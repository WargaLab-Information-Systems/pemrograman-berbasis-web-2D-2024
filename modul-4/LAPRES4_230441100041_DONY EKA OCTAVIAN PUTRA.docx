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Default="00225DFF">
      <w:pPr>
        <w:spacing w:after="0" w:line="360" w:lineRule="auto"/>
        <w:jc w:val="center"/>
        <w:rPr>
          <w:rFonts w:cs="Times New Roman"/>
          <w:b/>
          <w:szCs w:val="24"/>
        </w:rPr>
      </w:pPr>
      <w:r>
        <w:rPr>
          <w:rFonts w:cs="Times New Roman"/>
          <w:b/>
          <w:szCs w:val="24"/>
        </w:rPr>
        <w:t>LAPORAN RESMI</w:t>
      </w:r>
    </w:p>
    <w:p w14:paraId="58127677" w14:textId="6023D7E0" w:rsidR="00EF5CAB" w:rsidRPr="00BF2A12" w:rsidRDefault="00225DFF">
      <w:pPr>
        <w:spacing w:after="0" w:line="360" w:lineRule="auto"/>
        <w:jc w:val="center"/>
        <w:rPr>
          <w:rFonts w:cs="Times New Roman"/>
          <w:b/>
          <w:szCs w:val="24"/>
          <w:lang w:val="en-US"/>
        </w:rPr>
      </w:pPr>
      <w:r>
        <w:rPr>
          <w:rFonts w:cs="Times New Roman"/>
          <w:b/>
          <w:szCs w:val="24"/>
        </w:rPr>
        <w:t xml:space="preserve">MODUL </w:t>
      </w:r>
      <w:r w:rsidR="005D3D90">
        <w:rPr>
          <w:rFonts w:cs="Times New Roman"/>
          <w:b/>
          <w:szCs w:val="24"/>
        </w:rPr>
        <w:t>IV</w:t>
      </w:r>
    </w:p>
    <w:p w14:paraId="57578E31" w14:textId="6390BA13" w:rsidR="00EF5CAB" w:rsidRPr="00AA37B1" w:rsidRDefault="00797D53">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JAVASCRIPT</w:t>
      </w:r>
      <w:r w:rsidR="005F00AD">
        <w:rPr>
          <w:rFonts w:cs="Times New Roman"/>
          <w:b/>
          <w:bCs/>
          <w:w w:val="102"/>
          <w:szCs w:val="24"/>
          <w:lang w:val="en-US"/>
        </w:rPr>
        <w:t xml:space="preserve"> </w:t>
      </w:r>
    </w:p>
    <w:p w14:paraId="79FC1610" w14:textId="208CDD0C" w:rsidR="006A74EB" w:rsidRDefault="0079419D">
      <w:pPr>
        <w:spacing w:line="360" w:lineRule="auto"/>
        <w:jc w:val="center"/>
        <w:rPr>
          <w:rFonts w:cs="Times New Roman"/>
          <w:b/>
          <w:szCs w:val="24"/>
          <w:lang w:val="en-US"/>
        </w:rPr>
      </w:pPr>
      <w:r>
        <w:rPr>
          <w:rFonts w:cs="Times New Roman"/>
          <w:b/>
          <w:szCs w:val="24"/>
          <w:lang w:val="en-US"/>
        </w:rPr>
        <w:t>PEMOGRAMAN BERBASIS WEB</w:t>
      </w:r>
      <w:r w:rsidR="003A08FD">
        <w:rPr>
          <w:rFonts w:cs="Times New Roman"/>
          <w:b/>
          <w:szCs w:val="24"/>
        </w:rPr>
        <w:t xml:space="preserve"> </w:t>
      </w:r>
    </w:p>
    <w:p w14:paraId="1D46CE5E" w14:textId="6527A568" w:rsidR="00EF5CAB" w:rsidRDefault="00C37B73">
      <w:pPr>
        <w:spacing w:line="360" w:lineRule="auto"/>
        <w:jc w:val="center"/>
        <w:rPr>
          <w:rFonts w:cs="Times New Roman"/>
          <w:color w:val="FF0000"/>
          <w:szCs w:val="24"/>
        </w:rPr>
      </w:pPr>
      <w:r w:rsidRPr="00B8093F">
        <w:rPr>
          <w:rFonts w:cs="Times New Roman"/>
          <w:noProof/>
          <w:szCs w:val="24"/>
          <w:lang w:val="en-ID" w:eastAsia="en-ID"/>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val="en-ID" w:eastAsia="en-ID"/>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35C1011B" w:rsidR="008E6368" w:rsidRPr="00C37B73" w:rsidRDefault="008E6368" w:rsidP="000A4BD2">
                            <w:pPr>
                              <w:tabs>
                                <w:tab w:val="left" w:pos="2127"/>
                              </w:tabs>
                              <w:spacing w:after="0"/>
                              <w:rPr>
                                <w:b/>
                                <w:color w:val="262626"/>
                                <w:lang w:val="en-US"/>
                              </w:rPr>
                            </w:pPr>
                            <w:r>
                              <w:rPr>
                                <w:b/>
                                <w:color w:val="262626"/>
                              </w:rPr>
                              <w:t>NAMA</w:t>
                            </w:r>
                            <w:r>
                              <w:rPr>
                                <w:b/>
                                <w:color w:val="262626"/>
                              </w:rPr>
                              <w:tab/>
                              <w:t xml:space="preserve">:  </w:t>
                            </w:r>
                            <w:r w:rsidR="00797D53">
                              <w:rPr>
                                <w:b/>
                                <w:color w:val="262626"/>
                                <w:lang w:val="en-US"/>
                              </w:rPr>
                              <w:t xml:space="preserve">Dylan </w:t>
                            </w:r>
                            <w:proofErr w:type="spellStart"/>
                            <w:r w:rsidR="00797D53">
                              <w:rPr>
                                <w:b/>
                                <w:color w:val="262626"/>
                                <w:lang w:val="en-US"/>
                              </w:rPr>
                              <w:t>Akhtarreza</w:t>
                            </w:r>
                            <w:proofErr w:type="spellEnd"/>
                          </w:p>
                          <w:p w14:paraId="3327481D" w14:textId="04C9AD43" w:rsidR="008E6368" w:rsidRPr="00C37B73" w:rsidRDefault="008E6368" w:rsidP="000A4BD2">
                            <w:pPr>
                              <w:tabs>
                                <w:tab w:val="left" w:pos="2127"/>
                              </w:tabs>
                              <w:spacing w:after="0"/>
                              <w:rPr>
                                <w:b/>
                                <w:color w:val="262626"/>
                                <w:lang w:val="en-US"/>
                              </w:rPr>
                            </w:pPr>
                            <w:r>
                              <w:rPr>
                                <w:b/>
                                <w:color w:val="262626"/>
                              </w:rPr>
                              <w:t>N.R.P</w:t>
                            </w:r>
                            <w:r>
                              <w:rPr>
                                <w:b/>
                                <w:color w:val="262626"/>
                              </w:rPr>
                              <w:tab/>
                              <w:t xml:space="preserve">:  </w:t>
                            </w:r>
                            <w:r>
                              <w:rPr>
                                <w:b/>
                                <w:color w:val="262626"/>
                                <w:lang w:val="en-US"/>
                              </w:rPr>
                              <w:t>2304411000</w:t>
                            </w:r>
                            <w:r w:rsidR="00797D53">
                              <w:rPr>
                                <w:b/>
                                <w:color w:val="262626"/>
                                <w:lang w:val="en-US"/>
                              </w:rPr>
                              <w:t>27</w:t>
                            </w:r>
                          </w:p>
                          <w:p w14:paraId="05064A1E" w14:textId="6E4080F0" w:rsidR="008E6368" w:rsidRPr="003A08FD" w:rsidRDefault="008E6368" w:rsidP="000A4BD2">
                            <w:pPr>
                              <w:tabs>
                                <w:tab w:val="left" w:pos="2127"/>
                              </w:tabs>
                              <w:spacing w:after="0"/>
                              <w:rPr>
                                <w:b/>
                                <w:color w:val="262626"/>
                              </w:rPr>
                            </w:pPr>
                            <w:r>
                              <w:rPr>
                                <w:b/>
                                <w:color w:val="262626"/>
                              </w:rPr>
                              <w:t>DOSEN</w:t>
                            </w:r>
                            <w:r>
                              <w:rPr>
                                <w:b/>
                                <w:color w:val="262626"/>
                              </w:rPr>
                              <w:tab/>
                              <w:t>:  F</w:t>
                            </w:r>
                            <w:proofErr w:type="spellStart"/>
                            <w:r w:rsidR="00797D53">
                              <w:rPr>
                                <w:b/>
                                <w:color w:val="262626"/>
                                <w:lang w:val="en-US"/>
                              </w:rPr>
                              <w:t>irli</w:t>
                            </w:r>
                            <w:proofErr w:type="spellEnd"/>
                            <w:r>
                              <w:rPr>
                                <w:b/>
                                <w:color w:val="262626"/>
                              </w:rPr>
                              <w:t xml:space="preserve"> I</w:t>
                            </w:r>
                            <w:proofErr w:type="spellStart"/>
                            <w:r w:rsidR="00797D53">
                              <w:rPr>
                                <w:b/>
                                <w:color w:val="262626"/>
                                <w:lang w:val="en-US"/>
                              </w:rPr>
                              <w:t>rhamni</w:t>
                            </w:r>
                            <w:proofErr w:type="spellEnd"/>
                            <w:r>
                              <w:rPr>
                                <w:b/>
                                <w:color w:val="262626"/>
                              </w:rPr>
                              <w:t xml:space="preserve">, </w:t>
                            </w:r>
                            <w:r w:rsidR="00797D53">
                              <w:rPr>
                                <w:b/>
                                <w:color w:val="262626"/>
                                <w:lang w:val="en-US"/>
                              </w:rPr>
                              <w:t>St</w:t>
                            </w:r>
                            <w:r>
                              <w:rPr>
                                <w:b/>
                                <w:color w:val="262626"/>
                              </w:rPr>
                              <w:t>., M.</w:t>
                            </w:r>
                            <w:proofErr w:type="spellStart"/>
                            <w:r w:rsidR="00797D53">
                              <w:rPr>
                                <w:b/>
                                <w:color w:val="262626"/>
                                <w:lang w:val="en-US"/>
                              </w:rPr>
                              <w:t>kom</w:t>
                            </w:r>
                            <w:proofErr w:type="spellEnd"/>
                            <w:r>
                              <w:rPr>
                                <w:b/>
                                <w:color w:val="262626"/>
                              </w:rPr>
                              <w:t>.</w:t>
                            </w:r>
                          </w:p>
                          <w:p w14:paraId="5D56229C" w14:textId="102B8817" w:rsidR="008E6368" w:rsidRPr="00F37593" w:rsidRDefault="008E6368" w:rsidP="000A4BD2">
                            <w:pPr>
                              <w:tabs>
                                <w:tab w:val="left" w:pos="2127"/>
                              </w:tabs>
                              <w:spacing w:after="0"/>
                              <w:rPr>
                                <w:b/>
                                <w:strike/>
                                <w:color w:val="262626"/>
                                <w:lang w:val="en-US"/>
                              </w:rPr>
                            </w:pPr>
                            <w:r>
                              <w:rPr>
                                <w:b/>
                                <w:color w:val="262626"/>
                              </w:rPr>
                              <w:t>ASISTEN</w:t>
                            </w:r>
                            <w:r>
                              <w:rPr>
                                <w:b/>
                                <w:color w:val="262626"/>
                              </w:rPr>
                              <w:tab/>
                              <w:t xml:space="preserve">:  </w:t>
                            </w:r>
                            <w:r>
                              <w:rPr>
                                <w:b/>
                                <w:color w:val="262626"/>
                                <w:szCs w:val="24"/>
                                <w:lang w:val="en-US"/>
                              </w:rPr>
                              <w:t>M</w:t>
                            </w:r>
                            <w:r w:rsidR="00797D53">
                              <w:rPr>
                                <w:b/>
                                <w:color w:val="262626"/>
                                <w:szCs w:val="24"/>
                                <w:lang w:val="en-US"/>
                              </w:rPr>
                              <w:t>uhammad</w:t>
                            </w:r>
                            <w:r>
                              <w:rPr>
                                <w:b/>
                                <w:color w:val="262626"/>
                                <w:szCs w:val="24"/>
                                <w:lang w:val="en-US"/>
                              </w:rPr>
                              <w:t xml:space="preserve"> </w:t>
                            </w:r>
                            <w:proofErr w:type="spellStart"/>
                            <w:r>
                              <w:rPr>
                                <w:b/>
                                <w:color w:val="262626"/>
                                <w:szCs w:val="24"/>
                                <w:lang w:val="en-US"/>
                              </w:rPr>
                              <w:t>I</w:t>
                            </w:r>
                            <w:r w:rsidR="00797D53">
                              <w:rPr>
                                <w:b/>
                                <w:color w:val="262626"/>
                                <w:szCs w:val="24"/>
                                <w:lang w:val="en-US"/>
                              </w:rPr>
                              <w:t>rham</w:t>
                            </w:r>
                            <w:proofErr w:type="spellEnd"/>
                            <w:r>
                              <w:rPr>
                                <w:b/>
                                <w:color w:val="262626"/>
                                <w:szCs w:val="24"/>
                                <w:lang w:val="en-US"/>
                              </w:rPr>
                              <w:t xml:space="preserve"> </w:t>
                            </w:r>
                            <w:proofErr w:type="spellStart"/>
                            <w:r>
                              <w:rPr>
                                <w:b/>
                                <w:color w:val="262626"/>
                                <w:szCs w:val="24"/>
                                <w:lang w:val="en-US"/>
                              </w:rPr>
                              <w:t>A</w:t>
                            </w:r>
                            <w:r w:rsidR="00797D53">
                              <w:rPr>
                                <w:b/>
                                <w:color w:val="262626"/>
                                <w:szCs w:val="24"/>
                                <w:lang w:val="en-US"/>
                              </w:rPr>
                              <w:t>lkarim</w:t>
                            </w:r>
                            <w:proofErr w:type="spellEnd"/>
                          </w:p>
                          <w:p w14:paraId="4C7A9FF9" w14:textId="6AD6D6C3" w:rsidR="008E6368" w:rsidRDefault="008E6368" w:rsidP="000A4BD2">
                            <w:pPr>
                              <w:tabs>
                                <w:tab w:val="left" w:pos="2127"/>
                              </w:tabs>
                              <w:spacing w:after="0"/>
                              <w:rPr>
                                <w:b/>
                                <w:color w:val="262626"/>
                              </w:rPr>
                            </w:pPr>
                            <w:r>
                              <w:rPr>
                                <w:b/>
                                <w:color w:val="262626"/>
                              </w:rPr>
                              <w:t>TGL PRAKTIKUM</w:t>
                            </w:r>
                            <w:r>
                              <w:rPr>
                                <w:b/>
                                <w:color w:val="262626"/>
                              </w:rPr>
                              <w:tab/>
                              <w:t xml:space="preserve">:  </w:t>
                            </w:r>
                            <w:r w:rsidR="00280D73">
                              <w:rPr>
                                <w:b/>
                                <w:color w:val="262626"/>
                                <w:lang w:val="en-US"/>
                              </w:rPr>
                              <w:t>14</w:t>
                            </w:r>
                            <w:r>
                              <w:rPr>
                                <w:b/>
                                <w:color w:val="262626"/>
                                <w:lang w:val="en-US"/>
                              </w:rPr>
                              <w:t xml:space="preserve"> </w:t>
                            </w:r>
                            <w:r w:rsidR="00797D53">
                              <w:rPr>
                                <w:b/>
                                <w:color w:val="262626"/>
                                <w:lang w:val="en-US"/>
                              </w:rPr>
                              <w:t>Mei</w:t>
                            </w:r>
                            <w:r>
                              <w:rPr>
                                <w:b/>
                                <w:color w:val="262626"/>
                                <w:szCs w:val="24"/>
                                <w:lang w:val="en-US"/>
                              </w:rPr>
                              <w:t xml:space="preserve"> 2024</w:t>
                            </w:r>
                          </w:p>
                          <w:p w14:paraId="12E7BDBF" w14:textId="67CC7932" w:rsidR="008E6368" w:rsidRDefault="008E6368"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A52522D" w14:textId="35C1011B" w:rsidR="008E6368" w:rsidRPr="00C37B73" w:rsidRDefault="008E6368" w:rsidP="000A4BD2">
                      <w:pPr>
                        <w:tabs>
                          <w:tab w:val="left" w:pos="2127"/>
                        </w:tabs>
                        <w:spacing w:after="0"/>
                        <w:rPr>
                          <w:b/>
                          <w:color w:val="262626"/>
                          <w:lang w:val="en-US"/>
                        </w:rPr>
                      </w:pPr>
                      <w:r>
                        <w:rPr>
                          <w:b/>
                          <w:color w:val="262626"/>
                        </w:rPr>
                        <w:t>NAMA</w:t>
                      </w:r>
                      <w:r>
                        <w:rPr>
                          <w:b/>
                          <w:color w:val="262626"/>
                        </w:rPr>
                        <w:tab/>
                        <w:t xml:space="preserve">:  </w:t>
                      </w:r>
                      <w:r w:rsidR="00797D53">
                        <w:rPr>
                          <w:b/>
                          <w:color w:val="262626"/>
                          <w:lang w:val="en-US"/>
                        </w:rPr>
                        <w:t>Dylan Akhtarreza</w:t>
                      </w:r>
                    </w:p>
                    <w:p w14:paraId="3327481D" w14:textId="04C9AD43" w:rsidR="008E6368" w:rsidRPr="00C37B73" w:rsidRDefault="008E6368" w:rsidP="000A4BD2">
                      <w:pPr>
                        <w:tabs>
                          <w:tab w:val="left" w:pos="2127"/>
                        </w:tabs>
                        <w:spacing w:after="0"/>
                        <w:rPr>
                          <w:b/>
                          <w:color w:val="262626"/>
                          <w:lang w:val="en-US"/>
                        </w:rPr>
                      </w:pPr>
                      <w:r>
                        <w:rPr>
                          <w:b/>
                          <w:color w:val="262626"/>
                        </w:rPr>
                        <w:t>N.R.P</w:t>
                      </w:r>
                      <w:r>
                        <w:rPr>
                          <w:b/>
                          <w:color w:val="262626"/>
                        </w:rPr>
                        <w:tab/>
                        <w:t xml:space="preserve">:  </w:t>
                      </w:r>
                      <w:r>
                        <w:rPr>
                          <w:b/>
                          <w:color w:val="262626"/>
                          <w:lang w:val="en-US"/>
                        </w:rPr>
                        <w:t>2304411000</w:t>
                      </w:r>
                      <w:r w:rsidR="00797D53">
                        <w:rPr>
                          <w:b/>
                          <w:color w:val="262626"/>
                          <w:lang w:val="en-US"/>
                        </w:rPr>
                        <w:t>27</w:t>
                      </w:r>
                    </w:p>
                    <w:p w14:paraId="05064A1E" w14:textId="6E4080F0" w:rsidR="008E6368" w:rsidRPr="003A08FD" w:rsidRDefault="008E6368" w:rsidP="000A4BD2">
                      <w:pPr>
                        <w:tabs>
                          <w:tab w:val="left" w:pos="2127"/>
                        </w:tabs>
                        <w:spacing w:after="0"/>
                        <w:rPr>
                          <w:b/>
                          <w:color w:val="262626"/>
                        </w:rPr>
                      </w:pPr>
                      <w:r>
                        <w:rPr>
                          <w:b/>
                          <w:color w:val="262626"/>
                        </w:rPr>
                        <w:t>DOSEN</w:t>
                      </w:r>
                      <w:r>
                        <w:rPr>
                          <w:b/>
                          <w:color w:val="262626"/>
                        </w:rPr>
                        <w:tab/>
                        <w:t>:  F</w:t>
                      </w:r>
                      <w:r w:rsidR="00797D53">
                        <w:rPr>
                          <w:b/>
                          <w:color w:val="262626"/>
                          <w:lang w:val="en-US"/>
                        </w:rPr>
                        <w:t>irli</w:t>
                      </w:r>
                      <w:r>
                        <w:rPr>
                          <w:b/>
                          <w:color w:val="262626"/>
                        </w:rPr>
                        <w:t xml:space="preserve"> I</w:t>
                      </w:r>
                      <w:r w:rsidR="00797D53">
                        <w:rPr>
                          <w:b/>
                          <w:color w:val="262626"/>
                          <w:lang w:val="en-US"/>
                        </w:rPr>
                        <w:t>rhamni</w:t>
                      </w:r>
                      <w:r>
                        <w:rPr>
                          <w:b/>
                          <w:color w:val="262626"/>
                        </w:rPr>
                        <w:t xml:space="preserve">, </w:t>
                      </w:r>
                      <w:r w:rsidR="00797D53">
                        <w:rPr>
                          <w:b/>
                          <w:color w:val="262626"/>
                          <w:lang w:val="en-US"/>
                        </w:rPr>
                        <w:t>St</w:t>
                      </w:r>
                      <w:r>
                        <w:rPr>
                          <w:b/>
                          <w:color w:val="262626"/>
                        </w:rPr>
                        <w:t>., M.</w:t>
                      </w:r>
                      <w:r w:rsidR="00797D53">
                        <w:rPr>
                          <w:b/>
                          <w:color w:val="262626"/>
                          <w:lang w:val="en-US"/>
                        </w:rPr>
                        <w:t>kom</w:t>
                      </w:r>
                      <w:r>
                        <w:rPr>
                          <w:b/>
                          <w:color w:val="262626"/>
                        </w:rPr>
                        <w:t>.</w:t>
                      </w:r>
                    </w:p>
                    <w:p w14:paraId="5D56229C" w14:textId="102B8817" w:rsidR="008E6368" w:rsidRPr="00F37593" w:rsidRDefault="008E6368" w:rsidP="000A4BD2">
                      <w:pPr>
                        <w:tabs>
                          <w:tab w:val="left" w:pos="2127"/>
                        </w:tabs>
                        <w:spacing w:after="0"/>
                        <w:rPr>
                          <w:b/>
                          <w:strike/>
                          <w:color w:val="262626"/>
                          <w:lang w:val="en-US"/>
                        </w:rPr>
                      </w:pPr>
                      <w:r>
                        <w:rPr>
                          <w:b/>
                          <w:color w:val="262626"/>
                        </w:rPr>
                        <w:t>ASISTEN</w:t>
                      </w:r>
                      <w:r>
                        <w:rPr>
                          <w:b/>
                          <w:color w:val="262626"/>
                        </w:rPr>
                        <w:tab/>
                        <w:t xml:space="preserve">:  </w:t>
                      </w:r>
                      <w:r>
                        <w:rPr>
                          <w:b/>
                          <w:color w:val="262626"/>
                          <w:szCs w:val="24"/>
                          <w:lang w:val="en-US"/>
                        </w:rPr>
                        <w:t>M</w:t>
                      </w:r>
                      <w:r w:rsidR="00797D53">
                        <w:rPr>
                          <w:b/>
                          <w:color w:val="262626"/>
                          <w:szCs w:val="24"/>
                          <w:lang w:val="en-US"/>
                        </w:rPr>
                        <w:t>uhammad</w:t>
                      </w:r>
                      <w:r>
                        <w:rPr>
                          <w:b/>
                          <w:color w:val="262626"/>
                          <w:szCs w:val="24"/>
                          <w:lang w:val="en-US"/>
                        </w:rPr>
                        <w:t xml:space="preserve"> I</w:t>
                      </w:r>
                      <w:r w:rsidR="00797D53">
                        <w:rPr>
                          <w:b/>
                          <w:color w:val="262626"/>
                          <w:szCs w:val="24"/>
                          <w:lang w:val="en-US"/>
                        </w:rPr>
                        <w:t>rham</w:t>
                      </w:r>
                      <w:r>
                        <w:rPr>
                          <w:b/>
                          <w:color w:val="262626"/>
                          <w:szCs w:val="24"/>
                          <w:lang w:val="en-US"/>
                        </w:rPr>
                        <w:t xml:space="preserve"> A</w:t>
                      </w:r>
                      <w:r w:rsidR="00797D53">
                        <w:rPr>
                          <w:b/>
                          <w:color w:val="262626"/>
                          <w:szCs w:val="24"/>
                          <w:lang w:val="en-US"/>
                        </w:rPr>
                        <w:t>lkarim</w:t>
                      </w:r>
                    </w:p>
                    <w:p w14:paraId="4C7A9FF9" w14:textId="6AD6D6C3" w:rsidR="008E6368" w:rsidRDefault="008E6368" w:rsidP="000A4BD2">
                      <w:pPr>
                        <w:tabs>
                          <w:tab w:val="left" w:pos="2127"/>
                        </w:tabs>
                        <w:spacing w:after="0"/>
                        <w:rPr>
                          <w:b/>
                          <w:color w:val="262626"/>
                        </w:rPr>
                      </w:pPr>
                      <w:r>
                        <w:rPr>
                          <w:b/>
                          <w:color w:val="262626"/>
                        </w:rPr>
                        <w:t>TGL PRAKTIKUM</w:t>
                      </w:r>
                      <w:r>
                        <w:rPr>
                          <w:b/>
                          <w:color w:val="262626"/>
                        </w:rPr>
                        <w:tab/>
                        <w:t xml:space="preserve">:  </w:t>
                      </w:r>
                      <w:r w:rsidR="00280D73">
                        <w:rPr>
                          <w:b/>
                          <w:color w:val="262626"/>
                          <w:lang w:val="en-US"/>
                        </w:rPr>
                        <w:t>14</w:t>
                      </w:r>
                      <w:r>
                        <w:rPr>
                          <w:b/>
                          <w:color w:val="262626"/>
                          <w:lang w:val="en-US"/>
                        </w:rPr>
                        <w:t xml:space="preserve"> </w:t>
                      </w:r>
                      <w:r w:rsidR="00797D53">
                        <w:rPr>
                          <w:b/>
                          <w:color w:val="262626"/>
                          <w:lang w:val="en-US"/>
                        </w:rPr>
                        <w:t>Mei</w:t>
                      </w:r>
                      <w:r>
                        <w:rPr>
                          <w:b/>
                          <w:color w:val="262626"/>
                          <w:szCs w:val="24"/>
                          <w:lang w:val="en-US"/>
                        </w:rPr>
                        <w:t xml:space="preserve"> 2024</w:t>
                      </w:r>
                    </w:p>
                    <w:p w14:paraId="12E7BDBF" w14:textId="67CC7932" w:rsidR="008E6368" w:rsidRDefault="008E6368"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val="en-ID" w:eastAsia="en-ID"/>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3E22C1BC" w:rsidR="008E6368" w:rsidRPr="00C37B73" w:rsidRDefault="008E6368" w:rsidP="000A4BD2">
                            <w:pPr>
                              <w:tabs>
                                <w:tab w:val="left" w:pos="2127"/>
                              </w:tabs>
                              <w:spacing w:after="0"/>
                              <w:jc w:val="center"/>
                              <w:rPr>
                                <w:b/>
                                <w:color w:val="262626"/>
                                <w:szCs w:val="24"/>
                                <w:lang w:val="en-US"/>
                              </w:rPr>
                            </w:pPr>
                            <w:r>
                              <w:rPr>
                                <w:b/>
                                <w:color w:val="262626"/>
                                <w:szCs w:val="24"/>
                              </w:rPr>
                              <w:t xml:space="preserve">Disetujui : </w:t>
                            </w:r>
                            <w:r w:rsidR="002102B6">
                              <w:rPr>
                                <w:b/>
                                <w:color w:val="262626"/>
                                <w:szCs w:val="24"/>
                                <w:lang w:val="en-US"/>
                              </w:rPr>
                              <w:t>XX</w:t>
                            </w:r>
                            <w:r w:rsidR="00ED00A1">
                              <w:rPr>
                                <w:b/>
                                <w:color w:val="262626"/>
                                <w:szCs w:val="24"/>
                                <w:lang w:val="en-US"/>
                              </w:rPr>
                              <w:t xml:space="preserve"> M</w:t>
                            </w:r>
                            <w:r w:rsidR="00797D53">
                              <w:rPr>
                                <w:b/>
                                <w:color w:val="262626"/>
                                <w:szCs w:val="24"/>
                                <w:lang w:val="en-US"/>
                              </w:rPr>
                              <w:t>ei</w:t>
                            </w:r>
                            <w:r>
                              <w:rPr>
                                <w:b/>
                                <w:color w:val="262626"/>
                                <w:szCs w:val="24"/>
                                <w:lang w:val="en-US"/>
                              </w:rPr>
                              <w:t xml:space="preserve"> 2024</w:t>
                            </w:r>
                          </w:p>
                          <w:p w14:paraId="0914C968" w14:textId="77777777" w:rsidR="008E6368" w:rsidRDefault="008E6368" w:rsidP="000A4BD2">
                            <w:pPr>
                              <w:tabs>
                                <w:tab w:val="left" w:pos="2127"/>
                              </w:tabs>
                              <w:spacing w:after="0"/>
                              <w:jc w:val="center"/>
                              <w:rPr>
                                <w:b/>
                                <w:color w:val="262626"/>
                              </w:rPr>
                            </w:pPr>
                            <w:r>
                              <w:rPr>
                                <w:b/>
                                <w:color w:val="262626"/>
                              </w:rPr>
                              <w:t xml:space="preserve"> Asisten</w:t>
                            </w:r>
                          </w:p>
                          <w:p w14:paraId="7D7F408B" w14:textId="77777777" w:rsidR="008E6368" w:rsidRDefault="008E6368" w:rsidP="000A4BD2">
                            <w:pPr>
                              <w:tabs>
                                <w:tab w:val="left" w:pos="2127"/>
                              </w:tabs>
                              <w:spacing w:after="0"/>
                              <w:jc w:val="center"/>
                              <w:rPr>
                                <w:b/>
                                <w:color w:val="262626"/>
                              </w:rPr>
                            </w:pPr>
                          </w:p>
                          <w:p w14:paraId="15DC0351" w14:textId="77777777" w:rsidR="008E6368" w:rsidRDefault="008E6368" w:rsidP="000A4BD2">
                            <w:pPr>
                              <w:tabs>
                                <w:tab w:val="left" w:pos="2127"/>
                              </w:tabs>
                              <w:spacing w:after="0"/>
                              <w:jc w:val="center"/>
                              <w:rPr>
                                <w:b/>
                                <w:color w:val="262626"/>
                              </w:rPr>
                            </w:pPr>
                          </w:p>
                          <w:p w14:paraId="347806C7" w14:textId="77777777" w:rsidR="008E6368" w:rsidRDefault="008E6368" w:rsidP="000A4BD2">
                            <w:pPr>
                              <w:tabs>
                                <w:tab w:val="left" w:pos="2127"/>
                              </w:tabs>
                              <w:spacing w:after="0"/>
                              <w:jc w:val="center"/>
                              <w:rPr>
                                <w:b/>
                                <w:color w:val="262626"/>
                              </w:rPr>
                            </w:pPr>
                          </w:p>
                          <w:p w14:paraId="7BA8DDA6" w14:textId="299EBBD8" w:rsidR="008E6368" w:rsidRDefault="008E6368" w:rsidP="000A4BD2">
                            <w:pPr>
                              <w:tabs>
                                <w:tab w:val="left" w:pos="2127"/>
                              </w:tabs>
                              <w:spacing w:after="0"/>
                              <w:jc w:val="center"/>
                              <w:rPr>
                                <w:b/>
                                <w:color w:val="262626"/>
                                <w:szCs w:val="24"/>
                                <w:u w:val="single"/>
                                <w:lang w:val="en-US"/>
                              </w:rPr>
                            </w:pPr>
                            <w:r>
                              <w:rPr>
                                <w:b/>
                                <w:color w:val="262626"/>
                                <w:szCs w:val="24"/>
                                <w:u w:val="single"/>
                                <w:lang w:val="en-US"/>
                              </w:rPr>
                              <w:t>M</w:t>
                            </w:r>
                            <w:r w:rsidR="00797D53">
                              <w:rPr>
                                <w:b/>
                                <w:color w:val="262626"/>
                                <w:szCs w:val="24"/>
                                <w:u w:val="single"/>
                                <w:lang w:val="en-US"/>
                              </w:rPr>
                              <w:t xml:space="preserve">uhammad </w:t>
                            </w:r>
                            <w:proofErr w:type="spellStart"/>
                            <w:r w:rsidR="00797D53">
                              <w:rPr>
                                <w:b/>
                                <w:color w:val="262626"/>
                                <w:szCs w:val="24"/>
                                <w:u w:val="single"/>
                                <w:lang w:val="en-US"/>
                              </w:rPr>
                              <w:t>Irham</w:t>
                            </w:r>
                            <w:proofErr w:type="spellEnd"/>
                            <w:r w:rsidR="00797D53">
                              <w:rPr>
                                <w:b/>
                                <w:color w:val="262626"/>
                                <w:szCs w:val="24"/>
                                <w:u w:val="single"/>
                                <w:lang w:val="en-US"/>
                              </w:rPr>
                              <w:t xml:space="preserve"> </w:t>
                            </w:r>
                            <w:proofErr w:type="spellStart"/>
                            <w:r w:rsidR="00797D53">
                              <w:rPr>
                                <w:b/>
                                <w:color w:val="262626"/>
                                <w:szCs w:val="24"/>
                                <w:u w:val="single"/>
                                <w:lang w:val="en-US"/>
                              </w:rPr>
                              <w:t>Alkarim</w:t>
                            </w:r>
                            <w:proofErr w:type="spellEnd"/>
                          </w:p>
                          <w:p w14:paraId="184C35F3" w14:textId="19DCF2A0" w:rsidR="008E6368" w:rsidRPr="00E80BB4" w:rsidRDefault="008E6368" w:rsidP="000A4BD2">
                            <w:pPr>
                              <w:tabs>
                                <w:tab w:val="left" w:pos="2127"/>
                              </w:tabs>
                              <w:spacing w:after="0"/>
                              <w:jc w:val="center"/>
                              <w:rPr>
                                <w:b/>
                                <w:color w:val="262626"/>
                                <w:szCs w:val="24"/>
                                <w:lang w:val="en-US"/>
                              </w:rPr>
                            </w:pPr>
                            <w:r>
                              <w:rPr>
                                <w:b/>
                                <w:color w:val="262626"/>
                                <w:szCs w:val="24"/>
                              </w:rPr>
                              <w:t xml:space="preserve"> </w:t>
                            </w:r>
                            <w:r>
                              <w:rPr>
                                <w:b/>
                                <w:color w:val="262626"/>
                                <w:szCs w:val="24"/>
                                <w:lang w:val="en-US"/>
                              </w:rPr>
                              <w:t>20</w:t>
                            </w:r>
                            <w:r>
                              <w:rPr>
                                <w:b/>
                                <w:color w:val="262626"/>
                                <w:szCs w:val="24"/>
                              </w:rPr>
                              <w:t>.04.411.00</w:t>
                            </w:r>
                            <w:r>
                              <w:rPr>
                                <w:b/>
                                <w:color w:val="262626"/>
                                <w:szCs w:val="24"/>
                                <w:lang w:val="en-US"/>
                              </w:rPr>
                              <w:t>111</w:t>
                            </w:r>
                          </w:p>
                          <w:p w14:paraId="3EBE5C81" w14:textId="77777777" w:rsidR="008E6368" w:rsidRDefault="008E6368" w:rsidP="000A4BD2">
                            <w:pPr>
                              <w:tabs>
                                <w:tab w:val="left" w:pos="2127"/>
                              </w:tabs>
                              <w:jc w:val="center"/>
                              <w:rPr>
                                <w:b/>
                                <w:color w:val="262626"/>
                              </w:rPr>
                            </w:pPr>
                          </w:p>
                          <w:p w14:paraId="3CD00F12" w14:textId="77777777" w:rsidR="008E6368" w:rsidRDefault="008E6368">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3E22C1BC" w:rsidR="008E6368" w:rsidRPr="00C37B73" w:rsidRDefault="008E6368" w:rsidP="000A4BD2">
                      <w:pPr>
                        <w:tabs>
                          <w:tab w:val="left" w:pos="2127"/>
                        </w:tabs>
                        <w:spacing w:after="0"/>
                        <w:jc w:val="center"/>
                        <w:rPr>
                          <w:b/>
                          <w:color w:val="262626"/>
                          <w:szCs w:val="24"/>
                          <w:lang w:val="en-US"/>
                        </w:rPr>
                      </w:pPr>
                      <w:r>
                        <w:rPr>
                          <w:b/>
                          <w:color w:val="262626"/>
                          <w:szCs w:val="24"/>
                        </w:rPr>
                        <w:t xml:space="preserve">Disetujui : </w:t>
                      </w:r>
                      <w:r w:rsidR="002102B6">
                        <w:rPr>
                          <w:b/>
                          <w:color w:val="262626"/>
                          <w:szCs w:val="24"/>
                          <w:lang w:val="en-US"/>
                        </w:rPr>
                        <w:t>XX</w:t>
                      </w:r>
                      <w:r w:rsidR="00ED00A1">
                        <w:rPr>
                          <w:b/>
                          <w:color w:val="262626"/>
                          <w:szCs w:val="24"/>
                          <w:lang w:val="en-US"/>
                        </w:rPr>
                        <w:t xml:space="preserve"> M</w:t>
                      </w:r>
                      <w:r w:rsidR="00797D53">
                        <w:rPr>
                          <w:b/>
                          <w:color w:val="262626"/>
                          <w:szCs w:val="24"/>
                          <w:lang w:val="en-US"/>
                        </w:rPr>
                        <w:t>ei</w:t>
                      </w:r>
                      <w:r>
                        <w:rPr>
                          <w:b/>
                          <w:color w:val="262626"/>
                          <w:szCs w:val="24"/>
                          <w:lang w:val="en-US"/>
                        </w:rPr>
                        <w:t xml:space="preserve"> 2024</w:t>
                      </w:r>
                    </w:p>
                    <w:p w14:paraId="0914C968" w14:textId="77777777" w:rsidR="008E6368" w:rsidRDefault="008E6368" w:rsidP="000A4BD2">
                      <w:pPr>
                        <w:tabs>
                          <w:tab w:val="left" w:pos="2127"/>
                        </w:tabs>
                        <w:spacing w:after="0"/>
                        <w:jc w:val="center"/>
                        <w:rPr>
                          <w:b/>
                          <w:color w:val="262626"/>
                        </w:rPr>
                      </w:pPr>
                      <w:r>
                        <w:rPr>
                          <w:b/>
                          <w:color w:val="262626"/>
                        </w:rPr>
                        <w:t xml:space="preserve"> Asisten</w:t>
                      </w:r>
                    </w:p>
                    <w:p w14:paraId="7D7F408B" w14:textId="77777777" w:rsidR="008E6368" w:rsidRDefault="008E6368" w:rsidP="000A4BD2">
                      <w:pPr>
                        <w:tabs>
                          <w:tab w:val="left" w:pos="2127"/>
                        </w:tabs>
                        <w:spacing w:after="0"/>
                        <w:jc w:val="center"/>
                        <w:rPr>
                          <w:b/>
                          <w:color w:val="262626"/>
                        </w:rPr>
                      </w:pPr>
                    </w:p>
                    <w:p w14:paraId="15DC0351" w14:textId="77777777" w:rsidR="008E6368" w:rsidRDefault="008E6368" w:rsidP="000A4BD2">
                      <w:pPr>
                        <w:tabs>
                          <w:tab w:val="left" w:pos="2127"/>
                        </w:tabs>
                        <w:spacing w:after="0"/>
                        <w:jc w:val="center"/>
                        <w:rPr>
                          <w:b/>
                          <w:color w:val="262626"/>
                        </w:rPr>
                      </w:pPr>
                    </w:p>
                    <w:p w14:paraId="347806C7" w14:textId="77777777" w:rsidR="008E6368" w:rsidRDefault="008E6368" w:rsidP="000A4BD2">
                      <w:pPr>
                        <w:tabs>
                          <w:tab w:val="left" w:pos="2127"/>
                        </w:tabs>
                        <w:spacing w:after="0"/>
                        <w:jc w:val="center"/>
                        <w:rPr>
                          <w:b/>
                          <w:color w:val="262626"/>
                        </w:rPr>
                      </w:pPr>
                    </w:p>
                    <w:p w14:paraId="7BA8DDA6" w14:textId="299EBBD8" w:rsidR="008E6368" w:rsidRDefault="008E6368" w:rsidP="000A4BD2">
                      <w:pPr>
                        <w:tabs>
                          <w:tab w:val="left" w:pos="2127"/>
                        </w:tabs>
                        <w:spacing w:after="0"/>
                        <w:jc w:val="center"/>
                        <w:rPr>
                          <w:b/>
                          <w:color w:val="262626"/>
                          <w:szCs w:val="24"/>
                          <w:u w:val="single"/>
                          <w:lang w:val="en-US"/>
                        </w:rPr>
                      </w:pPr>
                      <w:r>
                        <w:rPr>
                          <w:b/>
                          <w:color w:val="262626"/>
                          <w:szCs w:val="24"/>
                          <w:u w:val="single"/>
                          <w:lang w:val="en-US"/>
                        </w:rPr>
                        <w:t>M</w:t>
                      </w:r>
                      <w:r w:rsidR="00797D53">
                        <w:rPr>
                          <w:b/>
                          <w:color w:val="262626"/>
                          <w:szCs w:val="24"/>
                          <w:u w:val="single"/>
                          <w:lang w:val="en-US"/>
                        </w:rPr>
                        <w:t xml:space="preserve">uhammad </w:t>
                      </w:r>
                      <w:proofErr w:type="spellStart"/>
                      <w:r w:rsidR="00797D53">
                        <w:rPr>
                          <w:b/>
                          <w:color w:val="262626"/>
                          <w:szCs w:val="24"/>
                          <w:u w:val="single"/>
                          <w:lang w:val="en-US"/>
                        </w:rPr>
                        <w:t>Irham</w:t>
                      </w:r>
                      <w:proofErr w:type="spellEnd"/>
                      <w:r w:rsidR="00797D53">
                        <w:rPr>
                          <w:b/>
                          <w:color w:val="262626"/>
                          <w:szCs w:val="24"/>
                          <w:u w:val="single"/>
                          <w:lang w:val="en-US"/>
                        </w:rPr>
                        <w:t xml:space="preserve"> </w:t>
                      </w:r>
                      <w:proofErr w:type="spellStart"/>
                      <w:r w:rsidR="00797D53">
                        <w:rPr>
                          <w:b/>
                          <w:color w:val="262626"/>
                          <w:szCs w:val="24"/>
                          <w:u w:val="single"/>
                          <w:lang w:val="en-US"/>
                        </w:rPr>
                        <w:t>Alkarim</w:t>
                      </w:r>
                      <w:proofErr w:type="spellEnd"/>
                    </w:p>
                    <w:p w14:paraId="184C35F3" w14:textId="19DCF2A0" w:rsidR="008E6368" w:rsidRPr="00E80BB4" w:rsidRDefault="008E6368" w:rsidP="000A4BD2">
                      <w:pPr>
                        <w:tabs>
                          <w:tab w:val="left" w:pos="2127"/>
                        </w:tabs>
                        <w:spacing w:after="0"/>
                        <w:jc w:val="center"/>
                        <w:rPr>
                          <w:b/>
                          <w:color w:val="262626"/>
                          <w:szCs w:val="24"/>
                          <w:lang w:val="en-US"/>
                        </w:rPr>
                      </w:pPr>
                      <w:r>
                        <w:rPr>
                          <w:b/>
                          <w:color w:val="262626"/>
                          <w:szCs w:val="24"/>
                        </w:rPr>
                        <w:t xml:space="preserve"> </w:t>
                      </w:r>
                      <w:r>
                        <w:rPr>
                          <w:b/>
                          <w:color w:val="262626"/>
                          <w:szCs w:val="24"/>
                          <w:lang w:val="en-US"/>
                        </w:rPr>
                        <w:t>20</w:t>
                      </w:r>
                      <w:r>
                        <w:rPr>
                          <w:b/>
                          <w:color w:val="262626"/>
                          <w:szCs w:val="24"/>
                        </w:rPr>
                        <w:t>.04.411.00</w:t>
                      </w:r>
                      <w:r>
                        <w:rPr>
                          <w:b/>
                          <w:color w:val="262626"/>
                          <w:szCs w:val="24"/>
                          <w:lang w:val="en-US"/>
                        </w:rPr>
                        <w:t>111</w:t>
                      </w:r>
                    </w:p>
                    <w:p w14:paraId="3EBE5C81" w14:textId="77777777" w:rsidR="008E6368" w:rsidRDefault="008E6368" w:rsidP="000A4BD2">
                      <w:pPr>
                        <w:tabs>
                          <w:tab w:val="left" w:pos="2127"/>
                        </w:tabs>
                        <w:jc w:val="center"/>
                        <w:rPr>
                          <w:b/>
                          <w:color w:val="262626"/>
                        </w:rPr>
                      </w:pPr>
                    </w:p>
                    <w:p w14:paraId="3CD00F12" w14:textId="77777777" w:rsidR="008E6368" w:rsidRDefault="008E6368">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val="en-ID" w:eastAsia="en-ID"/>
        </w:rPr>
        <w:drawing>
          <wp:anchor distT="0" distB="0" distL="0" distR="0" simplePos="0" relativeHeight="2" behindDoc="0" locked="0" layoutInCell="1" allowOverlap="1" wp14:anchorId="4FF5A518" wp14:editId="7D5CFF23">
            <wp:simplePos x="0" y="0"/>
            <wp:positionH relativeFrom="column">
              <wp:posOffset>123825</wp:posOffset>
            </wp:positionH>
            <wp:positionV relativeFrom="paragraph">
              <wp:posOffset>124460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77777777" w:rsidR="00EF5CAB" w:rsidRPr="00C0012B" w:rsidRDefault="00225DFF" w:rsidP="00B057A2">
      <w:pPr>
        <w:pStyle w:val="Heading2"/>
        <w:numPr>
          <w:ilvl w:val="1"/>
          <w:numId w:val="1"/>
        </w:numPr>
        <w:spacing w:before="0" w:line="360" w:lineRule="auto"/>
        <w:ind w:left="440" w:hanging="440"/>
        <w:rPr>
          <w:rFonts w:cs="Times New Roman"/>
          <w:b/>
          <w:bCs/>
          <w:szCs w:val="24"/>
        </w:rPr>
      </w:pPr>
      <w:r w:rsidRPr="00C0012B">
        <w:rPr>
          <w:rFonts w:cs="Times New Roman"/>
          <w:b/>
          <w:bCs/>
          <w:szCs w:val="24"/>
        </w:rPr>
        <w:t>Latar Belakang</w:t>
      </w:r>
    </w:p>
    <w:p w14:paraId="72F99FF7" w14:textId="4EC7CBBA" w:rsidR="00D734FC" w:rsidRPr="00ED00A1" w:rsidRDefault="00273094" w:rsidP="00554812">
      <w:pPr>
        <w:spacing w:after="0" w:line="360" w:lineRule="auto"/>
        <w:ind w:firstLine="440"/>
        <w:jc w:val="both"/>
        <w:rPr>
          <w:rFonts w:cs="Times New Roman"/>
        </w:rPr>
      </w:pPr>
      <w:r w:rsidRPr="00273094">
        <w:rPr>
          <w:rFonts w:cs="Times New Roman"/>
        </w:rPr>
        <w:t>pentingnya pemahaman dasar-dasar pemrograman JavaScript dalam pengembangan web</w:t>
      </w:r>
      <w:r>
        <w:rPr>
          <w:rFonts w:cs="Times New Roman"/>
          <w:lang w:val="en-US"/>
        </w:rPr>
        <w:t xml:space="preserve"> d</w:t>
      </w:r>
      <w:r w:rsidRPr="00273094">
        <w:rPr>
          <w:rFonts w:cs="Times New Roman"/>
        </w:rPr>
        <w:t>alam era digital saat ini, website dan aplikasi web menjadi salah satu sarana utama untuk berinteraksi dengan pengguna. Oleh karena itu, pemahaman yang kuat tentang JavaScript, termasuk Event dan DOM Manipulation, sangat diperlukan untuk menciptakan pengalaman pengguna yang interaktif, responsif, dan dinamis. JavaScript, sebagai bahasa pemrograman yang digunakan secara luas dalam pengembangan web, memungkinkan pengembang untuk membuat website yang lebih menarik dan fungsional. Dengan menggunakan Event Listener, pengembang dapat merespons aksi pengguna seperti klik mouse atau input pengguna dengan menjalankan fungsi tertentu. Hal ini memungkinkan pembuatan aplikasi web yang lebih interaktif dan dinamis. Selain itu, pemahaman tentang DOM Manipulation memungkinkan pengembang untuk mengakses dan memanipulasi elemen HTML dalam halaman web. Dengan kemampuan ini, pengembang dapat mengubah konten HTML, menambah atau menghapus elemen, serta mengubah atribut elemen sesuai kebutuhan aplikasi. Dengan demikian, pemahaman yang mendalam tentang JavaScript, termasuk Event dan DOM Manipulation, akan memberikan landasan yang kuat dalam pengembangan aplikasi web yang efektif, responsif, dan menarik bagi pengguna. Melalui penerapan konsep-konsep ini, pengembang dapat menciptakan pengalaman pengguna yang lebih baik dan meningkatkan kualitas aplikasi web yang dibuat. Dengan demikian, Modul IV JavaScript memberikan dasar yang penting bagi mahasiswa untuk memahami konsep-konsep dasar pemrograman JavaScript dan menerapkannya dalam pengembangan aplikasi web yang inovatif dan berkualitas.</w:t>
      </w:r>
    </w:p>
    <w:p w14:paraId="0A3A4317" w14:textId="77777777" w:rsidR="00EF5CAB" w:rsidRPr="00C0012B" w:rsidRDefault="00EF5CAB">
      <w:pPr>
        <w:spacing w:after="0" w:line="360" w:lineRule="auto"/>
        <w:jc w:val="both"/>
        <w:rPr>
          <w:rFonts w:eastAsia="Times New Roman" w:cs="Times New Roman"/>
          <w:color w:val="000000"/>
          <w:szCs w:val="24"/>
          <w:lang w:eastAsia="id-ID"/>
        </w:rPr>
      </w:pPr>
    </w:p>
    <w:p w14:paraId="782C7C87"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Tujuan</w:t>
      </w:r>
    </w:p>
    <w:p w14:paraId="40ACB858" w14:textId="6CAB3A62" w:rsidR="00890CA6" w:rsidRPr="00BF2A12" w:rsidRDefault="00554812" w:rsidP="00BF2A12">
      <w:pPr>
        <w:pStyle w:val="ListParagraph"/>
        <w:numPr>
          <w:ilvl w:val="0"/>
          <w:numId w:val="7"/>
        </w:numPr>
        <w:spacing w:line="360" w:lineRule="auto"/>
        <w:jc w:val="both"/>
        <w:rPr>
          <w:rFonts w:cs="Times New Roman"/>
          <w:szCs w:val="24"/>
        </w:rPr>
      </w:pPr>
      <w:r w:rsidRPr="00554812">
        <w:rPr>
          <w:rFonts w:cs="Times New Roman"/>
          <w:szCs w:val="24"/>
          <w:lang w:val="sv-SE"/>
        </w:rPr>
        <w:t>Mahasiswa mampu memahami dasar pemrograman JavaScript.</w:t>
      </w:r>
      <w:r w:rsidR="00BF2A12">
        <w:rPr>
          <w:rFonts w:cs="Times New Roman"/>
          <w:szCs w:val="24"/>
          <w:lang w:val="sv-SE"/>
        </w:rPr>
        <w:t>.</w:t>
      </w:r>
    </w:p>
    <w:p w14:paraId="66AA90F9" w14:textId="3F48FA86" w:rsidR="00BF2A12" w:rsidRPr="00BF2A12" w:rsidRDefault="00554812" w:rsidP="00BF2A12">
      <w:pPr>
        <w:pStyle w:val="ListParagraph"/>
        <w:numPr>
          <w:ilvl w:val="0"/>
          <w:numId w:val="7"/>
        </w:numPr>
        <w:spacing w:line="360" w:lineRule="auto"/>
        <w:jc w:val="both"/>
        <w:rPr>
          <w:rFonts w:cs="Times New Roman"/>
          <w:szCs w:val="24"/>
        </w:rPr>
      </w:pPr>
      <w:r w:rsidRPr="00554812">
        <w:rPr>
          <w:rFonts w:cs="Times New Roman"/>
          <w:szCs w:val="24"/>
          <w:lang w:val="sv-SE"/>
        </w:rPr>
        <w:t>Mahasiswa mampu memahami Event dan DOM Manipulation.</w:t>
      </w:r>
      <w:r w:rsidR="00BF2A12">
        <w:rPr>
          <w:rFonts w:cs="Times New Roman"/>
          <w:szCs w:val="24"/>
          <w:lang w:val="sv-SE"/>
        </w:rPr>
        <w:t>.</w:t>
      </w:r>
    </w:p>
    <w:p w14:paraId="42F592B1" w14:textId="77777777" w:rsidR="00EF5CAB" w:rsidRPr="0032687D" w:rsidRDefault="00225DFF" w:rsidP="0032687D">
      <w:pPr>
        <w:spacing w:after="0" w:line="360" w:lineRule="auto"/>
        <w:jc w:val="both"/>
        <w:rPr>
          <w:rFonts w:cs="Times New Roman"/>
          <w:szCs w:val="24"/>
        </w:rPr>
      </w:pPr>
      <w:r w:rsidRPr="0032687D">
        <w:rPr>
          <w:rFonts w:cs="Times New Roman"/>
          <w:b/>
          <w:bCs/>
          <w:szCs w:val="24"/>
        </w:rPr>
        <w:br w:type="page"/>
      </w:r>
    </w:p>
    <w:p w14:paraId="1CFD86FA" w14:textId="119FF8C4" w:rsidR="00EF5CAB" w:rsidRPr="006A74E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pPr>
        <w:spacing w:line="360" w:lineRule="auto"/>
        <w:ind w:left="540" w:hanging="540"/>
        <w:jc w:val="both"/>
        <w:rPr>
          <w:rFonts w:cs="Times New Roman"/>
          <w:b/>
          <w:szCs w:val="24"/>
        </w:rPr>
      </w:pPr>
    </w:p>
    <w:p w14:paraId="37C3F344" w14:textId="7FF0EA7A" w:rsidR="006A74EB" w:rsidRDefault="005A67F3" w:rsidP="006A74EB">
      <w:pPr>
        <w:pStyle w:val="Heading2"/>
        <w:numPr>
          <w:ilvl w:val="1"/>
          <w:numId w:val="10"/>
        </w:numPr>
        <w:spacing w:before="0" w:line="360" w:lineRule="auto"/>
        <w:rPr>
          <w:rFonts w:cs="Times New Roman"/>
          <w:b/>
          <w:bCs/>
          <w:szCs w:val="24"/>
          <w:lang w:val="en-US"/>
        </w:rPr>
      </w:pPr>
      <w:r>
        <w:rPr>
          <w:rFonts w:cs="Times New Roman"/>
          <w:b/>
          <w:bCs/>
          <w:szCs w:val="24"/>
          <w:lang w:val="en-US"/>
        </w:rPr>
        <w:t xml:space="preserve"> </w:t>
      </w:r>
      <w:proofErr w:type="spellStart"/>
      <w:r w:rsidR="00554812">
        <w:rPr>
          <w:rFonts w:cs="Times New Roman"/>
          <w:b/>
          <w:bCs/>
          <w:szCs w:val="24"/>
          <w:lang w:val="en-US"/>
        </w:rPr>
        <w:t>Pengenalan</w:t>
      </w:r>
      <w:proofErr w:type="spellEnd"/>
      <w:r w:rsidR="00554812">
        <w:rPr>
          <w:rFonts w:cs="Times New Roman"/>
          <w:b/>
          <w:bCs/>
          <w:szCs w:val="24"/>
          <w:lang w:val="en-US"/>
        </w:rPr>
        <w:t xml:space="preserve"> dan Sejarah </w:t>
      </w:r>
      <w:proofErr w:type="spellStart"/>
      <w:r w:rsidR="00554812">
        <w:rPr>
          <w:rFonts w:cs="Times New Roman"/>
          <w:b/>
          <w:bCs/>
          <w:szCs w:val="24"/>
          <w:lang w:val="en-US"/>
        </w:rPr>
        <w:t>Singkat</w:t>
      </w:r>
      <w:proofErr w:type="spellEnd"/>
      <w:r w:rsidR="00554812">
        <w:rPr>
          <w:rFonts w:cs="Times New Roman"/>
          <w:b/>
          <w:bCs/>
          <w:szCs w:val="24"/>
          <w:lang w:val="en-US"/>
        </w:rPr>
        <w:t xml:space="preserve"> JavaScript</w:t>
      </w:r>
    </w:p>
    <w:p w14:paraId="5CF16962" w14:textId="77777777" w:rsidR="00554812" w:rsidRDefault="00554812" w:rsidP="00554812">
      <w:pPr>
        <w:pStyle w:val="NormalWeb"/>
        <w:spacing w:before="39" w:beforeAutospacing="0" w:after="0" w:afterAutospacing="0" w:line="360" w:lineRule="auto"/>
        <w:ind w:right="51"/>
        <w:jc w:val="both"/>
        <w:rPr>
          <w:lang w:val="en-ID"/>
        </w:rPr>
      </w:pPr>
      <w:r>
        <w:rPr>
          <w:color w:val="000000"/>
        </w:rPr>
        <w:t>JavaScript, bahasa pemrograman yang sangat populer dalam pengembangan web, pertama  kali dikembangkan oleh Brendan Eich di Netscape Communications pada tahun 1995.  Awalnya dikenal sebagai Mocha dan kemudian LiveScript, sebelum akhirnya dinamai  JavaScript. Pada tahun 1997, JavaScript diajukan sebagai standar ECMAScript kepada  European Computer Manufacturers Association (ECMA). Sejak itu, JavaScript terus  berkembang dengan penambahan fitur baru dan peningkatan kinerja melalui rilis ECMAScript  yang berkala, seperti ES6 (ECMAScript 2015). </w:t>
      </w:r>
    </w:p>
    <w:p w14:paraId="3464ABD2" w14:textId="77777777" w:rsidR="00554812" w:rsidRDefault="00554812" w:rsidP="00554812">
      <w:pPr>
        <w:pStyle w:val="NormalWeb"/>
        <w:spacing w:before="329" w:beforeAutospacing="0" w:after="0" w:afterAutospacing="0" w:line="360" w:lineRule="auto"/>
        <w:ind w:right="51"/>
        <w:jc w:val="both"/>
      </w:pPr>
      <w:r>
        <w:rPr>
          <w:color w:val="000000"/>
        </w:rPr>
        <w:t>Dengan kemampuannya untuk menambahkan interaktivitas ke halaman web, JavaScript  menjadi bahasa pemrograman yang sangat populer. Selain digunakan dalam pengembangan  web, JavaScript juga digunakan dalam pengembangan aplikasi mobile, desktop, permainan,  dan bahkan di bidang pengembangan server (Node.js). JavaScript saat ini menjadi salah satu  elemen kunci dalam ekosistem pengembangan web modern, bersama dengan HTML dan CSS,  memungkinkan pembuatan aplikasi web yang kompleks dan interaktif.</w:t>
      </w:r>
    </w:p>
    <w:p w14:paraId="29672315" w14:textId="77777777" w:rsidR="00261662" w:rsidRPr="00261662" w:rsidRDefault="00261662" w:rsidP="00261662">
      <w:pPr>
        <w:rPr>
          <w:lang w:val="en-US"/>
        </w:rPr>
      </w:pPr>
    </w:p>
    <w:p w14:paraId="5E94F5FF"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0" w:name="_Toc86011272"/>
      <w:bookmarkStart w:id="1" w:name="_Toc89060822"/>
    </w:p>
    <w:p w14:paraId="1C08D725" w14:textId="77777777" w:rsidR="00E64946" w:rsidRPr="00E64946" w:rsidRDefault="00E64946" w:rsidP="00E64946">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E64946">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0"/>
    <w:bookmarkEnd w:id="1"/>
    <w:p w14:paraId="39D20313" w14:textId="2274A7EF" w:rsidR="00E64946" w:rsidRDefault="00A378D9" w:rsidP="00291EED">
      <w:pPr>
        <w:pStyle w:val="Heading2"/>
        <w:numPr>
          <w:ilvl w:val="1"/>
          <w:numId w:val="12"/>
        </w:numPr>
        <w:spacing w:line="360" w:lineRule="auto"/>
        <w:ind w:left="330" w:hanging="330"/>
        <w:rPr>
          <w:b/>
          <w:lang w:val="en-US"/>
        </w:rPr>
      </w:pPr>
      <w:r>
        <w:rPr>
          <w:b/>
          <w:lang w:val="en-US"/>
        </w:rPr>
        <w:t xml:space="preserve"> </w:t>
      </w:r>
      <w:r w:rsidR="00554812">
        <w:rPr>
          <w:b/>
          <w:lang w:val="en-US"/>
        </w:rPr>
        <w:t xml:space="preserve">Variable Dan </w:t>
      </w:r>
      <w:proofErr w:type="spellStart"/>
      <w:r w:rsidR="00554812">
        <w:rPr>
          <w:b/>
          <w:lang w:val="en-US"/>
        </w:rPr>
        <w:t>Tipe</w:t>
      </w:r>
      <w:proofErr w:type="spellEnd"/>
      <w:r w:rsidR="00554812">
        <w:rPr>
          <w:b/>
          <w:lang w:val="en-US"/>
        </w:rPr>
        <w:t xml:space="preserve"> Data</w:t>
      </w:r>
    </w:p>
    <w:p w14:paraId="3EB48072" w14:textId="77777777" w:rsidR="00554812" w:rsidRPr="00554812" w:rsidRDefault="00554812" w:rsidP="00554812">
      <w:pPr>
        <w:spacing w:before="39" w:after="0" w:line="240" w:lineRule="auto"/>
        <w:rPr>
          <w:rFonts w:eastAsia="Times New Roman" w:cs="Times New Roman"/>
          <w:szCs w:val="24"/>
          <w:lang w:val="en-ID" w:eastAsia="en-ID"/>
        </w:rPr>
      </w:pPr>
      <w:r w:rsidRPr="00554812">
        <w:rPr>
          <w:rFonts w:eastAsia="Times New Roman" w:cs="Times New Roman"/>
          <w:b/>
          <w:bCs/>
          <w:color w:val="000000"/>
          <w:szCs w:val="24"/>
          <w:lang w:val="en-ID" w:eastAsia="en-ID"/>
        </w:rPr>
        <w:t>B.1. Variable </w:t>
      </w:r>
    </w:p>
    <w:p w14:paraId="2DB05D32" w14:textId="77777777" w:rsidR="00554812" w:rsidRPr="00436D87" w:rsidRDefault="00554812" w:rsidP="00436D87">
      <w:pPr>
        <w:pStyle w:val="ListParagraph"/>
        <w:spacing w:before="37" w:after="0" w:line="360" w:lineRule="auto"/>
        <w:ind w:left="0" w:right="52"/>
        <w:jc w:val="both"/>
        <w:rPr>
          <w:rFonts w:eastAsia="Times New Roman" w:cs="Times New Roman"/>
          <w:szCs w:val="24"/>
          <w:lang w:val="en-ID" w:eastAsia="en-ID"/>
        </w:rPr>
      </w:pP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menyimpan</w:t>
      </w:r>
      <w:proofErr w:type="spellEnd"/>
      <w:r w:rsidRPr="00436D87">
        <w:rPr>
          <w:rFonts w:eastAsia="Times New Roman" w:cs="Times New Roman"/>
          <w:color w:val="000000"/>
          <w:szCs w:val="24"/>
          <w:lang w:val="en-ID" w:eastAsia="en-ID"/>
        </w:rPr>
        <w:t xml:space="preserve"> data </w:t>
      </w:r>
      <w:proofErr w:type="spellStart"/>
      <w:r w:rsidRPr="00436D87">
        <w:rPr>
          <w:rFonts w:eastAsia="Times New Roman" w:cs="Times New Roman"/>
          <w:color w:val="000000"/>
          <w:szCs w:val="24"/>
          <w:lang w:val="en-ID" w:eastAsia="en-ID"/>
        </w:rPr>
        <w:t>dalam</w:t>
      </w:r>
      <w:proofErr w:type="spellEnd"/>
      <w:r w:rsidRPr="00436D87">
        <w:rPr>
          <w:rFonts w:eastAsia="Times New Roman" w:cs="Times New Roman"/>
          <w:color w:val="000000"/>
          <w:szCs w:val="24"/>
          <w:lang w:val="en-ID" w:eastAsia="en-ID"/>
        </w:rPr>
        <w:t xml:space="preserve"> JavaScript. </w:t>
      </w:r>
      <w:proofErr w:type="spellStart"/>
      <w:r w:rsidRPr="00436D87">
        <w:rPr>
          <w:rFonts w:eastAsia="Times New Roman" w:cs="Times New Roman"/>
          <w:color w:val="000000"/>
          <w:szCs w:val="24"/>
          <w:lang w:val="en-ID" w:eastAsia="en-ID"/>
        </w:rPr>
        <w:t>Mendeklarasikan</w:t>
      </w:r>
      <w:proofErr w:type="spellEnd"/>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dilakukan</w:t>
      </w:r>
      <w:proofErr w:type="spellEnd"/>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dengan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menggunakan</w:t>
      </w:r>
      <w:proofErr w:type="spellEnd"/>
      <w:r w:rsidRPr="00436D87">
        <w:rPr>
          <w:rFonts w:eastAsia="Times New Roman" w:cs="Times New Roman"/>
          <w:color w:val="000000"/>
          <w:szCs w:val="24"/>
          <w:lang w:val="en-ID" w:eastAsia="en-ID"/>
        </w:rPr>
        <w:t xml:space="preserve"> kata </w:t>
      </w:r>
      <w:proofErr w:type="spellStart"/>
      <w:r w:rsidRPr="00436D87">
        <w:rPr>
          <w:rFonts w:eastAsia="Times New Roman" w:cs="Times New Roman"/>
          <w:color w:val="000000"/>
          <w:szCs w:val="24"/>
          <w:lang w:val="en-ID" w:eastAsia="en-ID"/>
        </w:rPr>
        <w:t>kunci</w:t>
      </w:r>
      <w:proofErr w:type="spellEnd"/>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var</w:t>
      </w: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let</w:t>
      </w:r>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atau</w:t>
      </w:r>
      <w:proofErr w:type="spellEnd"/>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const</w:t>
      </w:r>
      <w:r w:rsidRPr="00436D87">
        <w:rPr>
          <w:rFonts w:eastAsia="Times New Roman" w:cs="Times New Roman"/>
          <w:color w:val="000000"/>
          <w:szCs w:val="24"/>
          <w:lang w:val="en-ID" w:eastAsia="en-ID"/>
        </w:rPr>
        <w:t>. </w:t>
      </w:r>
    </w:p>
    <w:p w14:paraId="61F42173" w14:textId="77777777" w:rsidR="00554812" w:rsidRPr="00436D87" w:rsidRDefault="00554812" w:rsidP="00436D87">
      <w:pPr>
        <w:spacing w:before="335" w:after="0" w:line="360" w:lineRule="auto"/>
        <w:jc w:val="both"/>
        <w:rPr>
          <w:rFonts w:eastAsia="Times New Roman" w:cs="Times New Roman"/>
          <w:szCs w:val="24"/>
          <w:lang w:val="en-ID" w:eastAsia="en-ID"/>
        </w:rPr>
      </w:pPr>
      <w:proofErr w:type="spellStart"/>
      <w:proofErr w:type="gramStart"/>
      <w:r w:rsidRPr="00436D87">
        <w:rPr>
          <w:rFonts w:eastAsia="Times New Roman" w:cs="Times New Roman"/>
          <w:color w:val="000000"/>
          <w:szCs w:val="24"/>
          <w:lang w:val="en-ID" w:eastAsia="en-ID"/>
        </w:rPr>
        <w:t>Penjelasan</w:t>
      </w:r>
      <w:proofErr w:type="spellEnd"/>
      <w:r w:rsidRPr="00436D87">
        <w:rPr>
          <w:rFonts w:eastAsia="Times New Roman" w:cs="Times New Roman"/>
          <w:color w:val="000000"/>
          <w:szCs w:val="24"/>
          <w:lang w:val="en-ID" w:eastAsia="en-ID"/>
        </w:rPr>
        <w:t xml:space="preserve"> :</w:t>
      </w:r>
      <w:proofErr w:type="gramEnd"/>
      <w:r w:rsidRPr="00436D87">
        <w:rPr>
          <w:rFonts w:eastAsia="Times New Roman" w:cs="Times New Roman"/>
          <w:color w:val="000000"/>
          <w:szCs w:val="24"/>
          <w:lang w:val="en-ID" w:eastAsia="en-ID"/>
        </w:rPr>
        <w:t>  </w:t>
      </w:r>
    </w:p>
    <w:p w14:paraId="6DB43442" w14:textId="77777777" w:rsidR="00554812" w:rsidRPr="00436D87" w:rsidRDefault="00554812" w:rsidP="00436D87">
      <w:pPr>
        <w:spacing w:before="56" w:after="0" w:line="360" w:lineRule="auto"/>
        <w:ind w:right="17"/>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 xml:space="preserve">var </w:t>
      </w:r>
      <w:r w:rsidRPr="00436D87">
        <w:rPr>
          <w:rFonts w:eastAsia="Times New Roman" w:cs="Times New Roman"/>
          <w:color w:val="000000"/>
          <w:szCs w:val="24"/>
          <w:lang w:val="en-ID" w:eastAsia="en-ID"/>
        </w:rPr>
        <w:t xml:space="preserve">dan </w:t>
      </w:r>
      <w:r w:rsidRPr="00436D87">
        <w:rPr>
          <w:rFonts w:eastAsia="Times New Roman" w:cs="Times New Roman"/>
          <w:b/>
          <w:bCs/>
          <w:color w:val="000000"/>
          <w:szCs w:val="24"/>
          <w:lang w:val="en-ID" w:eastAsia="en-ID"/>
        </w:rPr>
        <w:t>let</w:t>
      </w:r>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mendefinisikan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bahwa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suatu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color w:val="000000"/>
          <w:szCs w:val="24"/>
          <w:lang w:val="en-ID" w:eastAsia="en-ID"/>
        </w:rPr>
        <w:t>tersebut</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nilainya</w:t>
      </w:r>
      <w:proofErr w:type="spellEnd"/>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dapat</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berubah</w:t>
      </w:r>
      <w:proofErr w:type="spellEnd"/>
      <w:r w:rsidRPr="00436D87">
        <w:rPr>
          <w:rFonts w:eastAsia="Times New Roman" w:cs="Times New Roman"/>
          <w:color w:val="000000"/>
          <w:szCs w:val="24"/>
          <w:lang w:val="en-ID" w:eastAsia="en-ID"/>
        </w:rPr>
        <w:t>.</w:t>
      </w:r>
    </w:p>
    <w:p w14:paraId="3545AF01" w14:textId="77777777" w:rsidR="00554812" w:rsidRPr="00436D87" w:rsidRDefault="00554812" w:rsidP="00436D87">
      <w:pPr>
        <w:spacing w:after="0" w:line="360" w:lineRule="auto"/>
        <w:ind w:right="17"/>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b/>
          <w:bCs/>
          <w:color w:val="000000"/>
          <w:szCs w:val="24"/>
          <w:lang w:val="en-ID" w:eastAsia="en-ID"/>
        </w:rPr>
        <w:t>const</w:t>
      </w:r>
      <w:proofErr w:type="spellEnd"/>
      <w:r w:rsidRPr="00436D87">
        <w:rPr>
          <w:rFonts w:eastAsia="Times New Roman" w:cs="Times New Roman"/>
          <w:b/>
          <w:bCs/>
          <w:color w:val="000000"/>
          <w:szCs w:val="24"/>
          <w:lang w:val="en-ID" w:eastAsia="en-ID"/>
        </w:rPr>
        <w:t xml:space="preserve">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mendefinisikan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bahwa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suatu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tersebut</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nilainya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tidak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dapat</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berubah</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konstan</w:t>
      </w:r>
      <w:proofErr w:type="spellEnd"/>
      <w:r w:rsidRPr="00436D87">
        <w:rPr>
          <w:rFonts w:eastAsia="Times New Roman" w:cs="Times New Roman"/>
          <w:color w:val="000000"/>
          <w:szCs w:val="24"/>
          <w:lang w:val="en-ID" w:eastAsia="en-ID"/>
        </w:rPr>
        <w:t>). </w:t>
      </w:r>
    </w:p>
    <w:p w14:paraId="4D5789E9" w14:textId="77777777" w:rsidR="00554812" w:rsidRPr="00436D87" w:rsidRDefault="00554812" w:rsidP="00436D87">
      <w:pPr>
        <w:spacing w:before="324"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lastRenderedPageBreak/>
        <w:t xml:space="preserve">Syntax </w:t>
      </w:r>
      <w:proofErr w:type="spellStart"/>
      <w:proofErr w:type="gramStart"/>
      <w:r w:rsidRPr="00436D87">
        <w:rPr>
          <w:rFonts w:eastAsia="Times New Roman" w:cs="Times New Roman"/>
          <w:color w:val="000000"/>
          <w:szCs w:val="24"/>
          <w:lang w:val="en-ID" w:eastAsia="en-ID"/>
        </w:rPr>
        <w:t>umum</w:t>
      </w:r>
      <w:proofErr w:type="spellEnd"/>
      <w:r w:rsidRPr="00436D87">
        <w:rPr>
          <w:rFonts w:eastAsia="Times New Roman" w:cs="Times New Roman"/>
          <w:color w:val="000000"/>
          <w:szCs w:val="24"/>
          <w:lang w:val="en-ID" w:eastAsia="en-ID"/>
        </w:rPr>
        <w:t xml:space="preserve"> :</w:t>
      </w:r>
      <w:proofErr w:type="gramEnd"/>
      <w:r w:rsidRPr="00436D87">
        <w:rPr>
          <w:rFonts w:eastAsia="Times New Roman" w:cs="Times New Roman"/>
          <w:color w:val="000000"/>
          <w:szCs w:val="24"/>
          <w:lang w:val="en-ID" w:eastAsia="en-ID"/>
        </w:rPr>
        <w:t> </w:t>
      </w:r>
    </w:p>
    <w:p w14:paraId="3252939A" w14:textId="77777777" w:rsidR="00554812" w:rsidRPr="00436D87" w:rsidRDefault="00554812" w:rsidP="00436D87">
      <w:pPr>
        <w:spacing w:before="61"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var</w:t>
      </w:r>
      <w:r w:rsidRPr="00436D87">
        <w:rPr>
          <w:rFonts w:eastAsia="Times New Roman" w:cs="Times New Roman"/>
          <w:color w:val="000000"/>
          <w:szCs w:val="24"/>
          <w:lang w:val="en-ID" w:eastAsia="en-ID"/>
        </w:rPr>
        <w:t>/</w:t>
      </w:r>
      <w:r w:rsidRPr="00436D87">
        <w:rPr>
          <w:rFonts w:eastAsia="Times New Roman" w:cs="Times New Roman"/>
          <w:b/>
          <w:bCs/>
          <w:color w:val="000000"/>
          <w:szCs w:val="24"/>
          <w:lang w:val="en-ID" w:eastAsia="en-ID"/>
        </w:rPr>
        <w:t>let</w:t>
      </w:r>
      <w:r w:rsidRPr="00436D87">
        <w:rPr>
          <w:rFonts w:eastAsia="Times New Roman" w:cs="Times New Roman"/>
          <w:color w:val="000000"/>
          <w:szCs w:val="24"/>
          <w:lang w:val="en-ID" w:eastAsia="en-ID"/>
        </w:rPr>
        <w:t>/</w:t>
      </w:r>
      <w:proofErr w:type="spellStart"/>
      <w:r w:rsidRPr="00436D87">
        <w:rPr>
          <w:rFonts w:eastAsia="Times New Roman" w:cs="Times New Roman"/>
          <w:b/>
          <w:bCs/>
          <w:color w:val="000000"/>
          <w:szCs w:val="24"/>
          <w:lang w:val="en-ID" w:eastAsia="en-ID"/>
        </w:rPr>
        <w:t>const</w:t>
      </w:r>
      <w:proofErr w:type="spellEnd"/>
      <w:r w:rsidRPr="00436D87">
        <w:rPr>
          <w:rFonts w:eastAsia="Times New Roman" w:cs="Times New Roman"/>
          <w:b/>
          <w:bCs/>
          <w:color w:val="000000"/>
          <w:szCs w:val="24"/>
          <w:lang w:val="en-ID" w:eastAsia="en-ID"/>
        </w:rPr>
        <w:t xml:space="preserve"> </w:t>
      </w:r>
      <w:r w:rsidRPr="00436D87">
        <w:rPr>
          <w:rFonts w:eastAsia="Times New Roman" w:cs="Times New Roman"/>
          <w:color w:val="000000"/>
          <w:szCs w:val="24"/>
          <w:lang w:val="en-ID" w:eastAsia="en-ID"/>
        </w:rPr>
        <w:t>[</w:t>
      </w:r>
      <w:proofErr w:type="spellStart"/>
      <w:r w:rsidRPr="00436D87">
        <w:rPr>
          <w:rFonts w:eastAsia="Times New Roman" w:cs="Times New Roman"/>
          <w:color w:val="000000"/>
          <w:szCs w:val="24"/>
          <w:lang w:val="en-ID" w:eastAsia="en-ID"/>
        </w:rPr>
        <w:t>nama_variabel</w:t>
      </w:r>
      <w:proofErr w:type="spellEnd"/>
      <w:r w:rsidRPr="00436D87">
        <w:rPr>
          <w:rFonts w:eastAsia="Times New Roman" w:cs="Times New Roman"/>
          <w:color w:val="000000"/>
          <w:szCs w:val="24"/>
          <w:lang w:val="en-ID" w:eastAsia="en-ID"/>
        </w:rPr>
        <w:t xml:space="preserve">] =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w:t>
      </w:r>
    </w:p>
    <w:p w14:paraId="24F53A43" w14:textId="77777777" w:rsidR="00554812" w:rsidRPr="00436D87" w:rsidRDefault="00554812" w:rsidP="00436D87">
      <w:pPr>
        <w:spacing w:before="365" w:after="0" w:line="360" w:lineRule="auto"/>
        <w:jc w:val="both"/>
        <w:rPr>
          <w:rFonts w:eastAsia="Times New Roman" w:cs="Times New Roman"/>
          <w:szCs w:val="24"/>
          <w:lang w:val="en-ID" w:eastAsia="en-ID"/>
        </w:rPr>
      </w:pPr>
      <w:proofErr w:type="spellStart"/>
      <w:proofErr w:type="gramStart"/>
      <w:r w:rsidRPr="00436D87">
        <w:rPr>
          <w:rFonts w:eastAsia="Times New Roman" w:cs="Times New Roman"/>
          <w:color w:val="000000"/>
          <w:szCs w:val="24"/>
          <w:lang w:val="en-ID" w:eastAsia="en-ID"/>
        </w:rPr>
        <w:t>Contoh</w:t>
      </w:r>
      <w:proofErr w:type="spellEnd"/>
      <w:r w:rsidRPr="00436D87">
        <w:rPr>
          <w:rFonts w:eastAsia="Times New Roman" w:cs="Times New Roman"/>
          <w:color w:val="000000"/>
          <w:szCs w:val="24"/>
          <w:lang w:val="en-ID" w:eastAsia="en-ID"/>
        </w:rPr>
        <w:t xml:space="preserve"> :</w:t>
      </w:r>
      <w:proofErr w:type="gramEnd"/>
      <w:r w:rsidRPr="00436D87">
        <w:rPr>
          <w:rFonts w:eastAsia="Times New Roman" w:cs="Times New Roman"/>
          <w:color w:val="000000"/>
          <w:szCs w:val="24"/>
          <w:lang w:val="en-ID" w:eastAsia="en-ID"/>
        </w:rPr>
        <w:t>  </w:t>
      </w:r>
    </w:p>
    <w:p w14:paraId="6EC8E278" w14:textId="77777777" w:rsidR="00554812" w:rsidRPr="00436D87" w:rsidRDefault="00554812" w:rsidP="00436D87">
      <w:pPr>
        <w:spacing w:before="58"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 xml:space="preserve">var </w:t>
      </w:r>
      <w:proofErr w:type="spellStart"/>
      <w:r w:rsidRPr="00436D87">
        <w:rPr>
          <w:rFonts w:eastAsia="Times New Roman" w:cs="Times New Roman"/>
          <w:color w:val="000000"/>
          <w:szCs w:val="24"/>
          <w:lang w:val="en-ID" w:eastAsia="en-ID"/>
        </w:rPr>
        <w:t>namaLengkap</w:t>
      </w:r>
      <w:proofErr w:type="spellEnd"/>
      <w:r w:rsidRPr="00436D87">
        <w:rPr>
          <w:rFonts w:eastAsia="Times New Roman" w:cs="Times New Roman"/>
          <w:color w:val="000000"/>
          <w:szCs w:val="24"/>
          <w:lang w:val="en-ID" w:eastAsia="en-ID"/>
        </w:rPr>
        <w:t xml:space="preserve"> = “</w:t>
      </w:r>
      <w:proofErr w:type="spellStart"/>
      <w:r w:rsidRPr="00436D87">
        <w:rPr>
          <w:rFonts w:eastAsia="Times New Roman" w:cs="Times New Roman"/>
          <w:color w:val="000000"/>
          <w:szCs w:val="24"/>
          <w:lang w:val="en-ID" w:eastAsia="en-ID"/>
        </w:rPr>
        <w:t>otong</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surotong</w:t>
      </w:r>
      <w:proofErr w:type="spellEnd"/>
      <w:r w:rsidRPr="00436D87">
        <w:rPr>
          <w:rFonts w:eastAsia="Times New Roman" w:cs="Times New Roman"/>
          <w:color w:val="000000"/>
          <w:szCs w:val="24"/>
          <w:lang w:val="en-ID" w:eastAsia="en-ID"/>
        </w:rPr>
        <w:t>”; </w:t>
      </w:r>
    </w:p>
    <w:p w14:paraId="2BA51666" w14:textId="77777777" w:rsidR="00554812" w:rsidRPr="00436D87" w:rsidRDefault="00554812" w:rsidP="00436D87">
      <w:pPr>
        <w:spacing w:before="72"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 xml:space="preserve">let </w:t>
      </w:r>
      <w:proofErr w:type="spellStart"/>
      <w:r w:rsidRPr="00436D87">
        <w:rPr>
          <w:rFonts w:eastAsia="Times New Roman" w:cs="Times New Roman"/>
          <w:color w:val="000000"/>
          <w:szCs w:val="24"/>
          <w:lang w:val="en-ID" w:eastAsia="en-ID"/>
        </w:rPr>
        <w:t>nama_panggilan</w:t>
      </w:r>
      <w:proofErr w:type="spellEnd"/>
      <w:r w:rsidRPr="00436D87">
        <w:rPr>
          <w:rFonts w:eastAsia="Times New Roman" w:cs="Times New Roman"/>
          <w:color w:val="000000"/>
          <w:szCs w:val="24"/>
          <w:lang w:val="en-ID" w:eastAsia="en-ID"/>
        </w:rPr>
        <w:t xml:space="preserve"> = ‘</w:t>
      </w:r>
      <w:proofErr w:type="spellStart"/>
      <w:r w:rsidRPr="00436D87">
        <w:rPr>
          <w:rFonts w:eastAsia="Times New Roman" w:cs="Times New Roman"/>
          <w:color w:val="000000"/>
          <w:szCs w:val="24"/>
          <w:lang w:val="en-ID" w:eastAsia="en-ID"/>
        </w:rPr>
        <w:t>surot</w:t>
      </w:r>
      <w:proofErr w:type="spellEnd"/>
      <w:r w:rsidRPr="00436D87">
        <w:rPr>
          <w:rFonts w:eastAsia="Times New Roman" w:cs="Times New Roman"/>
          <w:color w:val="000000"/>
          <w:szCs w:val="24"/>
          <w:lang w:val="en-ID" w:eastAsia="en-ID"/>
        </w:rPr>
        <w:t>; </w:t>
      </w:r>
    </w:p>
    <w:p w14:paraId="775903D2" w14:textId="77777777" w:rsidR="00554812" w:rsidRPr="00436D87" w:rsidRDefault="00554812" w:rsidP="00436D87">
      <w:pPr>
        <w:spacing w:before="70"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spellStart"/>
      <w:r w:rsidRPr="00436D87">
        <w:rPr>
          <w:rFonts w:eastAsia="Times New Roman" w:cs="Times New Roman"/>
          <w:b/>
          <w:bCs/>
          <w:color w:val="000000"/>
          <w:szCs w:val="24"/>
          <w:lang w:val="en-ID" w:eastAsia="en-ID"/>
        </w:rPr>
        <w:t>const</w:t>
      </w:r>
      <w:proofErr w:type="spellEnd"/>
      <w:r w:rsidRPr="00436D87">
        <w:rPr>
          <w:rFonts w:eastAsia="Times New Roman" w:cs="Times New Roman"/>
          <w:b/>
          <w:bCs/>
          <w:color w:val="000000"/>
          <w:szCs w:val="24"/>
          <w:lang w:val="en-ID" w:eastAsia="en-ID"/>
        </w:rPr>
        <w:t xml:space="preserve"> </w:t>
      </w:r>
      <w:r w:rsidRPr="00436D87">
        <w:rPr>
          <w:rFonts w:eastAsia="Times New Roman" w:cs="Times New Roman"/>
          <w:color w:val="000000"/>
          <w:szCs w:val="24"/>
          <w:lang w:val="en-ID" w:eastAsia="en-ID"/>
        </w:rPr>
        <w:t>PI = 3.14; </w:t>
      </w:r>
    </w:p>
    <w:p w14:paraId="2CF4750B" w14:textId="77777777" w:rsidR="00554812" w:rsidRPr="00436D87" w:rsidRDefault="00554812" w:rsidP="00436D87">
      <w:pPr>
        <w:spacing w:before="368" w:after="0" w:line="360" w:lineRule="auto"/>
        <w:ind w:left="-110"/>
        <w:jc w:val="both"/>
        <w:rPr>
          <w:rFonts w:eastAsia="Times New Roman" w:cs="Times New Roman"/>
          <w:szCs w:val="24"/>
          <w:lang w:val="en-ID" w:eastAsia="en-ID"/>
        </w:rPr>
      </w:pPr>
      <w:r w:rsidRPr="00436D87">
        <w:rPr>
          <w:rFonts w:eastAsia="Times New Roman" w:cs="Times New Roman"/>
          <w:b/>
          <w:bCs/>
          <w:color w:val="000000"/>
          <w:szCs w:val="24"/>
          <w:lang w:val="en-ID" w:eastAsia="en-ID"/>
        </w:rPr>
        <w:t xml:space="preserve">B.2. </w:t>
      </w:r>
      <w:proofErr w:type="spellStart"/>
      <w:r w:rsidRPr="00436D87">
        <w:rPr>
          <w:rFonts w:eastAsia="Times New Roman" w:cs="Times New Roman"/>
          <w:b/>
          <w:bCs/>
          <w:color w:val="000000"/>
          <w:szCs w:val="24"/>
          <w:lang w:val="en-ID" w:eastAsia="en-ID"/>
        </w:rPr>
        <w:t>Tipe</w:t>
      </w:r>
      <w:proofErr w:type="spellEnd"/>
      <w:r w:rsidRPr="00436D87">
        <w:rPr>
          <w:rFonts w:eastAsia="Times New Roman" w:cs="Times New Roman"/>
          <w:b/>
          <w:bCs/>
          <w:color w:val="000000"/>
          <w:szCs w:val="24"/>
          <w:lang w:val="en-ID" w:eastAsia="en-ID"/>
        </w:rPr>
        <w:t xml:space="preserve"> Data </w:t>
      </w:r>
    </w:p>
    <w:p w14:paraId="393AF43F" w14:textId="77777777" w:rsidR="00554812" w:rsidRPr="00436D87" w:rsidRDefault="00554812" w:rsidP="00436D87">
      <w:pPr>
        <w:spacing w:before="37"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JavaScript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beberapa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tipe</w:t>
      </w:r>
      <w:proofErr w:type="spellEnd"/>
      <w:r w:rsidRPr="00436D87">
        <w:rPr>
          <w:rFonts w:eastAsia="Times New Roman" w:cs="Times New Roman"/>
          <w:color w:val="000000"/>
          <w:szCs w:val="24"/>
          <w:lang w:val="en-ID" w:eastAsia="en-ID"/>
        </w:rPr>
        <w:t xml:space="preserve"> data </w:t>
      </w:r>
      <w:proofErr w:type="spellStart"/>
      <w:r w:rsidRPr="00436D87">
        <w:rPr>
          <w:rFonts w:eastAsia="Times New Roman" w:cs="Times New Roman"/>
          <w:color w:val="000000"/>
          <w:szCs w:val="24"/>
          <w:lang w:val="en-ID" w:eastAsia="en-ID"/>
        </w:rPr>
        <w:t>dasar</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seperti</w:t>
      </w:r>
      <w:proofErr w:type="spellEnd"/>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string</w:t>
      </w: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number</w:t>
      </w:r>
      <w:r w:rsidRPr="00436D87">
        <w:rPr>
          <w:rFonts w:eastAsia="Times New Roman" w:cs="Times New Roman"/>
          <w:color w:val="000000"/>
          <w:szCs w:val="24"/>
          <w:lang w:val="en-ID" w:eastAsia="en-ID"/>
        </w:rPr>
        <w:t xml:space="preserve">, </w:t>
      </w:r>
      <w:proofErr w:type="spellStart"/>
      <w:r w:rsidRPr="00436D87">
        <w:rPr>
          <w:rFonts w:eastAsia="Times New Roman" w:cs="Times New Roman"/>
          <w:b/>
          <w:bCs/>
          <w:color w:val="000000"/>
          <w:szCs w:val="24"/>
          <w:lang w:val="en-ID" w:eastAsia="en-ID"/>
        </w:rPr>
        <w:t>boolean</w:t>
      </w:r>
      <w:proofErr w:type="spellEnd"/>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null</w:t>
      </w:r>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undefined</w:t>
      </w:r>
      <w:proofErr w:type="gramEnd"/>
      <w:r w:rsidRPr="00436D87">
        <w:rPr>
          <w:rFonts w:eastAsia="Times New Roman" w:cs="Times New Roman"/>
          <w:color w:val="000000"/>
          <w:szCs w:val="24"/>
          <w:lang w:val="en-ID" w:eastAsia="en-ID"/>
        </w:rPr>
        <w:t xml:space="preserve">, </w:t>
      </w:r>
      <w:r w:rsidRPr="00436D87">
        <w:rPr>
          <w:rFonts w:eastAsia="Times New Roman" w:cs="Times New Roman"/>
          <w:b/>
          <w:bCs/>
          <w:color w:val="000000"/>
          <w:szCs w:val="24"/>
          <w:lang w:val="en-ID" w:eastAsia="en-ID"/>
        </w:rPr>
        <w:t>array</w:t>
      </w:r>
      <w:r w:rsidRPr="00436D87">
        <w:rPr>
          <w:rFonts w:eastAsia="Times New Roman" w:cs="Times New Roman"/>
          <w:color w:val="000000"/>
          <w:szCs w:val="24"/>
          <w:lang w:val="en-ID" w:eastAsia="en-ID"/>
        </w:rPr>
        <w:t xml:space="preserve">, dan </w:t>
      </w:r>
      <w:r w:rsidRPr="00436D87">
        <w:rPr>
          <w:rFonts w:eastAsia="Times New Roman" w:cs="Times New Roman"/>
          <w:b/>
          <w:bCs/>
          <w:color w:val="000000"/>
          <w:szCs w:val="24"/>
          <w:lang w:val="en-ID" w:eastAsia="en-ID"/>
        </w:rPr>
        <w:t>object</w:t>
      </w:r>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Setiap</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tipe</w:t>
      </w:r>
      <w:proofErr w:type="spellEnd"/>
      <w:r w:rsidRPr="00436D87">
        <w:rPr>
          <w:rFonts w:eastAsia="Times New Roman" w:cs="Times New Roman"/>
          <w:color w:val="000000"/>
          <w:szCs w:val="24"/>
          <w:lang w:val="en-ID" w:eastAsia="en-ID"/>
        </w:rPr>
        <w:t xml:space="preserve"> data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peran</w:t>
      </w:r>
      <w:proofErr w:type="spellEnd"/>
      <w:r w:rsidRPr="00436D87">
        <w:rPr>
          <w:rFonts w:eastAsia="Times New Roman" w:cs="Times New Roman"/>
          <w:color w:val="000000"/>
          <w:szCs w:val="24"/>
          <w:lang w:val="en-ID" w:eastAsia="en-ID"/>
        </w:rPr>
        <w:t xml:space="preserve"> dan </w:t>
      </w:r>
      <w:proofErr w:type="spellStart"/>
      <w:r w:rsidRPr="00436D87">
        <w:rPr>
          <w:rFonts w:eastAsia="Times New Roman" w:cs="Times New Roman"/>
          <w:color w:val="000000"/>
          <w:szCs w:val="24"/>
          <w:lang w:val="en-ID" w:eastAsia="en-ID"/>
        </w:rPr>
        <w:t>karakteristiknya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sendiri</w:t>
      </w:r>
      <w:proofErr w:type="spellEnd"/>
      <w:r w:rsidRPr="00436D87">
        <w:rPr>
          <w:rFonts w:eastAsia="Times New Roman" w:cs="Times New Roman"/>
          <w:color w:val="000000"/>
          <w:szCs w:val="24"/>
          <w:lang w:val="en-ID" w:eastAsia="en-ID"/>
        </w:rPr>
        <w:t>. </w:t>
      </w:r>
    </w:p>
    <w:p w14:paraId="25B8F925" w14:textId="77777777" w:rsidR="00554812" w:rsidRPr="00436D87" w:rsidRDefault="00554812" w:rsidP="00436D87">
      <w:pPr>
        <w:spacing w:before="328" w:after="0" w:line="360" w:lineRule="auto"/>
        <w:jc w:val="both"/>
        <w:rPr>
          <w:rFonts w:eastAsia="Times New Roman" w:cs="Times New Roman"/>
          <w:szCs w:val="24"/>
          <w:lang w:val="en-ID" w:eastAsia="en-ID"/>
        </w:rPr>
      </w:pPr>
      <w:proofErr w:type="spellStart"/>
      <w:proofErr w:type="gramStart"/>
      <w:r w:rsidRPr="00436D87">
        <w:rPr>
          <w:rFonts w:eastAsia="Times New Roman" w:cs="Times New Roman"/>
          <w:color w:val="000000"/>
          <w:szCs w:val="24"/>
          <w:lang w:val="en-ID" w:eastAsia="en-ID"/>
        </w:rPr>
        <w:t>Penjelasan</w:t>
      </w:r>
      <w:proofErr w:type="spellEnd"/>
      <w:r w:rsidRPr="00436D87">
        <w:rPr>
          <w:rFonts w:eastAsia="Times New Roman" w:cs="Times New Roman"/>
          <w:color w:val="000000"/>
          <w:szCs w:val="24"/>
          <w:lang w:val="en-ID" w:eastAsia="en-ID"/>
        </w:rPr>
        <w:t xml:space="preserve"> :</w:t>
      </w:r>
      <w:proofErr w:type="gramEnd"/>
      <w:r w:rsidRPr="00436D87">
        <w:rPr>
          <w:rFonts w:eastAsia="Times New Roman" w:cs="Times New Roman"/>
          <w:color w:val="000000"/>
          <w:szCs w:val="24"/>
          <w:lang w:val="en-ID" w:eastAsia="en-ID"/>
        </w:rPr>
        <w:t> </w:t>
      </w:r>
    </w:p>
    <w:p w14:paraId="443AB544" w14:textId="77777777" w:rsidR="00554812" w:rsidRPr="00436D87" w:rsidRDefault="00554812" w:rsidP="00436D87">
      <w:pPr>
        <w:spacing w:before="56"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 xml:space="preserve">string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merepresentasikan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teks</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atau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urutan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karakter</w:t>
      </w:r>
      <w:proofErr w:type="spellEnd"/>
      <w:r w:rsidRPr="00436D87">
        <w:rPr>
          <w:rFonts w:eastAsia="Times New Roman" w:cs="Times New Roman"/>
          <w:color w:val="000000"/>
          <w:szCs w:val="24"/>
          <w:lang w:val="en-ID" w:eastAsia="en-ID"/>
        </w:rPr>
        <w:t xml:space="preserve">. </w:t>
      </w:r>
      <w:proofErr w:type="gramStart"/>
      <w:r w:rsidRPr="00436D87">
        <w:rPr>
          <w:rFonts w:eastAsia="Times New Roman" w:cs="Times New Roman"/>
          <w:color w:val="000000"/>
          <w:szCs w:val="24"/>
          <w:lang w:val="en-ID" w:eastAsia="en-ID"/>
        </w:rPr>
        <w:t xml:space="preserve">String  </w:t>
      </w:r>
      <w:proofErr w:type="spellStart"/>
      <w:r w:rsidRPr="00436D87">
        <w:rPr>
          <w:rFonts w:eastAsia="Times New Roman" w:cs="Times New Roman"/>
          <w:color w:val="000000"/>
          <w:szCs w:val="24"/>
          <w:lang w:val="en-ID" w:eastAsia="en-ID"/>
        </w:rPr>
        <w:t>dituliskan</w:t>
      </w:r>
      <w:proofErr w:type="spellEnd"/>
      <w:proofErr w:type="gramEnd"/>
      <w:r w:rsidRPr="00436D87">
        <w:rPr>
          <w:rFonts w:eastAsia="Times New Roman" w:cs="Times New Roman"/>
          <w:color w:val="000000"/>
          <w:szCs w:val="24"/>
          <w:lang w:val="en-ID" w:eastAsia="en-ID"/>
        </w:rPr>
        <w:t xml:space="preserve"> di </w:t>
      </w:r>
      <w:proofErr w:type="spellStart"/>
      <w:r w:rsidRPr="00436D87">
        <w:rPr>
          <w:rFonts w:eastAsia="Times New Roman" w:cs="Times New Roman"/>
          <w:color w:val="000000"/>
          <w:szCs w:val="24"/>
          <w:lang w:val="en-ID" w:eastAsia="en-ID"/>
        </w:rPr>
        <w:t>dalam</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tanda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kutip</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baik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tunggal</w:t>
      </w:r>
      <w:proofErr w:type="spellEnd"/>
      <w:r w:rsidRPr="00436D87">
        <w:rPr>
          <w:rFonts w:eastAsia="Times New Roman" w:cs="Times New Roman"/>
          <w:color w:val="000000"/>
          <w:szCs w:val="24"/>
          <w:lang w:val="en-ID" w:eastAsia="en-ID"/>
        </w:rPr>
        <w:t xml:space="preserve"> ('') </w:t>
      </w:r>
      <w:proofErr w:type="spellStart"/>
      <w:r w:rsidRPr="00436D87">
        <w:rPr>
          <w:rFonts w:eastAsia="Times New Roman" w:cs="Times New Roman"/>
          <w:color w:val="000000"/>
          <w:szCs w:val="24"/>
          <w:lang w:val="en-ID" w:eastAsia="en-ID"/>
        </w:rPr>
        <w:t>maupun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ganda</w:t>
      </w:r>
      <w:proofErr w:type="spellEnd"/>
      <w:r w:rsidRPr="00436D87">
        <w:rPr>
          <w:rFonts w:eastAsia="Times New Roman" w:cs="Times New Roman"/>
          <w:color w:val="000000"/>
          <w:szCs w:val="24"/>
          <w:lang w:val="en-ID" w:eastAsia="en-ID"/>
        </w:rPr>
        <w:t xml:space="preserve"> (""). </w:t>
      </w:r>
    </w:p>
    <w:p w14:paraId="1B48CDB8" w14:textId="77777777" w:rsidR="00554812" w:rsidRPr="00436D87" w:rsidRDefault="00554812" w:rsidP="00436D87">
      <w:pPr>
        <w:spacing w:before="35"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 xml:space="preserve">number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merepresentasikan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numerik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Ini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bisa</w:t>
      </w:r>
      <w:proofErr w:type="spellEnd"/>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color w:val="000000"/>
          <w:szCs w:val="24"/>
          <w:lang w:val="en-ID" w:eastAsia="en-ID"/>
        </w:rPr>
        <w:t>berupa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bilangan</w:t>
      </w:r>
      <w:proofErr w:type="spellEnd"/>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bulat</w:t>
      </w:r>
      <w:proofErr w:type="spellEnd"/>
      <w:r w:rsidRPr="00436D87">
        <w:rPr>
          <w:rFonts w:eastAsia="Times New Roman" w:cs="Times New Roman"/>
          <w:color w:val="000000"/>
          <w:szCs w:val="24"/>
          <w:lang w:val="en-ID" w:eastAsia="en-ID"/>
        </w:rPr>
        <w:t xml:space="preserve"> (integer) </w:t>
      </w:r>
      <w:proofErr w:type="spellStart"/>
      <w:r w:rsidRPr="00436D87">
        <w:rPr>
          <w:rFonts w:eastAsia="Times New Roman" w:cs="Times New Roman"/>
          <w:color w:val="000000"/>
          <w:szCs w:val="24"/>
          <w:lang w:val="en-ID" w:eastAsia="en-ID"/>
        </w:rPr>
        <w:t>atau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bilangan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pecahan</w:t>
      </w:r>
      <w:proofErr w:type="spellEnd"/>
      <w:r w:rsidRPr="00436D87">
        <w:rPr>
          <w:rFonts w:eastAsia="Times New Roman" w:cs="Times New Roman"/>
          <w:color w:val="000000"/>
          <w:szCs w:val="24"/>
          <w:lang w:val="en-ID" w:eastAsia="en-ID"/>
        </w:rPr>
        <w:t xml:space="preserve"> (floating point). </w:t>
      </w:r>
    </w:p>
    <w:p w14:paraId="5308C16B" w14:textId="77777777" w:rsidR="00554812" w:rsidRPr="00436D87" w:rsidRDefault="00554812" w:rsidP="00436D87">
      <w:pPr>
        <w:spacing w:before="32" w:after="0" w:line="360" w:lineRule="auto"/>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b/>
          <w:bCs/>
          <w:color w:val="000000"/>
          <w:szCs w:val="24"/>
          <w:lang w:val="en-ID" w:eastAsia="en-ID"/>
        </w:rPr>
        <w:t>boolean</w:t>
      </w:r>
      <w:proofErr w:type="spellEnd"/>
      <w:r w:rsidRPr="00436D87">
        <w:rPr>
          <w:rFonts w:eastAsia="Times New Roman" w:cs="Times New Roman"/>
          <w:b/>
          <w:bCs/>
          <w:color w:val="000000"/>
          <w:szCs w:val="24"/>
          <w:lang w:val="en-ID" w:eastAsia="en-ID"/>
        </w:rPr>
        <w:t xml:space="preserve">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merepresentasikan</w:t>
      </w:r>
      <w:proofErr w:type="spellEnd"/>
      <w:r w:rsidRPr="00436D87">
        <w:rPr>
          <w:rFonts w:eastAsia="Times New Roman" w:cs="Times New Roman"/>
          <w:color w:val="000000"/>
          <w:szCs w:val="24"/>
          <w:lang w:val="en-ID" w:eastAsia="en-ID"/>
        </w:rPr>
        <w:t xml:space="preserve"> 2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yaitu</w:t>
      </w:r>
      <w:proofErr w:type="spellEnd"/>
      <w:r w:rsidRPr="00436D87">
        <w:rPr>
          <w:rFonts w:eastAsia="Times New Roman" w:cs="Times New Roman"/>
          <w:color w:val="000000"/>
          <w:szCs w:val="24"/>
          <w:lang w:val="en-ID" w:eastAsia="en-ID"/>
        </w:rPr>
        <w:t xml:space="preserve"> (true) </w:t>
      </w:r>
      <w:proofErr w:type="spellStart"/>
      <w:r w:rsidRPr="00436D87">
        <w:rPr>
          <w:rFonts w:eastAsia="Times New Roman" w:cs="Times New Roman"/>
          <w:color w:val="000000"/>
          <w:szCs w:val="24"/>
          <w:lang w:val="en-ID" w:eastAsia="en-ID"/>
        </w:rPr>
        <w:t>atau</w:t>
      </w:r>
      <w:proofErr w:type="spellEnd"/>
      <w:r w:rsidRPr="00436D87">
        <w:rPr>
          <w:rFonts w:eastAsia="Times New Roman" w:cs="Times New Roman"/>
          <w:color w:val="000000"/>
          <w:szCs w:val="24"/>
          <w:lang w:val="en-ID" w:eastAsia="en-ID"/>
        </w:rPr>
        <w:t xml:space="preserve"> (false). • </w:t>
      </w:r>
      <w:proofErr w:type="gramStart"/>
      <w:r w:rsidRPr="00436D87">
        <w:rPr>
          <w:rFonts w:eastAsia="Times New Roman" w:cs="Times New Roman"/>
          <w:b/>
          <w:bCs/>
          <w:color w:val="000000"/>
          <w:szCs w:val="24"/>
          <w:lang w:val="en-ID" w:eastAsia="en-ID"/>
        </w:rPr>
        <w:t xml:space="preserve">null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menunjukkan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bahwa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sebuah</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tidak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atau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tidak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yang valid. </w:t>
      </w:r>
      <w:proofErr w:type="spellStart"/>
      <w:r w:rsidRPr="00436D87">
        <w:rPr>
          <w:rFonts w:eastAsia="Times New Roman" w:cs="Times New Roman"/>
          <w:color w:val="000000"/>
          <w:szCs w:val="24"/>
          <w:lang w:val="en-ID" w:eastAsia="en-ID"/>
        </w:rPr>
        <w:t>Secara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harfiah</w:t>
      </w:r>
      <w:proofErr w:type="spellEnd"/>
      <w:r w:rsidRPr="00436D87">
        <w:rPr>
          <w:rFonts w:eastAsia="Times New Roman" w:cs="Times New Roman"/>
          <w:color w:val="000000"/>
          <w:szCs w:val="24"/>
          <w:lang w:val="en-ID" w:eastAsia="en-ID"/>
        </w:rPr>
        <w:t xml:space="preserve">, null </w:t>
      </w:r>
      <w:proofErr w:type="spellStart"/>
      <w:r w:rsidRPr="00436D87">
        <w:rPr>
          <w:rFonts w:eastAsia="Times New Roman" w:cs="Times New Roman"/>
          <w:color w:val="000000"/>
          <w:szCs w:val="24"/>
          <w:lang w:val="en-ID" w:eastAsia="en-ID"/>
        </w:rPr>
        <w:t>berarti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tidak</w:t>
      </w:r>
      <w:proofErr w:type="spellEnd"/>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color w:val="000000"/>
          <w:szCs w:val="24"/>
          <w:lang w:val="en-ID" w:eastAsia="en-ID"/>
        </w:rPr>
        <w:t>ada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proofErr w:type="gramEnd"/>
      <w:r w:rsidRPr="00436D87">
        <w:rPr>
          <w:rFonts w:eastAsia="Times New Roman" w:cs="Times New Roman"/>
          <w:color w:val="000000"/>
          <w:szCs w:val="24"/>
          <w:lang w:val="en-ID" w:eastAsia="en-ID"/>
        </w:rPr>
        <w:t>". </w:t>
      </w:r>
    </w:p>
    <w:p w14:paraId="11F0FAD8" w14:textId="77777777" w:rsidR="00554812" w:rsidRPr="00436D87" w:rsidRDefault="00554812" w:rsidP="00436D87">
      <w:pPr>
        <w:spacing w:before="25" w:after="0" w:line="360" w:lineRule="auto"/>
        <w:ind w:right="1046"/>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 xml:space="preserve">undefined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menunjukkan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bahwa</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sebuah</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telah</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dideklarasikan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tetapi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tidak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yang </w:t>
      </w:r>
      <w:proofErr w:type="spellStart"/>
      <w:r w:rsidRPr="00436D87">
        <w:rPr>
          <w:rFonts w:eastAsia="Times New Roman" w:cs="Times New Roman"/>
          <w:color w:val="000000"/>
          <w:szCs w:val="24"/>
          <w:lang w:val="en-ID" w:eastAsia="en-ID"/>
        </w:rPr>
        <w:t>diberikan</w:t>
      </w:r>
      <w:proofErr w:type="spellEnd"/>
      <w:r w:rsidRPr="00436D87">
        <w:rPr>
          <w:rFonts w:eastAsia="Times New Roman" w:cs="Times New Roman"/>
          <w:color w:val="000000"/>
          <w:szCs w:val="24"/>
          <w:lang w:val="en-ID" w:eastAsia="en-ID"/>
        </w:rPr>
        <w:t>. </w:t>
      </w:r>
    </w:p>
    <w:p w14:paraId="64D3E331" w14:textId="77777777" w:rsidR="00554812" w:rsidRPr="00436D87" w:rsidRDefault="00554812" w:rsidP="00436D87">
      <w:pPr>
        <w:spacing w:before="34" w:after="0" w:line="360" w:lineRule="auto"/>
        <w:ind w:right="498"/>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 xml:space="preserve">array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menyimpan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kumpulan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nilai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dalam</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satu</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variabel</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Elemen-elemen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dalam</w:t>
      </w:r>
      <w:proofErr w:type="spellEnd"/>
      <w:r w:rsidRPr="00436D87">
        <w:rPr>
          <w:rFonts w:eastAsia="Times New Roman" w:cs="Times New Roman"/>
          <w:color w:val="000000"/>
          <w:szCs w:val="24"/>
          <w:lang w:val="en-ID" w:eastAsia="en-ID"/>
        </w:rPr>
        <w:t xml:space="preserve"> array </w:t>
      </w:r>
      <w:proofErr w:type="spellStart"/>
      <w:r w:rsidRPr="00436D87">
        <w:rPr>
          <w:rFonts w:eastAsia="Times New Roman" w:cs="Times New Roman"/>
          <w:color w:val="000000"/>
          <w:szCs w:val="24"/>
          <w:lang w:val="en-ID" w:eastAsia="en-ID"/>
        </w:rPr>
        <w:t>diindeks</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dimulai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dari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indeks</w:t>
      </w:r>
      <w:proofErr w:type="spellEnd"/>
      <w:r w:rsidRPr="00436D87">
        <w:rPr>
          <w:rFonts w:eastAsia="Times New Roman" w:cs="Times New Roman"/>
          <w:color w:val="000000"/>
          <w:szCs w:val="24"/>
          <w:lang w:val="en-ID" w:eastAsia="en-ID"/>
        </w:rPr>
        <w:t xml:space="preserve"> 0. </w:t>
      </w:r>
    </w:p>
    <w:p w14:paraId="2FBFCDE1" w14:textId="77777777" w:rsidR="00554812" w:rsidRPr="00436D87" w:rsidRDefault="00554812" w:rsidP="00436D87">
      <w:pPr>
        <w:spacing w:before="32" w:after="0" w:line="360" w:lineRule="auto"/>
        <w:ind w:right="348"/>
        <w:jc w:val="both"/>
        <w:rPr>
          <w:rFonts w:eastAsia="Times New Roman" w:cs="Times New Roman"/>
          <w:szCs w:val="24"/>
          <w:lang w:val="en-ID" w:eastAsia="en-ID"/>
        </w:rPr>
      </w:pPr>
      <w:r w:rsidRPr="00436D87">
        <w:rPr>
          <w:rFonts w:eastAsia="Times New Roman" w:cs="Times New Roman"/>
          <w:color w:val="000000"/>
          <w:szCs w:val="24"/>
          <w:lang w:val="en-ID" w:eastAsia="en-ID"/>
        </w:rPr>
        <w:t xml:space="preserve">• </w:t>
      </w:r>
      <w:proofErr w:type="gramStart"/>
      <w:r w:rsidRPr="00436D87">
        <w:rPr>
          <w:rFonts w:eastAsia="Times New Roman" w:cs="Times New Roman"/>
          <w:b/>
          <w:bCs/>
          <w:color w:val="000000"/>
          <w:szCs w:val="24"/>
          <w:lang w:val="en-ID" w:eastAsia="en-ID"/>
        </w:rPr>
        <w:t xml:space="preserve">object </w:t>
      </w:r>
      <w:r w:rsidRPr="00436D87">
        <w:rPr>
          <w:rFonts w:eastAsia="Times New Roman" w:cs="Times New Roman"/>
          <w:color w:val="000000"/>
          <w:szCs w:val="24"/>
          <w:lang w:val="en-ID" w:eastAsia="en-ID"/>
        </w:rPr>
        <w:t>:</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digunakan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untuk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merepresentasikan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sebuah</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objek</w:t>
      </w:r>
      <w:proofErr w:type="spellEnd"/>
      <w:r w:rsidRPr="00436D87">
        <w:rPr>
          <w:rFonts w:eastAsia="Times New Roman" w:cs="Times New Roman"/>
          <w:color w:val="000000"/>
          <w:szCs w:val="24"/>
          <w:lang w:val="en-ID" w:eastAsia="en-ID"/>
        </w:rPr>
        <w:t xml:space="preserve">, yang </w:t>
      </w:r>
      <w:proofErr w:type="spellStart"/>
      <w:r w:rsidRPr="00436D87">
        <w:rPr>
          <w:rFonts w:eastAsia="Times New Roman" w:cs="Times New Roman"/>
          <w:color w:val="000000"/>
          <w:szCs w:val="24"/>
          <w:lang w:val="en-ID" w:eastAsia="en-ID"/>
        </w:rPr>
        <w:t>terdiri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dari</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kumpulan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pasangan</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kunci-nilai</w:t>
      </w:r>
      <w:proofErr w:type="spellEnd"/>
      <w:r w:rsidRPr="00436D87">
        <w:rPr>
          <w:rFonts w:eastAsia="Times New Roman" w:cs="Times New Roman"/>
          <w:color w:val="000000"/>
          <w:szCs w:val="24"/>
          <w:lang w:val="en-ID" w:eastAsia="en-ID"/>
        </w:rPr>
        <w:t xml:space="preserve"> (key-value pairs). </w:t>
      </w:r>
      <w:proofErr w:type="spellStart"/>
      <w:r w:rsidRPr="00436D87">
        <w:rPr>
          <w:rFonts w:eastAsia="Times New Roman" w:cs="Times New Roman"/>
          <w:color w:val="000000"/>
          <w:szCs w:val="24"/>
          <w:lang w:val="en-ID" w:eastAsia="en-ID"/>
        </w:rPr>
        <w:t>Objek</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dapat</w:t>
      </w:r>
      <w:proofErr w:type="spell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memiliki</w:t>
      </w:r>
      <w:proofErr w:type="spellEnd"/>
      <w:r w:rsidRPr="00436D87">
        <w:rPr>
          <w:rFonts w:eastAsia="Times New Roman" w:cs="Times New Roman"/>
          <w:color w:val="000000"/>
          <w:szCs w:val="24"/>
          <w:lang w:val="en-ID" w:eastAsia="en-ID"/>
        </w:rPr>
        <w:t xml:space="preserve"> </w:t>
      </w:r>
      <w:proofErr w:type="spellStart"/>
      <w:proofErr w:type="gramStart"/>
      <w:r w:rsidRPr="00436D87">
        <w:rPr>
          <w:rFonts w:eastAsia="Times New Roman" w:cs="Times New Roman"/>
          <w:color w:val="000000"/>
          <w:szCs w:val="24"/>
          <w:lang w:val="en-ID" w:eastAsia="en-ID"/>
        </w:rPr>
        <w:t>properti</w:t>
      </w:r>
      <w:proofErr w:type="spellEnd"/>
      <w:r w:rsidRPr="00436D87">
        <w:rPr>
          <w:rFonts w:eastAsia="Times New Roman" w:cs="Times New Roman"/>
          <w:color w:val="000000"/>
          <w:szCs w:val="24"/>
          <w:lang w:val="en-ID" w:eastAsia="en-ID"/>
        </w:rPr>
        <w:t>  dan</w:t>
      </w:r>
      <w:proofErr w:type="gramEnd"/>
      <w:r w:rsidRPr="00436D87">
        <w:rPr>
          <w:rFonts w:eastAsia="Times New Roman" w:cs="Times New Roman"/>
          <w:color w:val="000000"/>
          <w:szCs w:val="24"/>
          <w:lang w:val="en-ID" w:eastAsia="en-ID"/>
        </w:rPr>
        <w:t xml:space="preserve"> </w:t>
      </w:r>
      <w:proofErr w:type="spellStart"/>
      <w:r w:rsidRPr="00436D87">
        <w:rPr>
          <w:rFonts w:eastAsia="Times New Roman" w:cs="Times New Roman"/>
          <w:color w:val="000000"/>
          <w:szCs w:val="24"/>
          <w:lang w:val="en-ID" w:eastAsia="en-ID"/>
        </w:rPr>
        <w:t>metode</w:t>
      </w:r>
      <w:proofErr w:type="spellEnd"/>
      <w:r w:rsidRPr="00436D87">
        <w:rPr>
          <w:rFonts w:eastAsia="Times New Roman" w:cs="Times New Roman"/>
          <w:color w:val="000000"/>
          <w:szCs w:val="24"/>
          <w:lang w:val="en-ID" w:eastAsia="en-ID"/>
        </w:rPr>
        <w:t>.</w:t>
      </w:r>
    </w:p>
    <w:tbl>
      <w:tblPr>
        <w:tblW w:w="7473" w:type="dxa"/>
        <w:tblCellMar>
          <w:top w:w="15" w:type="dxa"/>
          <w:left w:w="15" w:type="dxa"/>
          <w:bottom w:w="15" w:type="dxa"/>
          <w:right w:w="15" w:type="dxa"/>
        </w:tblCellMar>
        <w:tblLook w:val="04A0" w:firstRow="1" w:lastRow="0" w:firstColumn="1" w:lastColumn="0" w:noHBand="0" w:noVBand="1"/>
      </w:tblPr>
      <w:tblGrid>
        <w:gridCol w:w="1151"/>
        <w:gridCol w:w="6322"/>
      </w:tblGrid>
      <w:tr w:rsidR="00554812" w:rsidRPr="00554812" w14:paraId="16FF5BBB" w14:textId="77777777" w:rsidTr="00554812">
        <w:trPr>
          <w:trHeight w:val="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0CF9" w14:textId="77777777" w:rsidR="00554812" w:rsidRPr="00554812" w:rsidRDefault="00554812" w:rsidP="00554812">
            <w:pPr>
              <w:spacing w:after="0" w:line="240" w:lineRule="auto"/>
              <w:jc w:val="center"/>
              <w:rPr>
                <w:rFonts w:eastAsia="Times New Roman" w:cs="Times New Roman"/>
                <w:szCs w:val="24"/>
                <w:lang w:val="en-ID" w:eastAsia="en-ID"/>
              </w:rPr>
            </w:pPr>
            <w:proofErr w:type="spellStart"/>
            <w:r w:rsidRPr="00554812">
              <w:rPr>
                <w:rFonts w:eastAsia="Times New Roman" w:cs="Times New Roman"/>
                <w:b/>
                <w:bCs/>
                <w:color w:val="000000"/>
                <w:szCs w:val="24"/>
                <w:lang w:val="en-ID" w:eastAsia="en-ID"/>
              </w:rPr>
              <w:t>Tipe</w:t>
            </w:r>
            <w:proofErr w:type="spellEnd"/>
            <w:r w:rsidRPr="00554812">
              <w:rPr>
                <w:rFonts w:eastAsia="Times New Roman" w:cs="Times New Roman"/>
                <w:b/>
                <w:bCs/>
                <w:color w:val="000000"/>
                <w:szCs w:val="24"/>
                <w:lang w:val="en-ID" w:eastAsia="en-ID"/>
              </w:rPr>
              <w:t xml:space="preserve"> 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9D4C" w14:textId="77777777" w:rsidR="00554812" w:rsidRPr="00554812" w:rsidRDefault="00554812" w:rsidP="00554812">
            <w:pPr>
              <w:spacing w:after="0" w:line="240" w:lineRule="auto"/>
              <w:jc w:val="center"/>
              <w:rPr>
                <w:rFonts w:eastAsia="Times New Roman" w:cs="Times New Roman"/>
                <w:szCs w:val="24"/>
                <w:lang w:val="en-ID" w:eastAsia="en-ID"/>
              </w:rPr>
            </w:pPr>
            <w:proofErr w:type="spellStart"/>
            <w:r w:rsidRPr="00554812">
              <w:rPr>
                <w:rFonts w:eastAsia="Times New Roman" w:cs="Times New Roman"/>
                <w:b/>
                <w:bCs/>
                <w:color w:val="000000"/>
                <w:szCs w:val="24"/>
                <w:lang w:val="en-ID" w:eastAsia="en-ID"/>
              </w:rPr>
              <w:t>Contoh</w:t>
            </w:r>
            <w:proofErr w:type="spellEnd"/>
            <w:r w:rsidRPr="00554812">
              <w:rPr>
                <w:rFonts w:eastAsia="Times New Roman" w:cs="Times New Roman"/>
                <w:b/>
                <w:bCs/>
                <w:color w:val="000000"/>
                <w:szCs w:val="24"/>
                <w:lang w:val="en-ID" w:eastAsia="en-ID"/>
              </w:rPr>
              <w:t xml:space="preserve"> Nilai</w:t>
            </w:r>
          </w:p>
        </w:tc>
      </w:tr>
      <w:tr w:rsidR="00554812" w:rsidRPr="00554812" w14:paraId="43EBD753" w14:textId="77777777" w:rsidTr="00554812">
        <w:trPr>
          <w:trHeight w:val="4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D6CB"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eastAsia="Times New Roman" w:cs="Times New Roman"/>
                <w:b/>
                <w:bCs/>
                <w:color w:val="000000"/>
                <w:szCs w:val="24"/>
                <w:lang w:val="en-ID" w:eastAsia="en-ID"/>
              </w:rPr>
              <w:t>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31CFD"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w:t>
            </w:r>
            <w:proofErr w:type="spellStart"/>
            <w:proofErr w:type="gramStart"/>
            <w:r w:rsidRPr="00554812">
              <w:rPr>
                <w:rFonts w:ascii="Courier New" w:eastAsia="Times New Roman" w:hAnsi="Courier New" w:cs="Courier New"/>
                <w:color w:val="000000"/>
                <w:sz w:val="20"/>
                <w:szCs w:val="20"/>
                <w:lang w:val="en-ID" w:eastAsia="en-ID"/>
              </w:rPr>
              <w:t>otong</w:t>
            </w:r>
            <w:proofErr w:type="spellEnd"/>
            <w:proofErr w:type="gramEnd"/>
            <w:r w:rsidRPr="00554812">
              <w:rPr>
                <w:rFonts w:ascii="Courier New" w:eastAsia="Times New Roman" w:hAnsi="Courier New" w:cs="Courier New"/>
                <w:color w:val="000000"/>
                <w:sz w:val="20"/>
                <w:szCs w:val="20"/>
                <w:lang w:val="en-ID" w:eastAsia="en-ID"/>
              </w:rPr>
              <w:t xml:space="preserve"> </w:t>
            </w:r>
            <w:proofErr w:type="spellStart"/>
            <w:r w:rsidRPr="00554812">
              <w:rPr>
                <w:rFonts w:ascii="Courier New" w:eastAsia="Times New Roman" w:hAnsi="Courier New" w:cs="Courier New"/>
                <w:color w:val="000000"/>
                <w:sz w:val="20"/>
                <w:szCs w:val="20"/>
                <w:lang w:val="en-ID" w:eastAsia="en-ID"/>
              </w:rPr>
              <w:t>surotong</w:t>
            </w:r>
            <w:proofErr w:type="spellEnd"/>
            <w:r w:rsidRPr="00554812">
              <w:rPr>
                <w:rFonts w:ascii="Courier New" w:eastAsia="Times New Roman" w:hAnsi="Courier New" w:cs="Courier New"/>
                <w:color w:val="000000"/>
                <w:sz w:val="20"/>
                <w:szCs w:val="20"/>
                <w:lang w:val="en-ID" w:eastAsia="en-ID"/>
              </w:rPr>
              <w:t>”, ‘</w:t>
            </w:r>
            <w:proofErr w:type="spellStart"/>
            <w:r w:rsidRPr="00554812">
              <w:rPr>
                <w:rFonts w:ascii="Courier New" w:eastAsia="Times New Roman" w:hAnsi="Courier New" w:cs="Courier New"/>
                <w:color w:val="000000"/>
                <w:sz w:val="20"/>
                <w:szCs w:val="20"/>
                <w:lang w:val="en-ID" w:eastAsia="en-ID"/>
              </w:rPr>
              <w:t>surot</w:t>
            </w:r>
            <w:proofErr w:type="spellEnd"/>
            <w:r w:rsidRPr="00554812">
              <w:rPr>
                <w:rFonts w:ascii="Courier New" w:eastAsia="Times New Roman" w:hAnsi="Courier New" w:cs="Courier New"/>
                <w:color w:val="000000"/>
                <w:sz w:val="20"/>
                <w:szCs w:val="20"/>
                <w:lang w:val="en-ID" w:eastAsia="en-ID"/>
              </w:rPr>
              <w:t>’</w:t>
            </w:r>
          </w:p>
        </w:tc>
      </w:tr>
      <w:tr w:rsidR="00554812" w:rsidRPr="00554812" w14:paraId="6750AF6A" w14:textId="77777777" w:rsidTr="00554812">
        <w:trPr>
          <w:trHeight w:val="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5495"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eastAsia="Times New Roman" w:cs="Times New Roman"/>
                <w:b/>
                <w:bCs/>
                <w:color w:val="000000"/>
                <w:szCs w:val="24"/>
                <w:lang w:val="en-ID" w:eastAsia="en-ID"/>
              </w:rPr>
              <w:lastRenderedPageBreak/>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C0A8"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1, 3.14, -10.5</w:t>
            </w:r>
          </w:p>
        </w:tc>
      </w:tr>
      <w:tr w:rsidR="00554812" w:rsidRPr="00554812" w14:paraId="4B9E467D" w14:textId="77777777" w:rsidTr="00554812">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732A" w14:textId="77777777" w:rsidR="00554812" w:rsidRPr="00554812" w:rsidRDefault="00554812" w:rsidP="00554812">
            <w:pPr>
              <w:spacing w:after="0" w:line="240" w:lineRule="auto"/>
              <w:jc w:val="center"/>
              <w:rPr>
                <w:rFonts w:eastAsia="Times New Roman" w:cs="Times New Roman"/>
                <w:szCs w:val="24"/>
                <w:lang w:val="en-ID" w:eastAsia="en-ID"/>
              </w:rPr>
            </w:pPr>
            <w:proofErr w:type="spellStart"/>
            <w:r w:rsidRPr="00554812">
              <w:rPr>
                <w:rFonts w:eastAsia="Times New Roman" w:cs="Times New Roman"/>
                <w:b/>
                <w:bCs/>
                <w:color w:val="000000"/>
                <w:szCs w:val="24"/>
                <w:lang w:val="en-ID" w:eastAsia="en-ID"/>
              </w:rPr>
              <w:t>boolean</w:t>
            </w:r>
            <w:proofErr w:type="spellEnd"/>
            <w:r w:rsidRPr="00554812">
              <w:rPr>
                <w:rFonts w:eastAsia="Times New Roman" w:cs="Times New Roman"/>
                <w:b/>
                <w:bCs/>
                <w:color w:val="000000"/>
                <w:szCs w:val="24"/>
                <w:lang w:val="en-ID" w:eastAsia="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DD2F"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true, false</w:t>
            </w:r>
          </w:p>
        </w:tc>
      </w:tr>
      <w:tr w:rsidR="00554812" w:rsidRPr="00554812" w14:paraId="5C0E1D91" w14:textId="77777777" w:rsidTr="00554812">
        <w:trPr>
          <w:trHeight w:val="4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1157"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eastAsia="Times New Roman" w:cs="Times New Roman"/>
                <w:b/>
                <w:bCs/>
                <w:color w:val="000000"/>
                <w:szCs w:val="24"/>
                <w:lang w:val="en-ID" w:eastAsia="en-ID"/>
              </w:rPr>
              <w:t>array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E79C"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w:t>
            </w:r>
            <w:proofErr w:type="spellStart"/>
            <w:r w:rsidRPr="00554812">
              <w:rPr>
                <w:rFonts w:ascii="Courier New" w:eastAsia="Times New Roman" w:hAnsi="Courier New" w:cs="Courier New"/>
                <w:color w:val="000000"/>
                <w:sz w:val="20"/>
                <w:szCs w:val="20"/>
                <w:lang w:val="en-ID" w:eastAsia="en-ID"/>
              </w:rPr>
              <w:t>surotong</w:t>
            </w:r>
            <w:proofErr w:type="spellEnd"/>
            <w:r w:rsidRPr="00554812">
              <w:rPr>
                <w:rFonts w:ascii="Courier New" w:eastAsia="Times New Roman" w:hAnsi="Courier New" w:cs="Courier New"/>
                <w:color w:val="000000"/>
                <w:sz w:val="20"/>
                <w:szCs w:val="20"/>
                <w:lang w:val="en-ID" w:eastAsia="en-ID"/>
              </w:rPr>
              <w:t>”, 1, false, ‘</w:t>
            </w:r>
            <w:proofErr w:type="spellStart"/>
            <w:r w:rsidRPr="00554812">
              <w:rPr>
                <w:rFonts w:ascii="Courier New" w:eastAsia="Times New Roman" w:hAnsi="Courier New" w:cs="Courier New"/>
                <w:color w:val="000000"/>
                <w:sz w:val="20"/>
                <w:szCs w:val="20"/>
                <w:lang w:val="en-ID" w:eastAsia="en-ID"/>
              </w:rPr>
              <w:t>surot</w:t>
            </w:r>
            <w:proofErr w:type="spellEnd"/>
            <w:r w:rsidRPr="00554812">
              <w:rPr>
                <w:rFonts w:ascii="Courier New" w:eastAsia="Times New Roman" w:hAnsi="Courier New" w:cs="Courier New"/>
                <w:color w:val="000000"/>
                <w:sz w:val="20"/>
                <w:szCs w:val="20"/>
                <w:lang w:val="en-ID" w:eastAsia="en-ID"/>
              </w:rPr>
              <w:t>’]</w:t>
            </w:r>
          </w:p>
        </w:tc>
      </w:tr>
      <w:tr w:rsidR="00554812" w:rsidRPr="00554812" w14:paraId="41B8EEF1" w14:textId="77777777" w:rsidTr="00554812">
        <w:trPr>
          <w:trHeight w:val="1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31F9" w14:textId="77777777" w:rsidR="00554812" w:rsidRPr="00554812" w:rsidRDefault="00554812" w:rsidP="00554812">
            <w:pPr>
              <w:spacing w:after="0" w:line="240" w:lineRule="auto"/>
              <w:jc w:val="center"/>
              <w:rPr>
                <w:rFonts w:eastAsia="Times New Roman" w:cs="Times New Roman"/>
                <w:szCs w:val="24"/>
                <w:lang w:val="en-ID" w:eastAsia="en-ID"/>
              </w:rPr>
            </w:pPr>
            <w:r w:rsidRPr="00554812">
              <w:rPr>
                <w:rFonts w:eastAsia="Times New Roman" w:cs="Times New Roman"/>
                <w:b/>
                <w:bCs/>
                <w:color w:val="000000"/>
                <w:szCs w:val="24"/>
                <w:lang w:val="en-ID" w:eastAsia="en-ID"/>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DF51" w14:textId="77777777" w:rsidR="00554812" w:rsidRPr="00554812" w:rsidRDefault="00554812" w:rsidP="00554812">
            <w:pPr>
              <w:spacing w:after="0" w:line="240" w:lineRule="auto"/>
              <w:ind w:left="113"/>
              <w:rPr>
                <w:rFonts w:eastAsia="Times New Roman" w:cs="Times New Roman"/>
                <w:szCs w:val="24"/>
                <w:lang w:val="en-ID" w:eastAsia="en-ID"/>
              </w:rPr>
            </w:pPr>
            <w:r w:rsidRPr="00554812">
              <w:rPr>
                <w:rFonts w:eastAsia="Times New Roman" w:cs="Times New Roman"/>
                <w:b/>
                <w:bCs/>
                <w:color w:val="000000"/>
                <w:szCs w:val="24"/>
                <w:lang w:val="en-ID" w:eastAsia="en-ID"/>
              </w:rPr>
              <w:t xml:space="preserve"> </w:t>
            </w:r>
            <w:r w:rsidRPr="00554812">
              <w:rPr>
                <w:rFonts w:ascii="Courier New" w:eastAsia="Times New Roman" w:hAnsi="Courier New" w:cs="Courier New"/>
                <w:color w:val="000000"/>
                <w:sz w:val="20"/>
                <w:szCs w:val="20"/>
                <w:lang w:val="en-ID" w:eastAsia="en-ID"/>
              </w:rPr>
              <w:t>{ </w:t>
            </w:r>
          </w:p>
          <w:p w14:paraId="612219AA" w14:textId="77777777" w:rsidR="00554812" w:rsidRPr="00554812" w:rsidRDefault="00554812" w:rsidP="00554812">
            <w:pPr>
              <w:spacing w:before="72" w:after="0" w:line="240" w:lineRule="auto"/>
              <w:ind w:left="113" w:right="1383"/>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 </w:t>
            </w:r>
            <w:proofErr w:type="spellStart"/>
            <w:r w:rsidRPr="00554812">
              <w:rPr>
                <w:rFonts w:ascii="Courier New" w:eastAsia="Times New Roman" w:hAnsi="Courier New" w:cs="Courier New"/>
                <w:color w:val="000000"/>
                <w:sz w:val="20"/>
                <w:szCs w:val="20"/>
                <w:lang w:val="en-ID" w:eastAsia="en-ID"/>
              </w:rPr>
              <w:t>namaLengkap</w:t>
            </w:r>
            <w:proofErr w:type="spellEnd"/>
            <w:r w:rsidRPr="00554812">
              <w:rPr>
                <w:rFonts w:ascii="Courier New" w:eastAsia="Times New Roman" w:hAnsi="Courier New" w:cs="Courier New"/>
                <w:color w:val="000000"/>
                <w:sz w:val="20"/>
                <w:szCs w:val="20"/>
                <w:lang w:val="en-ID" w:eastAsia="en-ID"/>
              </w:rPr>
              <w:t>: “</w:t>
            </w:r>
            <w:proofErr w:type="spellStart"/>
            <w:r w:rsidRPr="00554812">
              <w:rPr>
                <w:rFonts w:ascii="Courier New" w:eastAsia="Times New Roman" w:hAnsi="Courier New" w:cs="Courier New"/>
                <w:color w:val="000000"/>
                <w:sz w:val="20"/>
                <w:szCs w:val="20"/>
                <w:lang w:val="en-ID" w:eastAsia="en-ID"/>
              </w:rPr>
              <w:t>otong</w:t>
            </w:r>
            <w:proofErr w:type="spellEnd"/>
            <w:r w:rsidRPr="00554812">
              <w:rPr>
                <w:rFonts w:ascii="Courier New" w:eastAsia="Times New Roman" w:hAnsi="Courier New" w:cs="Courier New"/>
                <w:color w:val="000000"/>
                <w:sz w:val="20"/>
                <w:szCs w:val="20"/>
                <w:lang w:val="en-ID" w:eastAsia="en-ID"/>
              </w:rPr>
              <w:t xml:space="preserve"> </w:t>
            </w:r>
            <w:proofErr w:type="spellStart"/>
            <w:r w:rsidRPr="00554812">
              <w:rPr>
                <w:rFonts w:ascii="Courier New" w:eastAsia="Times New Roman" w:hAnsi="Courier New" w:cs="Courier New"/>
                <w:color w:val="000000"/>
                <w:sz w:val="20"/>
                <w:szCs w:val="20"/>
                <w:lang w:val="en-ID" w:eastAsia="en-ID"/>
              </w:rPr>
              <w:t>surotong</w:t>
            </w:r>
            <w:proofErr w:type="spellEnd"/>
            <w:proofErr w:type="gramStart"/>
            <w:r w:rsidRPr="00554812">
              <w:rPr>
                <w:rFonts w:ascii="Courier New" w:eastAsia="Times New Roman" w:hAnsi="Courier New" w:cs="Courier New"/>
                <w:color w:val="000000"/>
                <w:sz w:val="20"/>
                <w:szCs w:val="20"/>
                <w:lang w:val="en-ID" w:eastAsia="en-ID"/>
              </w:rPr>
              <w:t xml:space="preserve">”,  </w:t>
            </w:r>
            <w:proofErr w:type="spellStart"/>
            <w:r w:rsidRPr="00554812">
              <w:rPr>
                <w:rFonts w:ascii="Courier New" w:eastAsia="Times New Roman" w:hAnsi="Courier New" w:cs="Courier New"/>
                <w:color w:val="000000"/>
                <w:sz w:val="20"/>
                <w:szCs w:val="20"/>
                <w:lang w:val="en-ID" w:eastAsia="en-ID"/>
              </w:rPr>
              <w:t>nama</w:t>
            </w:r>
            <w:proofErr w:type="gramEnd"/>
            <w:r w:rsidRPr="00554812">
              <w:rPr>
                <w:rFonts w:ascii="Courier New" w:eastAsia="Times New Roman" w:hAnsi="Courier New" w:cs="Courier New"/>
                <w:color w:val="000000"/>
                <w:sz w:val="20"/>
                <w:szCs w:val="20"/>
                <w:lang w:val="en-ID" w:eastAsia="en-ID"/>
              </w:rPr>
              <w:t>_panggilan</w:t>
            </w:r>
            <w:proofErr w:type="spellEnd"/>
            <w:r w:rsidRPr="00554812">
              <w:rPr>
                <w:rFonts w:ascii="Courier New" w:eastAsia="Times New Roman" w:hAnsi="Courier New" w:cs="Courier New"/>
                <w:color w:val="000000"/>
                <w:sz w:val="20"/>
                <w:szCs w:val="20"/>
                <w:lang w:val="en-ID" w:eastAsia="en-ID"/>
              </w:rPr>
              <w:t>: ‘</w:t>
            </w:r>
            <w:proofErr w:type="spellStart"/>
            <w:r w:rsidRPr="00554812">
              <w:rPr>
                <w:rFonts w:ascii="Courier New" w:eastAsia="Times New Roman" w:hAnsi="Courier New" w:cs="Courier New"/>
                <w:color w:val="000000"/>
                <w:sz w:val="20"/>
                <w:szCs w:val="20"/>
                <w:lang w:val="en-ID" w:eastAsia="en-ID"/>
              </w:rPr>
              <w:t>surot</w:t>
            </w:r>
            <w:proofErr w:type="spellEnd"/>
            <w:r w:rsidRPr="00554812">
              <w:rPr>
                <w:rFonts w:ascii="Courier New" w:eastAsia="Times New Roman" w:hAnsi="Courier New" w:cs="Courier New"/>
                <w:color w:val="000000"/>
                <w:sz w:val="20"/>
                <w:szCs w:val="20"/>
                <w:lang w:val="en-ID" w:eastAsia="en-ID"/>
              </w:rPr>
              <w:t>’, </w:t>
            </w:r>
          </w:p>
          <w:p w14:paraId="743F76AE" w14:textId="77777777" w:rsidR="00554812" w:rsidRPr="00554812" w:rsidRDefault="00554812" w:rsidP="00554812">
            <w:pPr>
              <w:spacing w:before="20" w:after="0" w:line="240" w:lineRule="auto"/>
              <w:ind w:left="113"/>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 </w:t>
            </w:r>
            <w:proofErr w:type="spellStart"/>
            <w:r w:rsidRPr="00554812">
              <w:rPr>
                <w:rFonts w:ascii="Courier New" w:eastAsia="Times New Roman" w:hAnsi="Courier New" w:cs="Courier New"/>
                <w:color w:val="000000"/>
                <w:sz w:val="20"/>
                <w:szCs w:val="20"/>
                <w:lang w:val="en-ID" w:eastAsia="en-ID"/>
              </w:rPr>
              <w:t>isAktif</w:t>
            </w:r>
            <w:proofErr w:type="spellEnd"/>
            <w:r w:rsidRPr="00554812">
              <w:rPr>
                <w:rFonts w:ascii="Courier New" w:eastAsia="Times New Roman" w:hAnsi="Courier New" w:cs="Courier New"/>
                <w:color w:val="000000"/>
                <w:sz w:val="20"/>
                <w:szCs w:val="20"/>
                <w:lang w:val="en-ID" w:eastAsia="en-ID"/>
              </w:rPr>
              <w:t>: true</w:t>
            </w:r>
          </w:p>
        </w:tc>
      </w:tr>
    </w:tbl>
    <w:p w14:paraId="6EB36598" w14:textId="77777777" w:rsidR="00554812" w:rsidRPr="00554812" w:rsidRDefault="00554812" w:rsidP="00554812">
      <w:pPr>
        <w:pStyle w:val="ListParagraph"/>
        <w:numPr>
          <w:ilvl w:val="0"/>
          <w:numId w:val="12"/>
        </w:numPr>
        <w:spacing w:after="240" w:line="240" w:lineRule="auto"/>
        <w:rPr>
          <w:rFonts w:eastAsia="Times New Roman" w:cs="Times New Roman"/>
          <w:szCs w:val="24"/>
          <w:lang w:val="en-ID" w:eastAsia="en-ID"/>
        </w:rPr>
      </w:pPr>
    </w:p>
    <w:tbl>
      <w:tblPr>
        <w:tblW w:w="7478" w:type="dxa"/>
        <w:tblCellMar>
          <w:top w:w="15" w:type="dxa"/>
          <w:left w:w="15" w:type="dxa"/>
          <w:bottom w:w="15" w:type="dxa"/>
          <w:right w:w="15" w:type="dxa"/>
        </w:tblCellMar>
        <w:tblLook w:val="04A0" w:firstRow="1" w:lastRow="0" w:firstColumn="1" w:lastColumn="0" w:noHBand="0" w:noVBand="1"/>
      </w:tblPr>
      <w:tblGrid>
        <w:gridCol w:w="2027"/>
        <w:gridCol w:w="5451"/>
      </w:tblGrid>
      <w:tr w:rsidR="00554812" w:rsidRPr="00554812" w14:paraId="2F95A948" w14:textId="77777777" w:rsidTr="00554812">
        <w:trPr>
          <w:trHeight w:val="3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D7472" w14:textId="77777777" w:rsidR="00554812" w:rsidRPr="00554812" w:rsidRDefault="00554812" w:rsidP="00554812">
            <w:pPr>
              <w:spacing w:after="0" w:line="240" w:lineRule="auto"/>
              <w:rPr>
                <w:rFonts w:eastAsia="Times New Roman" w:cs="Times New Roman"/>
                <w:szCs w:val="24"/>
                <w:lang w:val="en-ID" w:eastAsia="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3FE8" w14:textId="77777777" w:rsidR="00554812" w:rsidRPr="00554812" w:rsidRDefault="00554812" w:rsidP="00554812">
            <w:pPr>
              <w:spacing w:after="0" w:line="240" w:lineRule="auto"/>
              <w:ind w:left="113"/>
              <w:rPr>
                <w:rFonts w:eastAsia="Times New Roman" w:cs="Times New Roman"/>
                <w:szCs w:val="24"/>
                <w:lang w:val="en-ID" w:eastAsia="en-ID"/>
              </w:rPr>
            </w:pPr>
            <w:r w:rsidRPr="00554812">
              <w:rPr>
                <w:rFonts w:ascii="Courier New" w:eastAsia="Times New Roman" w:hAnsi="Courier New" w:cs="Courier New"/>
                <w:color w:val="000000"/>
                <w:sz w:val="20"/>
                <w:szCs w:val="20"/>
                <w:lang w:val="en-ID" w:eastAsia="en-ID"/>
              </w:rPr>
              <w:t xml:space="preserve"> }</w:t>
            </w:r>
          </w:p>
        </w:tc>
      </w:tr>
    </w:tbl>
    <w:p w14:paraId="1B8C0EB1" w14:textId="77777777" w:rsidR="00554812" w:rsidRPr="00554812" w:rsidRDefault="00554812" w:rsidP="00554812">
      <w:pPr>
        <w:spacing w:after="240" w:line="240" w:lineRule="auto"/>
        <w:ind w:left="360"/>
        <w:rPr>
          <w:rFonts w:eastAsia="Times New Roman" w:cs="Times New Roman"/>
          <w:szCs w:val="24"/>
          <w:lang w:val="en-ID" w:eastAsia="en-ID"/>
        </w:rPr>
      </w:pPr>
    </w:p>
    <w:p w14:paraId="671C667A" w14:textId="77777777" w:rsidR="00554812" w:rsidRPr="00554812" w:rsidRDefault="00554812" w:rsidP="00436D87">
      <w:pPr>
        <w:spacing w:after="0" w:line="360" w:lineRule="auto"/>
        <w:ind w:right="48"/>
        <w:jc w:val="both"/>
        <w:rPr>
          <w:rFonts w:eastAsia="Times New Roman" w:cs="Times New Roman"/>
          <w:szCs w:val="24"/>
          <w:lang w:val="en-ID" w:eastAsia="en-ID"/>
        </w:rPr>
      </w:pPr>
      <w:proofErr w:type="spellStart"/>
      <w:r w:rsidRPr="00554812">
        <w:rPr>
          <w:rFonts w:eastAsia="Times New Roman" w:cs="Times New Roman"/>
          <w:color w:val="000000"/>
          <w:szCs w:val="24"/>
          <w:lang w:val="en-ID" w:eastAsia="en-ID"/>
        </w:rPr>
        <w:t>Setiap</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tipe</w:t>
      </w:r>
      <w:proofErr w:type="spellEnd"/>
      <w:r w:rsidRPr="00554812">
        <w:rPr>
          <w:rFonts w:eastAsia="Times New Roman" w:cs="Times New Roman"/>
          <w:color w:val="000000"/>
          <w:szCs w:val="24"/>
          <w:lang w:val="en-ID" w:eastAsia="en-ID"/>
        </w:rPr>
        <w:t xml:space="preserve"> data </w:t>
      </w:r>
      <w:proofErr w:type="spellStart"/>
      <w:r w:rsidRPr="00554812">
        <w:rPr>
          <w:rFonts w:eastAsia="Times New Roman" w:cs="Times New Roman"/>
          <w:color w:val="000000"/>
          <w:szCs w:val="24"/>
          <w:lang w:val="en-ID" w:eastAsia="en-ID"/>
        </w:rPr>
        <w:t>dalam</w:t>
      </w:r>
      <w:proofErr w:type="spellEnd"/>
      <w:r w:rsidRPr="00554812">
        <w:rPr>
          <w:rFonts w:eastAsia="Times New Roman" w:cs="Times New Roman"/>
          <w:color w:val="000000"/>
          <w:szCs w:val="24"/>
          <w:lang w:val="en-ID" w:eastAsia="en-ID"/>
        </w:rPr>
        <w:t xml:space="preserve"> JavaScript </w:t>
      </w:r>
      <w:proofErr w:type="spellStart"/>
      <w:r w:rsidRPr="00554812">
        <w:rPr>
          <w:rFonts w:eastAsia="Times New Roman" w:cs="Times New Roman"/>
          <w:color w:val="000000"/>
          <w:szCs w:val="24"/>
          <w:lang w:val="en-ID" w:eastAsia="en-ID"/>
        </w:rPr>
        <w:t>memiliki</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karakteristik</w:t>
      </w:r>
      <w:proofErr w:type="spellEnd"/>
      <w:r w:rsidRPr="00554812">
        <w:rPr>
          <w:rFonts w:eastAsia="Times New Roman" w:cs="Times New Roman"/>
          <w:color w:val="000000"/>
          <w:szCs w:val="24"/>
          <w:lang w:val="en-ID" w:eastAsia="en-ID"/>
        </w:rPr>
        <w:t xml:space="preserve"> dan </w:t>
      </w:r>
      <w:proofErr w:type="spellStart"/>
      <w:r w:rsidRPr="00554812">
        <w:rPr>
          <w:rFonts w:eastAsia="Times New Roman" w:cs="Times New Roman"/>
          <w:color w:val="000000"/>
          <w:szCs w:val="24"/>
          <w:lang w:val="en-ID" w:eastAsia="en-ID"/>
        </w:rPr>
        <w:t>penggunaan</w:t>
      </w:r>
      <w:proofErr w:type="spellEnd"/>
      <w:r w:rsidRPr="00554812">
        <w:rPr>
          <w:rFonts w:eastAsia="Times New Roman" w:cs="Times New Roman"/>
          <w:color w:val="000000"/>
          <w:szCs w:val="24"/>
          <w:lang w:val="en-ID" w:eastAsia="en-ID"/>
        </w:rPr>
        <w:t xml:space="preserve"> masing-</w:t>
      </w:r>
      <w:proofErr w:type="gramStart"/>
      <w:r w:rsidRPr="00554812">
        <w:rPr>
          <w:rFonts w:eastAsia="Times New Roman" w:cs="Times New Roman"/>
          <w:color w:val="000000"/>
          <w:szCs w:val="24"/>
          <w:lang w:val="en-ID" w:eastAsia="en-ID"/>
        </w:rPr>
        <w:t>masing,  dan</w:t>
      </w:r>
      <w:proofErr w:type="gram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memahami</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mereka</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secara</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mendalam</w:t>
      </w:r>
      <w:proofErr w:type="spellEnd"/>
      <w:r w:rsidRPr="00554812">
        <w:rPr>
          <w:rFonts w:eastAsia="Times New Roman" w:cs="Times New Roman"/>
          <w:color w:val="000000"/>
          <w:szCs w:val="24"/>
          <w:lang w:val="en-ID" w:eastAsia="en-ID"/>
        </w:rPr>
        <w:t xml:space="preserve"> sangat </w:t>
      </w:r>
      <w:proofErr w:type="spellStart"/>
      <w:r w:rsidRPr="00554812">
        <w:rPr>
          <w:rFonts w:eastAsia="Times New Roman" w:cs="Times New Roman"/>
          <w:color w:val="000000"/>
          <w:szCs w:val="24"/>
          <w:lang w:val="en-ID" w:eastAsia="en-ID"/>
        </w:rPr>
        <w:t>penting</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dalam</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pengembangan</w:t>
      </w:r>
      <w:proofErr w:type="spellEnd"/>
      <w:r w:rsidRPr="00554812">
        <w:rPr>
          <w:rFonts w:eastAsia="Times New Roman" w:cs="Times New Roman"/>
          <w:color w:val="000000"/>
          <w:szCs w:val="24"/>
          <w:lang w:val="en-ID" w:eastAsia="en-ID"/>
        </w:rPr>
        <w:t xml:space="preserve"> </w:t>
      </w:r>
      <w:proofErr w:type="spellStart"/>
      <w:r w:rsidRPr="00554812">
        <w:rPr>
          <w:rFonts w:eastAsia="Times New Roman" w:cs="Times New Roman"/>
          <w:color w:val="000000"/>
          <w:szCs w:val="24"/>
          <w:lang w:val="en-ID" w:eastAsia="en-ID"/>
        </w:rPr>
        <w:t>aplikasi</w:t>
      </w:r>
      <w:proofErr w:type="spellEnd"/>
      <w:r w:rsidRPr="00554812">
        <w:rPr>
          <w:rFonts w:eastAsia="Times New Roman" w:cs="Times New Roman"/>
          <w:color w:val="000000"/>
          <w:szCs w:val="24"/>
          <w:lang w:val="en-ID" w:eastAsia="en-ID"/>
        </w:rPr>
        <w:t xml:space="preserve">  JavaScript yang </w:t>
      </w:r>
      <w:proofErr w:type="spellStart"/>
      <w:r w:rsidRPr="00554812">
        <w:rPr>
          <w:rFonts w:eastAsia="Times New Roman" w:cs="Times New Roman"/>
          <w:color w:val="000000"/>
          <w:szCs w:val="24"/>
          <w:lang w:val="en-ID" w:eastAsia="en-ID"/>
        </w:rPr>
        <w:t>efektif</w:t>
      </w:r>
      <w:proofErr w:type="spellEnd"/>
      <w:r w:rsidRPr="00554812">
        <w:rPr>
          <w:rFonts w:eastAsia="Times New Roman" w:cs="Times New Roman"/>
          <w:color w:val="000000"/>
          <w:szCs w:val="24"/>
          <w:lang w:val="en-ID" w:eastAsia="en-ID"/>
        </w:rPr>
        <w:t>.</w:t>
      </w:r>
    </w:p>
    <w:p w14:paraId="76878B1E" w14:textId="77777777" w:rsidR="00261662" w:rsidRDefault="00261662" w:rsidP="00436D87">
      <w:pPr>
        <w:spacing w:line="360" w:lineRule="auto"/>
        <w:jc w:val="both"/>
        <w:rPr>
          <w:lang w:val="en-US"/>
        </w:rPr>
      </w:pPr>
    </w:p>
    <w:p w14:paraId="731F2EF5" w14:textId="705B45B3" w:rsidR="00261662" w:rsidRDefault="00436D87" w:rsidP="00436D87">
      <w:pPr>
        <w:pStyle w:val="Heading2"/>
        <w:rPr>
          <w:lang w:val="en-US"/>
        </w:rPr>
      </w:pPr>
      <w:proofErr w:type="gramStart"/>
      <w:r w:rsidRPr="00436D87">
        <w:rPr>
          <w:b/>
          <w:bCs/>
          <w:lang w:val="en-US"/>
        </w:rPr>
        <w:t>2.3</w:t>
      </w:r>
      <w:r>
        <w:rPr>
          <w:lang w:val="en-US"/>
        </w:rPr>
        <w:t xml:space="preserve"> </w:t>
      </w:r>
      <w:r w:rsidR="00A378D9">
        <w:rPr>
          <w:lang w:val="en-US"/>
        </w:rPr>
        <w:t xml:space="preserve"> </w:t>
      </w:r>
      <w:r w:rsidRPr="00436D87">
        <w:rPr>
          <w:b/>
          <w:bCs/>
          <w:lang w:val="en-US"/>
        </w:rPr>
        <w:t>Operator</w:t>
      </w:r>
      <w:proofErr w:type="gramEnd"/>
      <w:r w:rsidRPr="00436D87">
        <w:rPr>
          <w:b/>
          <w:bCs/>
          <w:lang w:val="en-US"/>
        </w:rPr>
        <w:t xml:space="preserve"> dan </w:t>
      </w:r>
      <w:proofErr w:type="spellStart"/>
      <w:r w:rsidRPr="00436D87">
        <w:rPr>
          <w:b/>
          <w:bCs/>
          <w:lang w:val="en-US"/>
        </w:rPr>
        <w:t>Ekspresi</w:t>
      </w:r>
      <w:proofErr w:type="spellEnd"/>
    </w:p>
    <w:p w14:paraId="1574F663" w14:textId="77777777" w:rsidR="00261662" w:rsidRDefault="00261662" w:rsidP="00261662">
      <w:pPr>
        <w:rPr>
          <w:lang w:val="en-US"/>
        </w:rPr>
      </w:pPr>
    </w:p>
    <w:p w14:paraId="12B82E1D" w14:textId="77777777" w:rsidR="00436D87" w:rsidRPr="00436D87" w:rsidRDefault="00436D87" w:rsidP="00436D87">
      <w:pPr>
        <w:pStyle w:val="NormalWeb"/>
        <w:spacing w:before="39" w:beforeAutospacing="0" w:after="0" w:afterAutospacing="0" w:line="360" w:lineRule="auto"/>
        <w:jc w:val="both"/>
        <w:rPr>
          <w:lang w:val="en-ID"/>
        </w:rPr>
      </w:pPr>
      <w:r w:rsidRPr="00436D87">
        <w:rPr>
          <w:b/>
          <w:bCs/>
          <w:color w:val="000000"/>
        </w:rPr>
        <w:t>C.1. Operator </w:t>
      </w:r>
    </w:p>
    <w:p w14:paraId="3ECDB87F" w14:textId="77777777" w:rsidR="00436D87" w:rsidRPr="00436D87" w:rsidRDefault="00436D87" w:rsidP="00436D87">
      <w:pPr>
        <w:pStyle w:val="NormalWeb"/>
        <w:spacing w:before="37" w:beforeAutospacing="0" w:after="0" w:afterAutospacing="0" w:line="360" w:lineRule="auto"/>
        <w:ind w:right="53"/>
        <w:jc w:val="both"/>
      </w:pPr>
      <w:r w:rsidRPr="00436D87">
        <w:rPr>
          <w:color w:val="000000"/>
        </w:rPr>
        <w:t>Operator adalah simbol atau kata kunci yang digunakan untuk melakukan operasi pada  operand (nilai atau variabel). Di JavaScript, ada beberapa jenis operator yang berbeda. </w:t>
      </w:r>
    </w:p>
    <w:p w14:paraId="752BAF2F" w14:textId="77777777" w:rsidR="00436D87" w:rsidRPr="00436D87" w:rsidRDefault="00436D87" w:rsidP="00436D87">
      <w:pPr>
        <w:pStyle w:val="NormalWeb"/>
        <w:spacing w:before="330" w:beforeAutospacing="0" w:after="0" w:afterAutospacing="0" w:line="360" w:lineRule="auto"/>
        <w:jc w:val="both"/>
      </w:pPr>
      <w:r w:rsidRPr="00436D87">
        <w:rPr>
          <w:color w:val="000000"/>
        </w:rPr>
        <w:t>Diantaranya :  </w:t>
      </w:r>
    </w:p>
    <w:p w14:paraId="27EC901E" w14:textId="77777777" w:rsidR="00436D87" w:rsidRPr="00436D87" w:rsidRDefault="00436D87" w:rsidP="00436D87">
      <w:pPr>
        <w:pStyle w:val="NormalWeb"/>
        <w:spacing w:before="58" w:beforeAutospacing="0" w:after="0" w:afterAutospacing="0" w:line="360" w:lineRule="auto"/>
        <w:ind w:right="17"/>
        <w:jc w:val="both"/>
      </w:pPr>
      <w:r w:rsidRPr="00436D87">
        <w:rPr>
          <w:color w:val="000000"/>
        </w:rPr>
        <w:t xml:space="preserve">• </w:t>
      </w:r>
      <w:r w:rsidRPr="00436D87">
        <w:rPr>
          <w:b/>
          <w:bCs/>
          <w:color w:val="000000"/>
        </w:rPr>
        <w:t xml:space="preserve">Operator aritmatika </w:t>
      </w:r>
      <w:r w:rsidRPr="00436D87">
        <w:rPr>
          <w:color w:val="000000"/>
        </w:rPr>
        <w:t xml:space="preserve">: digunakan untuk melakukan operasi matematika pada  operand. Contoh (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 xml:space="preserve">% </w:t>
      </w:r>
      <w:r w:rsidRPr="00436D87">
        <w:rPr>
          <w:color w:val="000000"/>
        </w:rPr>
        <w:t>). </w:t>
      </w:r>
    </w:p>
    <w:p w14:paraId="3961940F" w14:textId="77777777" w:rsidR="00436D87" w:rsidRPr="00436D87" w:rsidRDefault="00436D87" w:rsidP="00436D87">
      <w:pPr>
        <w:pStyle w:val="NormalWeb"/>
        <w:spacing w:before="39" w:beforeAutospacing="0" w:after="0" w:afterAutospacing="0" w:line="360" w:lineRule="auto"/>
        <w:ind w:right="17"/>
        <w:jc w:val="both"/>
      </w:pPr>
      <w:r w:rsidRPr="00436D87">
        <w:rPr>
          <w:color w:val="000000"/>
        </w:rPr>
        <w:t xml:space="preserve">• </w:t>
      </w:r>
      <w:r w:rsidRPr="00436D87">
        <w:rPr>
          <w:b/>
          <w:bCs/>
          <w:color w:val="000000"/>
        </w:rPr>
        <w:t xml:space="preserve">Operator perbandingan </w:t>
      </w:r>
      <w:r w:rsidRPr="00436D87">
        <w:rPr>
          <w:color w:val="000000"/>
        </w:rPr>
        <w:t xml:space="preserve">: digunakan untuk membandingkan dua nilai atau  variabel dan menghasilkan nilai boolean. Contoh ( </w:t>
      </w:r>
      <w:r w:rsidRPr="00436D87">
        <w:rPr>
          <w:b/>
          <w:bCs/>
          <w:color w:val="000000"/>
        </w:rPr>
        <w:t>&lt;</w:t>
      </w:r>
      <w:r w:rsidRPr="00436D87">
        <w:rPr>
          <w:color w:val="000000"/>
        </w:rPr>
        <w:t xml:space="preserve">, </w:t>
      </w:r>
      <w:r w:rsidRPr="00436D87">
        <w:rPr>
          <w:b/>
          <w:bCs/>
          <w:color w:val="000000"/>
        </w:rPr>
        <w:t>&lt;=</w:t>
      </w:r>
      <w:r w:rsidRPr="00436D87">
        <w:rPr>
          <w:color w:val="000000"/>
        </w:rPr>
        <w:t xml:space="preserve">, </w:t>
      </w:r>
      <w:r w:rsidRPr="00436D87">
        <w:rPr>
          <w:b/>
          <w:bCs/>
          <w:color w:val="000000"/>
        </w:rPr>
        <w:t>&gt;</w:t>
      </w:r>
      <w:r w:rsidRPr="00436D87">
        <w:rPr>
          <w:color w:val="000000"/>
        </w:rPr>
        <w:t xml:space="preserve">, </w:t>
      </w:r>
      <w:r w:rsidRPr="00436D87">
        <w:rPr>
          <w:b/>
          <w:bCs/>
          <w:color w:val="000000"/>
        </w:rPr>
        <w:t>&gt;=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 xml:space="preserve">!== </w:t>
      </w:r>
      <w:r w:rsidRPr="00436D87">
        <w:rPr>
          <w:color w:val="000000"/>
        </w:rPr>
        <w:t xml:space="preserve">). • </w:t>
      </w:r>
      <w:r w:rsidRPr="00436D87">
        <w:rPr>
          <w:b/>
          <w:bCs/>
          <w:color w:val="000000"/>
        </w:rPr>
        <w:t xml:space="preserve">Operator logika </w:t>
      </w:r>
      <w:r w:rsidRPr="00436D87">
        <w:rPr>
          <w:color w:val="000000"/>
        </w:rPr>
        <w:t xml:space="preserve">: digunakan untuk menggabungkan atau membalikkan  kondisi logika dan menghasilkan nilai boolean. Contoh ( </w:t>
      </w:r>
      <w:r w:rsidRPr="00436D87">
        <w:rPr>
          <w:b/>
          <w:bCs/>
          <w:color w:val="000000"/>
        </w:rPr>
        <w:t>&amp;&amp;</w:t>
      </w:r>
      <w:r w:rsidRPr="00436D87">
        <w:rPr>
          <w:color w:val="000000"/>
        </w:rPr>
        <w:t xml:space="preserve">, </w:t>
      </w:r>
      <w:r w:rsidRPr="00436D87">
        <w:rPr>
          <w:b/>
          <w:bCs/>
          <w:color w:val="000000"/>
        </w:rPr>
        <w:t>||</w:t>
      </w:r>
      <w:r w:rsidRPr="00436D87">
        <w:rPr>
          <w:color w:val="000000"/>
        </w:rPr>
        <w:t xml:space="preserve">, </w:t>
      </w:r>
      <w:r w:rsidRPr="00436D87">
        <w:rPr>
          <w:b/>
          <w:bCs/>
          <w:color w:val="000000"/>
        </w:rPr>
        <w:t xml:space="preserve">! </w:t>
      </w:r>
      <w:r w:rsidRPr="00436D87">
        <w:rPr>
          <w:color w:val="000000"/>
        </w:rPr>
        <w:t>). </w:t>
      </w:r>
    </w:p>
    <w:p w14:paraId="6F79D006" w14:textId="77777777" w:rsidR="00436D87" w:rsidRPr="00436D87" w:rsidRDefault="00436D87" w:rsidP="00436D87">
      <w:pPr>
        <w:pStyle w:val="NormalWeb"/>
        <w:spacing w:before="32" w:beforeAutospacing="0" w:after="0" w:afterAutospacing="0" w:line="360" w:lineRule="auto"/>
        <w:ind w:right="425"/>
        <w:jc w:val="both"/>
      </w:pPr>
      <w:r w:rsidRPr="00436D87">
        <w:rPr>
          <w:color w:val="000000"/>
        </w:rPr>
        <w:t xml:space="preserve">• </w:t>
      </w:r>
      <w:r w:rsidRPr="00436D87">
        <w:rPr>
          <w:b/>
          <w:bCs/>
          <w:color w:val="000000"/>
        </w:rPr>
        <w:t xml:space="preserve">Operator penugasan </w:t>
      </w:r>
      <w:r w:rsidRPr="00436D87">
        <w:rPr>
          <w:color w:val="000000"/>
        </w:rPr>
        <w:t xml:space="preserve">: digunakan untuk memberikan nilai kepada variabel. Contoh (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xml:space="preserve">, </w:t>
      </w:r>
      <w:r w:rsidRPr="00436D87">
        <w:rPr>
          <w:b/>
          <w:bCs/>
          <w:color w:val="000000"/>
        </w:rPr>
        <w:t>*=</w:t>
      </w:r>
      <w:r w:rsidRPr="00436D87">
        <w:rPr>
          <w:color w:val="000000"/>
        </w:rPr>
        <w:t>, dll ). </w:t>
      </w:r>
    </w:p>
    <w:p w14:paraId="2F2E6872" w14:textId="77777777" w:rsidR="00436D87" w:rsidRPr="00436D87" w:rsidRDefault="00436D87" w:rsidP="00436D87">
      <w:pPr>
        <w:pStyle w:val="NormalWeb"/>
        <w:spacing w:before="337" w:beforeAutospacing="0" w:after="0" w:afterAutospacing="0" w:line="360" w:lineRule="auto"/>
        <w:jc w:val="both"/>
      </w:pPr>
      <w:r w:rsidRPr="00436D87">
        <w:rPr>
          <w:b/>
          <w:bCs/>
          <w:color w:val="000000"/>
        </w:rPr>
        <w:lastRenderedPageBreak/>
        <w:t>C.2. Ekspresi </w:t>
      </w:r>
    </w:p>
    <w:p w14:paraId="2269B768" w14:textId="77777777" w:rsidR="00436D87" w:rsidRPr="00436D87" w:rsidRDefault="00436D87" w:rsidP="00436D87">
      <w:pPr>
        <w:pStyle w:val="NormalWeb"/>
        <w:spacing w:before="37" w:beforeAutospacing="0" w:after="0" w:afterAutospacing="0" w:line="360" w:lineRule="auto"/>
        <w:ind w:right="51" w:firstLine="424"/>
        <w:jc w:val="both"/>
      </w:pPr>
      <w:r w:rsidRPr="00436D87">
        <w:rPr>
          <w:color w:val="000000"/>
        </w:rPr>
        <w:t>Ekspresi adalah kombinasi variabel, nilai, operator, dan/atau fungsi yang dievaluasi  menjadi nilai tunggal. Ekspresi dapat berupa ekspresi aritmatika, ekspresi logika, atau  ekspresi yang lebih kompleks. </w:t>
      </w:r>
    </w:p>
    <w:p w14:paraId="4CADCA07" w14:textId="77777777" w:rsidR="00436D87" w:rsidRPr="00436D87" w:rsidRDefault="00436D87" w:rsidP="00436D87">
      <w:pPr>
        <w:pStyle w:val="NormalWeb"/>
        <w:spacing w:before="329" w:beforeAutospacing="0" w:after="0" w:afterAutospacing="0" w:line="360" w:lineRule="auto"/>
        <w:jc w:val="both"/>
      </w:pPr>
      <w:r w:rsidRPr="00436D87">
        <w:rPr>
          <w:color w:val="000000"/>
        </w:rPr>
        <w:t>Contoh ekspresi: </w:t>
      </w:r>
    </w:p>
    <w:p w14:paraId="422C3FB1" w14:textId="77777777" w:rsidR="00436D87" w:rsidRPr="00436D87" w:rsidRDefault="00436D87" w:rsidP="00436D87">
      <w:pPr>
        <w:pStyle w:val="NormalWeb"/>
        <w:spacing w:before="56" w:beforeAutospacing="0" w:after="0" w:afterAutospacing="0" w:line="360" w:lineRule="auto"/>
        <w:jc w:val="both"/>
      </w:pPr>
      <w:r w:rsidRPr="00436D87">
        <w:rPr>
          <w:color w:val="000000"/>
        </w:rPr>
        <w:t xml:space="preserve">→ </w:t>
      </w:r>
      <w:r w:rsidRPr="00436D87">
        <w:rPr>
          <w:b/>
          <w:bCs/>
          <w:color w:val="000000"/>
        </w:rPr>
        <w:t xml:space="preserve">Ekspresi aritmatika </w:t>
      </w:r>
      <w:r w:rsidRPr="00436D87">
        <w:rPr>
          <w:color w:val="000000"/>
        </w:rPr>
        <w:t xml:space="preserve">: ( </w:t>
      </w:r>
      <w:r w:rsidRPr="00436D87">
        <w:rPr>
          <w:b/>
          <w:bCs/>
          <w:color w:val="000000"/>
        </w:rPr>
        <w:t xml:space="preserve">2 + 3 </w:t>
      </w:r>
      <w:r w:rsidRPr="00436D87">
        <w:rPr>
          <w:color w:val="000000"/>
        </w:rPr>
        <w:t>) </w:t>
      </w:r>
    </w:p>
    <w:p w14:paraId="36943847" w14:textId="77777777" w:rsidR="00436D87" w:rsidRPr="00436D87" w:rsidRDefault="00436D87" w:rsidP="00436D87">
      <w:pPr>
        <w:pStyle w:val="NormalWeb"/>
        <w:spacing w:before="63" w:beforeAutospacing="0" w:after="0" w:afterAutospacing="0" w:line="360" w:lineRule="auto"/>
        <w:jc w:val="both"/>
      </w:pPr>
      <w:r w:rsidRPr="00436D87">
        <w:rPr>
          <w:color w:val="000000"/>
        </w:rPr>
        <w:t xml:space="preserve">→ </w:t>
      </w:r>
      <w:r w:rsidRPr="00436D87">
        <w:rPr>
          <w:b/>
          <w:bCs/>
          <w:color w:val="000000"/>
        </w:rPr>
        <w:t xml:space="preserve">Ekspresi perbandingan </w:t>
      </w:r>
      <w:r w:rsidRPr="00436D87">
        <w:rPr>
          <w:color w:val="000000"/>
        </w:rPr>
        <w:t xml:space="preserve">: ( </w:t>
      </w:r>
      <w:r w:rsidRPr="00436D87">
        <w:rPr>
          <w:b/>
          <w:bCs/>
          <w:color w:val="000000"/>
        </w:rPr>
        <w:t xml:space="preserve">2 &gt;= -2 </w:t>
      </w:r>
      <w:r w:rsidRPr="00436D87">
        <w:rPr>
          <w:color w:val="000000"/>
        </w:rPr>
        <w:t>) </w:t>
      </w:r>
    </w:p>
    <w:p w14:paraId="6F3FC080" w14:textId="77777777" w:rsidR="00436D87" w:rsidRPr="00436D87" w:rsidRDefault="00436D87" w:rsidP="00436D87">
      <w:pPr>
        <w:pStyle w:val="NormalWeb"/>
        <w:spacing w:before="63" w:beforeAutospacing="0" w:after="0" w:afterAutospacing="0" w:line="360" w:lineRule="auto"/>
        <w:jc w:val="both"/>
      </w:pPr>
      <w:r w:rsidRPr="00436D87">
        <w:rPr>
          <w:color w:val="000000"/>
        </w:rPr>
        <w:t xml:space="preserve">→ </w:t>
      </w:r>
      <w:r w:rsidRPr="00436D87">
        <w:rPr>
          <w:b/>
          <w:bCs/>
          <w:color w:val="000000"/>
        </w:rPr>
        <w:t xml:space="preserve">Ekspresi logika </w:t>
      </w:r>
      <w:r w:rsidRPr="00436D87">
        <w:rPr>
          <w:color w:val="000000"/>
        </w:rPr>
        <w:t xml:space="preserve">: ( </w:t>
      </w:r>
      <w:r w:rsidRPr="00436D87">
        <w:rPr>
          <w:b/>
          <w:bCs/>
          <w:color w:val="000000"/>
        </w:rPr>
        <w:t xml:space="preserve">true &amp;&amp; false </w:t>
      </w:r>
      <w:r w:rsidRPr="00436D87">
        <w:rPr>
          <w:color w:val="000000"/>
        </w:rPr>
        <w:t>) </w:t>
      </w:r>
    </w:p>
    <w:p w14:paraId="7BC8DDFD" w14:textId="77777777" w:rsidR="00436D87" w:rsidRPr="00436D87" w:rsidRDefault="00436D87" w:rsidP="00436D87">
      <w:pPr>
        <w:pStyle w:val="NormalWeb"/>
        <w:spacing w:before="63" w:beforeAutospacing="0" w:after="0" w:afterAutospacing="0" w:line="360" w:lineRule="auto"/>
        <w:jc w:val="both"/>
      </w:pPr>
      <w:r w:rsidRPr="00436D87">
        <w:rPr>
          <w:color w:val="000000"/>
        </w:rPr>
        <w:t xml:space="preserve">→ </w:t>
      </w:r>
      <w:r w:rsidRPr="00436D87">
        <w:rPr>
          <w:b/>
          <w:bCs/>
          <w:color w:val="000000"/>
        </w:rPr>
        <w:t xml:space="preserve">Ekspresi penugasan </w:t>
      </w:r>
      <w:r w:rsidRPr="00436D87">
        <w:rPr>
          <w:color w:val="000000"/>
        </w:rPr>
        <w:t xml:space="preserve">: ( </w:t>
      </w:r>
      <w:r w:rsidRPr="00436D87">
        <w:rPr>
          <w:b/>
          <w:bCs/>
          <w:color w:val="000000"/>
        </w:rPr>
        <w:t xml:space="preserve">x *= 10 </w:t>
      </w:r>
      <w:r w:rsidRPr="00436D87">
        <w:rPr>
          <w:color w:val="000000"/>
        </w:rPr>
        <w:t>) </w:t>
      </w:r>
    </w:p>
    <w:p w14:paraId="63F93DE6" w14:textId="77777777" w:rsidR="00436D87" w:rsidRPr="00436D87" w:rsidRDefault="00436D87" w:rsidP="00436D87">
      <w:pPr>
        <w:pStyle w:val="NormalWeb"/>
        <w:spacing w:before="63" w:beforeAutospacing="0" w:after="0" w:afterAutospacing="0" w:line="360" w:lineRule="auto"/>
        <w:jc w:val="both"/>
      </w:pPr>
      <w:r w:rsidRPr="00436D87">
        <w:rPr>
          <w:color w:val="000000"/>
        </w:rPr>
        <w:t xml:space="preserve">→ </w:t>
      </w:r>
      <w:r w:rsidRPr="00436D87">
        <w:rPr>
          <w:b/>
          <w:bCs/>
          <w:color w:val="000000"/>
        </w:rPr>
        <w:t xml:space="preserve">Ekspresi fungsi </w:t>
      </w:r>
      <w:r w:rsidRPr="00436D87">
        <w:rPr>
          <w:color w:val="000000"/>
        </w:rPr>
        <w:t xml:space="preserve">: ( </w:t>
      </w:r>
      <w:r w:rsidRPr="00436D87">
        <w:rPr>
          <w:b/>
          <w:bCs/>
          <w:color w:val="000000"/>
        </w:rPr>
        <w:t xml:space="preserve">Math.max(5, 10) </w:t>
      </w:r>
      <w:r w:rsidRPr="00436D87">
        <w:rPr>
          <w:color w:val="000000"/>
        </w:rPr>
        <w:t>) </w:t>
      </w:r>
    </w:p>
    <w:p w14:paraId="6BC89EA8" w14:textId="77777777" w:rsidR="00436D87" w:rsidRDefault="00436D87" w:rsidP="00436D87">
      <w:pPr>
        <w:pStyle w:val="NormalWeb"/>
        <w:spacing w:before="361" w:beforeAutospacing="0" w:after="0" w:afterAutospacing="0" w:line="360" w:lineRule="auto"/>
        <w:ind w:right="50" w:firstLine="440"/>
        <w:jc w:val="both"/>
      </w:pPr>
      <w:r>
        <w:rPr>
          <w:color w:val="000000"/>
        </w:rPr>
        <w:t>Ekspresi dievaluasi menjadi nilai tunggal sesuai dengan aturan dan operasi yang  dinyatakan di dalamnya. Ekspresi ini sering digunakan dalam kondisi, perulangan, dan  pernyataan lainnya dalam JavaScript untuk mengontrol alur eksekusi program. </w:t>
      </w:r>
    </w:p>
    <w:p w14:paraId="0A7B87C6" w14:textId="77777777" w:rsidR="00436D87" w:rsidRDefault="00436D87" w:rsidP="00436D87">
      <w:pPr>
        <w:pStyle w:val="NormalWeb"/>
        <w:spacing w:before="332" w:beforeAutospacing="0" w:after="0" w:afterAutospacing="0" w:line="360" w:lineRule="auto"/>
        <w:ind w:right="48" w:firstLine="440"/>
        <w:jc w:val="both"/>
      </w:pPr>
      <w:r>
        <w:rPr>
          <w:color w:val="000000"/>
        </w:rPr>
        <w:t>Memahami operator dan ekspresi adalah kunci dalam pemrograman JavaScript, karena  mereka memungkinkan kita untuk melakukan berbagai macam operasi dan mengendalikan alur  eksekusi program secara efektif.</w:t>
      </w:r>
    </w:p>
    <w:p w14:paraId="47634629" w14:textId="77777777" w:rsidR="00261662" w:rsidRDefault="00261662" w:rsidP="00261662">
      <w:pPr>
        <w:rPr>
          <w:lang w:val="en-US"/>
        </w:rPr>
      </w:pPr>
    </w:p>
    <w:p w14:paraId="3E82103B" w14:textId="788DE7F9" w:rsidR="00436D87" w:rsidRDefault="00436D87" w:rsidP="00436D87">
      <w:pPr>
        <w:pStyle w:val="Heading2"/>
        <w:spacing w:line="360" w:lineRule="auto"/>
        <w:rPr>
          <w:b/>
          <w:bCs/>
          <w:lang w:val="en-US"/>
        </w:rPr>
      </w:pPr>
      <w:proofErr w:type="gramStart"/>
      <w:r>
        <w:rPr>
          <w:b/>
          <w:bCs/>
          <w:lang w:val="en-US"/>
        </w:rPr>
        <w:t xml:space="preserve">2.4 </w:t>
      </w:r>
      <w:r w:rsidR="00A378D9">
        <w:rPr>
          <w:b/>
          <w:bCs/>
          <w:lang w:val="en-US"/>
        </w:rPr>
        <w:t xml:space="preserve"> </w:t>
      </w:r>
      <w:r>
        <w:rPr>
          <w:b/>
          <w:bCs/>
          <w:lang w:val="en-US"/>
        </w:rPr>
        <w:t>Struktur</w:t>
      </w:r>
      <w:proofErr w:type="gramEnd"/>
      <w:r>
        <w:rPr>
          <w:b/>
          <w:bCs/>
          <w:lang w:val="en-US"/>
        </w:rPr>
        <w:t xml:space="preserve"> </w:t>
      </w:r>
      <w:proofErr w:type="spellStart"/>
      <w:r>
        <w:rPr>
          <w:b/>
          <w:bCs/>
          <w:lang w:val="en-US"/>
        </w:rPr>
        <w:t>Kontrol</w:t>
      </w:r>
      <w:proofErr w:type="spellEnd"/>
    </w:p>
    <w:p w14:paraId="71FD7E2B" w14:textId="77777777" w:rsidR="00436D87" w:rsidRPr="00436D87" w:rsidRDefault="00436D87" w:rsidP="00436D87">
      <w:pPr>
        <w:pStyle w:val="NormalWeb"/>
        <w:spacing w:before="37" w:beforeAutospacing="0" w:after="0" w:afterAutospacing="0" w:line="360" w:lineRule="auto"/>
        <w:ind w:right="52" w:firstLine="430"/>
        <w:jc w:val="both"/>
        <w:rPr>
          <w:lang w:val="en-ID"/>
        </w:rPr>
      </w:pPr>
      <w:r w:rsidRPr="00436D87">
        <w:rPr>
          <w:color w:val="000000"/>
        </w:rPr>
        <w:t>Dalam pemrograman JavaScript, struktur kontrol digunakan untuk mengontrol alur  eksekusi program berdasarkan kondisi tertentu atau untuk mengulangi blok kode tertentu.  Dengan memahami struktur kontrol, Anda dapat membuat program yang lebih dinamis dan  responsif. Berikut adalah beberapa konsep struktur kontrol yang penting: </w:t>
      </w:r>
    </w:p>
    <w:p w14:paraId="24DE30B5" w14:textId="77777777" w:rsidR="00436D87" w:rsidRPr="00436D87" w:rsidRDefault="00436D87" w:rsidP="00436D87">
      <w:pPr>
        <w:pStyle w:val="NormalWeb"/>
        <w:spacing w:before="331" w:beforeAutospacing="0" w:after="0" w:afterAutospacing="0" w:line="360" w:lineRule="auto"/>
        <w:jc w:val="both"/>
      </w:pPr>
      <w:r w:rsidRPr="00436D87">
        <w:rPr>
          <w:b/>
          <w:bCs/>
          <w:color w:val="000000"/>
        </w:rPr>
        <w:t>D.1. Seleksi Kondisi (if, else if, else) </w:t>
      </w:r>
    </w:p>
    <w:p w14:paraId="7AFF579B" w14:textId="77777777" w:rsidR="00436D87" w:rsidRPr="00436D87" w:rsidRDefault="00436D87" w:rsidP="00436D87">
      <w:pPr>
        <w:pStyle w:val="NormalWeb"/>
        <w:spacing w:before="44" w:beforeAutospacing="0" w:after="0" w:afterAutospacing="0" w:line="360" w:lineRule="auto"/>
        <w:ind w:right="49" w:firstLine="435"/>
        <w:jc w:val="both"/>
      </w:pPr>
      <w:r w:rsidRPr="00436D87">
        <w:rPr>
          <w:color w:val="000000"/>
        </w:rPr>
        <w:t xml:space="preserve">Seleksi kondisi digunakan untuk menjalankan blok kode tertentu berdasarkan kondisi  yang diberikan. Pernyataan </w:t>
      </w:r>
      <w:r w:rsidRPr="00436D87">
        <w:rPr>
          <w:b/>
          <w:bCs/>
          <w:color w:val="000000"/>
        </w:rPr>
        <w:t xml:space="preserve">if </w:t>
      </w:r>
      <w:r w:rsidRPr="00436D87">
        <w:rPr>
          <w:color w:val="000000"/>
        </w:rPr>
        <w:t>digunakan untuk mengevaluasi ekspresi boolean, jika ekspresi  tersebut benar (</w:t>
      </w:r>
      <w:r w:rsidRPr="00436D87">
        <w:rPr>
          <w:b/>
          <w:bCs/>
          <w:color w:val="000000"/>
        </w:rPr>
        <w:t>true</w:t>
      </w:r>
      <w:r w:rsidRPr="00436D87">
        <w:rPr>
          <w:color w:val="000000"/>
        </w:rPr>
        <w:t xml:space="preserve">), maka blok kode di dalam </w:t>
      </w:r>
      <w:r w:rsidRPr="00436D87">
        <w:rPr>
          <w:b/>
          <w:bCs/>
          <w:color w:val="000000"/>
        </w:rPr>
        <w:t xml:space="preserve">if </w:t>
      </w:r>
      <w:r w:rsidRPr="00436D87">
        <w:rPr>
          <w:color w:val="000000"/>
        </w:rPr>
        <w:t xml:space="preserve">akan </w:t>
      </w:r>
      <w:r w:rsidRPr="00436D87">
        <w:rPr>
          <w:color w:val="000000"/>
        </w:rPr>
        <w:lastRenderedPageBreak/>
        <w:t>dieksekusi. Jika ekspresi tersebut  salah (</w:t>
      </w:r>
      <w:r w:rsidRPr="00436D87">
        <w:rPr>
          <w:b/>
          <w:bCs/>
          <w:color w:val="000000"/>
        </w:rPr>
        <w:t>false</w:t>
      </w:r>
      <w:r w:rsidRPr="00436D87">
        <w:rPr>
          <w:color w:val="000000"/>
        </w:rPr>
        <w:t xml:space="preserve">), maka blok kode di dalam </w:t>
      </w:r>
      <w:r w:rsidRPr="00436D87">
        <w:rPr>
          <w:b/>
          <w:bCs/>
          <w:color w:val="000000"/>
        </w:rPr>
        <w:t xml:space="preserve">else </w:t>
      </w:r>
      <w:r w:rsidRPr="00436D87">
        <w:rPr>
          <w:color w:val="000000"/>
        </w:rPr>
        <w:t xml:space="preserve">akan dieksekusi. </w:t>
      </w:r>
      <w:r w:rsidRPr="00436D87">
        <w:rPr>
          <w:b/>
          <w:bCs/>
          <w:color w:val="000000"/>
        </w:rPr>
        <w:t xml:space="preserve">else if </w:t>
      </w:r>
      <w:r w:rsidRPr="00436D87">
        <w:rPr>
          <w:color w:val="000000"/>
        </w:rPr>
        <w:t>dapat digunakan  untuk mengevaluasi beberapa kondisi. </w:t>
      </w:r>
    </w:p>
    <w:p w14:paraId="30D0DCEE" w14:textId="77777777" w:rsidR="00436D87" w:rsidRPr="00436D87" w:rsidRDefault="00436D87" w:rsidP="00436D87">
      <w:pPr>
        <w:pStyle w:val="NormalWeb"/>
        <w:spacing w:before="327" w:beforeAutospacing="0" w:after="0" w:afterAutospacing="0" w:line="360" w:lineRule="auto"/>
        <w:ind w:left="576"/>
        <w:jc w:val="both"/>
      </w:pPr>
      <w:r w:rsidRPr="00436D87">
        <w:rPr>
          <w:color w:val="000000"/>
        </w:rPr>
        <w:t>Syntax umum : </w:t>
      </w:r>
    </w:p>
    <w:p w14:paraId="57B8679B" w14:textId="77777777" w:rsidR="00436D87" w:rsidRPr="00436D87" w:rsidRDefault="00436D87" w:rsidP="00436D87">
      <w:pPr>
        <w:pStyle w:val="NormalWeb"/>
        <w:spacing w:before="58" w:beforeAutospacing="0" w:after="0" w:afterAutospacing="0" w:line="360" w:lineRule="auto"/>
        <w:ind w:left="720"/>
        <w:jc w:val="both"/>
      </w:pPr>
      <w:r w:rsidRPr="00436D87">
        <w:rPr>
          <w:color w:val="000000"/>
        </w:rPr>
        <w:t xml:space="preserve">• </w:t>
      </w:r>
      <w:r w:rsidRPr="00436D87">
        <w:rPr>
          <w:b/>
          <w:bCs/>
          <w:color w:val="000000"/>
        </w:rPr>
        <w:t xml:space="preserve">if </w:t>
      </w:r>
      <w:r w:rsidRPr="00436D87">
        <w:rPr>
          <w:color w:val="000000"/>
        </w:rPr>
        <w:t>(</w:t>
      </w:r>
      <w:r w:rsidRPr="00436D87">
        <w:rPr>
          <w:b/>
          <w:bCs/>
          <w:color w:val="000000"/>
        </w:rPr>
        <w:t>kondisi_1</w:t>
      </w:r>
      <w:r w:rsidRPr="00436D87">
        <w:rPr>
          <w:color w:val="000000"/>
        </w:rPr>
        <w:t>) { </w:t>
      </w:r>
    </w:p>
    <w:p w14:paraId="586B9AA5" w14:textId="77777777" w:rsidR="00436D87" w:rsidRPr="00436D87" w:rsidRDefault="00436D87" w:rsidP="00436D87">
      <w:pPr>
        <w:pStyle w:val="NormalWeb"/>
        <w:spacing w:before="70" w:beforeAutospacing="0" w:after="0" w:afterAutospacing="0" w:line="360" w:lineRule="auto"/>
        <w:ind w:left="1433"/>
        <w:jc w:val="both"/>
      </w:pPr>
      <w:r w:rsidRPr="00436D87">
        <w:rPr>
          <w:color w:val="000000"/>
        </w:rPr>
        <w:t>// pernyataan-1; </w:t>
      </w:r>
    </w:p>
    <w:p w14:paraId="33189704" w14:textId="77777777" w:rsidR="00436D87" w:rsidRPr="00436D87" w:rsidRDefault="00436D87" w:rsidP="00436D87">
      <w:pPr>
        <w:pStyle w:val="NormalWeb"/>
        <w:spacing w:before="72" w:beforeAutospacing="0" w:after="0" w:afterAutospacing="0" w:line="360" w:lineRule="auto"/>
        <w:ind w:left="1012"/>
        <w:jc w:val="both"/>
      </w:pPr>
      <w:r w:rsidRPr="00436D87">
        <w:rPr>
          <w:color w:val="000000"/>
        </w:rPr>
        <w:t xml:space="preserve">} </w:t>
      </w:r>
      <w:r w:rsidRPr="00436D87">
        <w:rPr>
          <w:b/>
          <w:bCs/>
          <w:color w:val="000000"/>
        </w:rPr>
        <w:t xml:space="preserve">else if </w:t>
      </w:r>
      <w:r w:rsidRPr="00436D87">
        <w:rPr>
          <w:color w:val="000000"/>
        </w:rPr>
        <w:t>(</w:t>
      </w:r>
      <w:r w:rsidRPr="00436D87">
        <w:rPr>
          <w:b/>
          <w:bCs/>
          <w:color w:val="000000"/>
        </w:rPr>
        <w:t>kondisi_2</w:t>
      </w:r>
      <w:r w:rsidRPr="00436D87">
        <w:rPr>
          <w:color w:val="000000"/>
        </w:rPr>
        <w:t>) { </w:t>
      </w:r>
    </w:p>
    <w:p w14:paraId="51663D95" w14:textId="77777777" w:rsidR="00436D87" w:rsidRPr="00436D87" w:rsidRDefault="00436D87" w:rsidP="00436D87">
      <w:pPr>
        <w:pStyle w:val="NormalWeb"/>
        <w:spacing w:before="70" w:beforeAutospacing="0" w:after="0" w:afterAutospacing="0" w:line="360" w:lineRule="auto"/>
        <w:ind w:left="1454"/>
        <w:jc w:val="both"/>
      </w:pPr>
      <w:r w:rsidRPr="00436D87">
        <w:rPr>
          <w:color w:val="000000"/>
        </w:rPr>
        <w:t>// pernyataan-2; </w:t>
      </w:r>
    </w:p>
    <w:p w14:paraId="5A5561C2" w14:textId="77777777" w:rsidR="00436D87" w:rsidRPr="00436D87" w:rsidRDefault="00436D87" w:rsidP="00436D87">
      <w:pPr>
        <w:pStyle w:val="NormalWeb"/>
        <w:spacing w:before="72" w:beforeAutospacing="0" w:after="0" w:afterAutospacing="0" w:line="360" w:lineRule="auto"/>
        <w:ind w:left="1454"/>
        <w:jc w:val="both"/>
      </w:pPr>
      <w:r w:rsidRPr="00436D87">
        <w:rPr>
          <w:b/>
          <w:bCs/>
          <w:color w:val="000000"/>
        </w:rPr>
        <w:t xml:space="preserve">if </w:t>
      </w:r>
      <w:r w:rsidRPr="00436D87">
        <w:rPr>
          <w:color w:val="000000"/>
        </w:rPr>
        <w:t>(</w:t>
      </w:r>
      <w:r w:rsidRPr="00436D87">
        <w:rPr>
          <w:b/>
          <w:bCs/>
          <w:color w:val="000000"/>
        </w:rPr>
        <w:t>kondisi_3</w:t>
      </w:r>
      <w:r w:rsidRPr="00436D87">
        <w:rPr>
          <w:color w:val="000000"/>
        </w:rPr>
        <w:t>) { </w:t>
      </w:r>
    </w:p>
    <w:p w14:paraId="18942725" w14:textId="77777777" w:rsidR="00436D87" w:rsidRPr="00436D87" w:rsidRDefault="00436D87" w:rsidP="00436D87">
      <w:pPr>
        <w:pStyle w:val="NormalWeb"/>
        <w:spacing w:before="70" w:beforeAutospacing="0" w:after="0" w:afterAutospacing="0" w:line="360" w:lineRule="auto"/>
        <w:ind w:left="2171"/>
        <w:jc w:val="both"/>
      </w:pPr>
      <w:r w:rsidRPr="00436D87">
        <w:rPr>
          <w:b/>
          <w:bCs/>
          <w:color w:val="000000"/>
        </w:rPr>
        <w:t xml:space="preserve">// </w:t>
      </w:r>
      <w:r w:rsidRPr="00436D87">
        <w:rPr>
          <w:color w:val="000000"/>
        </w:rPr>
        <w:t>pernyataan-3; </w:t>
      </w:r>
    </w:p>
    <w:p w14:paraId="06AE7DDA" w14:textId="77777777" w:rsidR="00436D87" w:rsidRPr="00436D87" w:rsidRDefault="00436D87" w:rsidP="00436D87">
      <w:pPr>
        <w:pStyle w:val="NormalWeb"/>
        <w:spacing w:before="72" w:beforeAutospacing="0" w:after="0" w:afterAutospacing="0" w:line="360" w:lineRule="auto"/>
        <w:ind w:left="1458"/>
        <w:jc w:val="both"/>
      </w:pPr>
      <w:r w:rsidRPr="00436D87">
        <w:rPr>
          <w:color w:val="000000"/>
        </w:rPr>
        <w:t>} </w:t>
      </w:r>
    </w:p>
    <w:p w14:paraId="6F1ECBA4" w14:textId="77777777" w:rsidR="00436D87" w:rsidRPr="00436D87" w:rsidRDefault="00436D87" w:rsidP="00436D87">
      <w:pPr>
        <w:pStyle w:val="NormalWeb"/>
        <w:spacing w:before="70" w:beforeAutospacing="0" w:after="0" w:afterAutospacing="0" w:line="360" w:lineRule="auto"/>
        <w:ind w:left="1012"/>
        <w:jc w:val="both"/>
      </w:pPr>
      <w:r w:rsidRPr="00436D87">
        <w:rPr>
          <w:color w:val="000000"/>
        </w:rPr>
        <w:t xml:space="preserve">} </w:t>
      </w:r>
      <w:r w:rsidRPr="00436D87">
        <w:rPr>
          <w:b/>
          <w:bCs/>
          <w:color w:val="000000"/>
        </w:rPr>
        <w:t xml:space="preserve">else </w:t>
      </w:r>
      <w:r w:rsidRPr="00436D87">
        <w:rPr>
          <w:color w:val="000000"/>
        </w:rPr>
        <w:t>{ </w:t>
      </w:r>
    </w:p>
    <w:p w14:paraId="0B773C4E" w14:textId="77777777" w:rsidR="00436D87" w:rsidRPr="00436D87" w:rsidRDefault="00436D87" w:rsidP="00436D87">
      <w:pPr>
        <w:pStyle w:val="NormalWeb"/>
        <w:spacing w:before="72" w:beforeAutospacing="0" w:after="0" w:afterAutospacing="0" w:line="360" w:lineRule="auto"/>
        <w:ind w:left="1454"/>
        <w:jc w:val="both"/>
      </w:pPr>
      <w:r w:rsidRPr="00436D87">
        <w:rPr>
          <w:color w:val="000000"/>
        </w:rPr>
        <w:t>// pernyataan-4; </w:t>
      </w:r>
    </w:p>
    <w:p w14:paraId="78513B33" w14:textId="77777777" w:rsidR="00436D87" w:rsidRPr="00436D87" w:rsidRDefault="00436D87" w:rsidP="00436D87">
      <w:pPr>
        <w:pStyle w:val="NormalWeb"/>
        <w:spacing w:before="70" w:beforeAutospacing="0" w:after="0" w:afterAutospacing="0" w:line="360" w:lineRule="auto"/>
        <w:ind w:left="1012"/>
        <w:jc w:val="both"/>
      </w:pPr>
      <w:r w:rsidRPr="00436D87">
        <w:rPr>
          <w:color w:val="000000"/>
        </w:rPr>
        <w:t>} </w:t>
      </w:r>
    </w:p>
    <w:p w14:paraId="5F58FC93" w14:textId="77777777" w:rsidR="00436D87" w:rsidRPr="00436D87" w:rsidRDefault="00436D87" w:rsidP="00436D87">
      <w:pPr>
        <w:pStyle w:val="NormalWeb"/>
        <w:spacing w:before="368" w:beforeAutospacing="0" w:after="0" w:afterAutospacing="0" w:line="360" w:lineRule="auto"/>
        <w:ind w:left="220" w:hanging="220"/>
        <w:jc w:val="both"/>
      </w:pPr>
      <w:r w:rsidRPr="00436D87">
        <w:rPr>
          <w:b/>
          <w:bCs/>
          <w:color w:val="000000"/>
        </w:rPr>
        <w:t xml:space="preserve">Tantangan </w:t>
      </w:r>
      <w:r w:rsidRPr="00436D87">
        <w:rPr>
          <w:color w:val="000000"/>
        </w:rPr>
        <w:t>: </w:t>
      </w:r>
    </w:p>
    <w:p w14:paraId="73DE86B7" w14:textId="3289C997" w:rsidR="00436D87" w:rsidRPr="00436D87" w:rsidRDefault="00436D87" w:rsidP="00436D87">
      <w:pPr>
        <w:pStyle w:val="NormalWeb"/>
        <w:spacing w:before="56" w:beforeAutospacing="0" w:after="0" w:afterAutospacing="0" w:line="360" w:lineRule="auto"/>
        <w:ind w:left="220" w:right="53" w:hanging="220"/>
        <w:jc w:val="both"/>
      </w:pPr>
      <w:r w:rsidRPr="00436D87">
        <w:rPr>
          <w:color w:val="000000"/>
        </w:rPr>
        <w:t>•</w:t>
      </w:r>
      <w:r>
        <w:rPr>
          <w:color w:val="000000"/>
        </w:rPr>
        <w:tab/>
      </w:r>
      <w:r w:rsidRPr="00436D87">
        <w:rPr>
          <w:color w:val="000000"/>
        </w:rPr>
        <w:t>Buatlah 2 buah seleksi kondisi. Seleksi kondisi sederhana dan seleksi kondisi  bersarang ! </w:t>
      </w:r>
    </w:p>
    <w:p w14:paraId="3AE3093A" w14:textId="77777777" w:rsidR="00436D87" w:rsidRPr="00436D87" w:rsidRDefault="00436D87" w:rsidP="00436D87">
      <w:pPr>
        <w:pStyle w:val="NormalWeb"/>
        <w:spacing w:before="332" w:beforeAutospacing="0" w:after="0" w:afterAutospacing="0" w:line="360" w:lineRule="auto"/>
        <w:jc w:val="both"/>
      </w:pPr>
      <w:r w:rsidRPr="00436D87">
        <w:rPr>
          <w:b/>
          <w:bCs/>
          <w:color w:val="000000"/>
        </w:rPr>
        <w:t>D.2. Pengulangan (for, while, do-while) </w:t>
      </w:r>
    </w:p>
    <w:p w14:paraId="32E5BB88" w14:textId="77777777" w:rsidR="00436D87" w:rsidRPr="00436D87" w:rsidRDefault="00436D87" w:rsidP="00436D87">
      <w:pPr>
        <w:pStyle w:val="NormalWeb"/>
        <w:spacing w:before="44" w:beforeAutospacing="0" w:after="0" w:afterAutospacing="0" w:line="360" w:lineRule="auto"/>
        <w:ind w:right="48" w:firstLine="429"/>
        <w:jc w:val="both"/>
      </w:pPr>
      <w:r w:rsidRPr="00436D87">
        <w:rPr>
          <w:color w:val="000000"/>
        </w:rPr>
        <w:t xml:space="preserve">Pengulangan digunakan untuk mengeksekusi blok kode berulang kali. JavaScript  menyediakan beberapa jenis pengulangan, yaitu </w:t>
      </w:r>
      <w:r w:rsidRPr="00436D87">
        <w:rPr>
          <w:b/>
          <w:bCs/>
          <w:color w:val="000000"/>
        </w:rPr>
        <w:t>for</w:t>
      </w:r>
      <w:r w:rsidRPr="00436D87">
        <w:rPr>
          <w:color w:val="000000"/>
        </w:rPr>
        <w:t xml:space="preserve">, </w:t>
      </w:r>
      <w:r w:rsidRPr="00436D87">
        <w:rPr>
          <w:b/>
          <w:bCs/>
          <w:color w:val="000000"/>
        </w:rPr>
        <w:t>while</w:t>
      </w:r>
      <w:r w:rsidRPr="00436D87">
        <w:rPr>
          <w:color w:val="000000"/>
        </w:rPr>
        <w:t xml:space="preserve">, dan </w:t>
      </w:r>
      <w:r w:rsidRPr="00436D87">
        <w:rPr>
          <w:b/>
          <w:bCs/>
          <w:color w:val="000000"/>
        </w:rPr>
        <w:t>do-while</w:t>
      </w:r>
      <w:r w:rsidRPr="00436D87">
        <w:rPr>
          <w:color w:val="000000"/>
        </w:rPr>
        <w:t xml:space="preserve">. Loop </w:t>
      </w:r>
      <w:r w:rsidRPr="00436D87">
        <w:rPr>
          <w:b/>
          <w:bCs/>
          <w:color w:val="000000"/>
        </w:rPr>
        <w:t xml:space="preserve">for </w:t>
      </w:r>
      <w:r w:rsidRPr="00436D87">
        <w:rPr>
          <w:color w:val="000000"/>
        </w:rPr>
        <w:t xml:space="preserve">digunakan ketika Anda mengetahui berapa kali iterasi yang dibutuhkan, </w:t>
      </w:r>
      <w:r w:rsidRPr="00436D87">
        <w:rPr>
          <w:b/>
          <w:bCs/>
          <w:color w:val="000000"/>
        </w:rPr>
        <w:t xml:space="preserve">while </w:t>
      </w:r>
      <w:r w:rsidRPr="00436D87">
        <w:rPr>
          <w:color w:val="000000"/>
        </w:rPr>
        <w:t xml:space="preserve">digunakan  ketika Anda hanya ingin menjalankan loop selama kondisi tertentu terpenuhi, dan </w:t>
      </w:r>
      <w:r w:rsidRPr="00436D87">
        <w:rPr>
          <w:b/>
          <w:bCs/>
          <w:color w:val="000000"/>
        </w:rPr>
        <w:t xml:space="preserve">do-while </w:t>
      </w:r>
      <w:r w:rsidRPr="00436D87">
        <w:rPr>
          <w:color w:val="000000"/>
        </w:rPr>
        <w:t>digunakan ketika Anda ingin menjalankan loop setidaknya sekali sebelum mengevaluasi  kondisi. </w:t>
      </w:r>
    </w:p>
    <w:p w14:paraId="3258127F" w14:textId="77777777" w:rsidR="00436D87" w:rsidRDefault="00436D87" w:rsidP="00436D87">
      <w:pPr>
        <w:pStyle w:val="NormalWeb"/>
        <w:spacing w:before="328" w:beforeAutospacing="0" w:after="0" w:afterAutospacing="0"/>
        <w:ind w:left="576"/>
      </w:pPr>
      <w:r>
        <w:rPr>
          <w:color w:val="000000"/>
        </w:rPr>
        <w:t>Syntax umum : </w:t>
      </w:r>
    </w:p>
    <w:p w14:paraId="77CA4D8D" w14:textId="77777777" w:rsidR="00436D87" w:rsidRDefault="00436D87" w:rsidP="00436D87">
      <w:pPr>
        <w:pStyle w:val="NormalWeb"/>
        <w:spacing w:before="58" w:beforeAutospacing="0" w:after="0" w:afterAutospacing="0"/>
        <w:ind w:left="718"/>
      </w:pPr>
      <w:r>
        <w:rPr>
          <w:rFonts w:ascii="Arial" w:hAnsi="Arial" w:cs="Arial"/>
          <w:color w:val="000000"/>
          <w:sz w:val="20"/>
          <w:szCs w:val="20"/>
        </w:rPr>
        <w:t xml:space="preserve">• </w:t>
      </w:r>
      <w:r>
        <w:rPr>
          <w:rFonts w:ascii="Courier New" w:hAnsi="Courier New" w:cs="Courier New"/>
          <w:b/>
          <w:bCs/>
          <w:color w:val="000000"/>
          <w:sz w:val="20"/>
          <w:szCs w:val="20"/>
        </w:rPr>
        <w:t xml:space="preserve">for </w:t>
      </w:r>
      <w:r>
        <w:rPr>
          <w:rFonts w:ascii="Arial" w:hAnsi="Arial" w:cs="Arial"/>
          <w:color w:val="000000"/>
          <w:sz w:val="20"/>
          <w:szCs w:val="20"/>
        </w:rPr>
        <w:t xml:space="preserve">→ </w:t>
      </w:r>
      <w:r>
        <w:rPr>
          <w:rFonts w:ascii="Courier New" w:hAnsi="Courier New" w:cs="Courier New"/>
          <w:b/>
          <w:bCs/>
          <w:color w:val="000000"/>
          <w:sz w:val="20"/>
          <w:szCs w:val="20"/>
        </w:rPr>
        <w:t xml:space="preserve">for </w:t>
      </w:r>
      <w:r>
        <w:rPr>
          <w:rFonts w:ascii="Courier New" w:hAnsi="Courier New" w:cs="Courier New"/>
          <w:color w:val="000000"/>
          <w:sz w:val="20"/>
          <w:szCs w:val="20"/>
        </w:rPr>
        <w:t>(</w:t>
      </w:r>
      <w:r>
        <w:rPr>
          <w:rFonts w:ascii="Courier New" w:hAnsi="Courier New" w:cs="Courier New"/>
          <w:b/>
          <w:bCs/>
          <w:color w:val="000000"/>
          <w:sz w:val="20"/>
          <w:szCs w:val="20"/>
        </w:rPr>
        <w:t>inisialisasi</w:t>
      </w:r>
      <w:r>
        <w:rPr>
          <w:rFonts w:ascii="Courier New" w:hAnsi="Courier New" w:cs="Courier New"/>
          <w:color w:val="000000"/>
          <w:sz w:val="20"/>
          <w:szCs w:val="20"/>
        </w:rPr>
        <w:t xml:space="preserve">; </w:t>
      </w:r>
      <w:r>
        <w:rPr>
          <w:rFonts w:ascii="Courier New" w:hAnsi="Courier New" w:cs="Courier New"/>
          <w:b/>
          <w:bCs/>
          <w:color w:val="000000"/>
          <w:sz w:val="20"/>
          <w:szCs w:val="20"/>
        </w:rPr>
        <w:t>kondisi</w:t>
      </w:r>
      <w:r>
        <w:rPr>
          <w:rFonts w:ascii="Courier New" w:hAnsi="Courier New" w:cs="Courier New"/>
          <w:color w:val="000000"/>
          <w:sz w:val="20"/>
          <w:szCs w:val="20"/>
        </w:rPr>
        <w:t xml:space="preserve">; </w:t>
      </w:r>
      <w:r>
        <w:rPr>
          <w:rFonts w:ascii="Courier New" w:hAnsi="Courier New" w:cs="Courier New"/>
          <w:b/>
          <w:bCs/>
          <w:color w:val="000000"/>
          <w:sz w:val="20"/>
          <w:szCs w:val="20"/>
        </w:rPr>
        <w:t>iterasi</w:t>
      </w:r>
      <w:r>
        <w:rPr>
          <w:rFonts w:ascii="Courier New" w:hAnsi="Courier New" w:cs="Courier New"/>
          <w:color w:val="000000"/>
          <w:sz w:val="20"/>
          <w:szCs w:val="20"/>
        </w:rPr>
        <w:t>) { </w:t>
      </w:r>
    </w:p>
    <w:p w14:paraId="270E1C00" w14:textId="77777777" w:rsidR="00436D87" w:rsidRDefault="00436D87" w:rsidP="00436D87">
      <w:pPr>
        <w:pStyle w:val="NormalWeb"/>
        <w:spacing w:before="70" w:beforeAutospacing="0" w:after="0" w:afterAutospacing="0"/>
        <w:ind w:right="2200"/>
        <w:jc w:val="right"/>
      </w:pPr>
      <w:r>
        <w:rPr>
          <w:rFonts w:ascii="Courier New" w:hAnsi="Courier New" w:cs="Courier New"/>
          <w:color w:val="000000"/>
          <w:sz w:val="20"/>
          <w:szCs w:val="20"/>
        </w:rPr>
        <w:t>// pernyataan yang ingin diulang; </w:t>
      </w:r>
    </w:p>
    <w:p w14:paraId="6354F68D" w14:textId="77777777" w:rsidR="00436D87" w:rsidRDefault="00436D87" w:rsidP="00436D87">
      <w:pPr>
        <w:pStyle w:val="NormalWeb"/>
        <w:spacing w:before="72" w:beforeAutospacing="0" w:after="0" w:afterAutospacing="0"/>
        <w:ind w:left="2159"/>
      </w:pPr>
      <w:r>
        <w:rPr>
          <w:rFonts w:ascii="Courier New" w:hAnsi="Courier New" w:cs="Courier New"/>
          <w:color w:val="000000"/>
          <w:sz w:val="20"/>
          <w:szCs w:val="20"/>
        </w:rPr>
        <w:t> } </w:t>
      </w:r>
    </w:p>
    <w:p w14:paraId="4D837529" w14:textId="77777777" w:rsidR="00436D87" w:rsidRDefault="00436D87" w:rsidP="00436D87">
      <w:pPr>
        <w:pStyle w:val="NormalWeb"/>
        <w:spacing w:before="70" w:beforeAutospacing="0" w:after="0" w:afterAutospacing="0"/>
        <w:ind w:left="718"/>
      </w:pPr>
      <w:r>
        <w:rPr>
          <w:rFonts w:ascii="Arial" w:hAnsi="Arial" w:cs="Arial"/>
          <w:color w:val="000000"/>
          <w:sz w:val="20"/>
          <w:szCs w:val="20"/>
        </w:rPr>
        <w:t xml:space="preserve">• </w:t>
      </w:r>
      <w:r>
        <w:rPr>
          <w:rFonts w:ascii="Courier New" w:hAnsi="Courier New" w:cs="Courier New"/>
          <w:b/>
          <w:bCs/>
          <w:color w:val="000000"/>
          <w:sz w:val="20"/>
          <w:szCs w:val="20"/>
        </w:rPr>
        <w:t xml:space="preserve">while </w:t>
      </w:r>
      <w:r>
        <w:rPr>
          <w:rFonts w:ascii="Arial" w:hAnsi="Arial" w:cs="Arial"/>
          <w:color w:val="000000"/>
          <w:sz w:val="20"/>
          <w:szCs w:val="20"/>
        </w:rPr>
        <w:t xml:space="preserve">→ </w:t>
      </w:r>
      <w:r>
        <w:rPr>
          <w:rFonts w:ascii="Courier New" w:hAnsi="Courier New" w:cs="Courier New"/>
          <w:b/>
          <w:bCs/>
          <w:color w:val="000000"/>
          <w:sz w:val="20"/>
          <w:szCs w:val="20"/>
        </w:rPr>
        <w:t xml:space="preserve">while </w:t>
      </w:r>
      <w:r>
        <w:rPr>
          <w:rFonts w:ascii="Courier New" w:hAnsi="Courier New" w:cs="Courier New"/>
          <w:color w:val="000000"/>
          <w:sz w:val="20"/>
          <w:szCs w:val="20"/>
        </w:rPr>
        <w:t>(</w:t>
      </w:r>
      <w:r>
        <w:rPr>
          <w:rFonts w:ascii="Courier New" w:hAnsi="Courier New" w:cs="Courier New"/>
          <w:b/>
          <w:bCs/>
          <w:color w:val="000000"/>
          <w:sz w:val="20"/>
          <w:szCs w:val="20"/>
        </w:rPr>
        <w:t>kondisi</w:t>
      </w:r>
      <w:r>
        <w:rPr>
          <w:rFonts w:ascii="Courier New" w:hAnsi="Courier New" w:cs="Courier New"/>
          <w:color w:val="000000"/>
          <w:sz w:val="20"/>
          <w:szCs w:val="20"/>
        </w:rPr>
        <w:t>) { </w:t>
      </w:r>
    </w:p>
    <w:p w14:paraId="47327BFD" w14:textId="77777777" w:rsidR="00436D87" w:rsidRDefault="00436D87" w:rsidP="00436D87">
      <w:pPr>
        <w:pStyle w:val="NormalWeb"/>
        <w:spacing w:before="72" w:beforeAutospacing="0" w:after="0" w:afterAutospacing="0"/>
        <w:ind w:right="2579"/>
        <w:jc w:val="right"/>
      </w:pPr>
      <w:r>
        <w:rPr>
          <w:rFonts w:ascii="Courier New" w:hAnsi="Courier New" w:cs="Courier New"/>
          <w:color w:val="000000"/>
          <w:sz w:val="20"/>
          <w:szCs w:val="20"/>
        </w:rPr>
        <w:lastRenderedPageBreak/>
        <w:t>// Blok kode yang akan diulang</w:t>
      </w:r>
    </w:p>
    <w:p w14:paraId="76CB676F" w14:textId="77777777" w:rsidR="00436D87" w:rsidRDefault="00436D87" w:rsidP="00436D87">
      <w:pPr>
        <w:pStyle w:val="NormalWeb"/>
        <w:spacing w:before="0" w:beforeAutospacing="0" w:after="0" w:afterAutospacing="0"/>
        <w:ind w:right="880"/>
        <w:jc w:val="right"/>
      </w:pPr>
      <w:r>
        <w:rPr>
          <w:rFonts w:ascii="Courier New" w:hAnsi="Courier New" w:cs="Courier New"/>
          <w:color w:val="000000"/>
          <w:sz w:val="20"/>
          <w:szCs w:val="20"/>
        </w:rPr>
        <w:t>// Perhatikan bahwa kondisi akan dievaluasi  </w:t>
      </w:r>
    </w:p>
    <w:p w14:paraId="744BF4F2" w14:textId="77777777" w:rsidR="00436D87" w:rsidRDefault="00436D87" w:rsidP="00436D87">
      <w:pPr>
        <w:pStyle w:val="NormalWeb"/>
        <w:spacing w:before="70" w:beforeAutospacing="0" w:after="0" w:afterAutospacing="0"/>
        <w:ind w:left="2993"/>
      </w:pPr>
      <w:r>
        <w:rPr>
          <w:rFonts w:ascii="Courier New" w:hAnsi="Courier New" w:cs="Courier New"/>
          <w:color w:val="000000"/>
          <w:sz w:val="20"/>
          <w:szCs w:val="20"/>
        </w:rPr>
        <w:t>sebelum setiap iterasi </w:t>
      </w:r>
    </w:p>
    <w:p w14:paraId="2100F036" w14:textId="77777777" w:rsidR="00436D87" w:rsidRDefault="00436D87" w:rsidP="00436D87">
      <w:pPr>
        <w:pStyle w:val="NormalWeb"/>
        <w:spacing w:before="72" w:beforeAutospacing="0" w:after="0" w:afterAutospacing="0"/>
        <w:ind w:left="2159"/>
      </w:pPr>
      <w:r>
        <w:rPr>
          <w:rFonts w:ascii="Courier New" w:hAnsi="Courier New" w:cs="Courier New"/>
          <w:color w:val="000000"/>
          <w:sz w:val="20"/>
          <w:szCs w:val="20"/>
        </w:rPr>
        <w:t> } </w:t>
      </w:r>
    </w:p>
    <w:p w14:paraId="3C0C0AAE" w14:textId="77777777" w:rsidR="00436D87" w:rsidRDefault="00436D87" w:rsidP="00436D87">
      <w:pPr>
        <w:pStyle w:val="NormalWeb"/>
        <w:spacing w:before="70" w:beforeAutospacing="0" w:after="0" w:afterAutospacing="0"/>
        <w:ind w:left="718"/>
      </w:pPr>
      <w:r>
        <w:rPr>
          <w:rFonts w:ascii="Arial" w:hAnsi="Arial" w:cs="Arial"/>
          <w:color w:val="000000"/>
          <w:sz w:val="20"/>
          <w:szCs w:val="20"/>
        </w:rPr>
        <w:t xml:space="preserve">• </w:t>
      </w:r>
      <w:r>
        <w:rPr>
          <w:rFonts w:ascii="Courier New" w:hAnsi="Courier New" w:cs="Courier New"/>
          <w:b/>
          <w:bCs/>
          <w:color w:val="000000"/>
          <w:sz w:val="20"/>
          <w:szCs w:val="20"/>
        </w:rPr>
        <w:t xml:space="preserve">do-while </w:t>
      </w:r>
      <w:r>
        <w:rPr>
          <w:rFonts w:ascii="Arial" w:hAnsi="Arial" w:cs="Arial"/>
          <w:color w:val="000000"/>
          <w:sz w:val="20"/>
          <w:szCs w:val="20"/>
        </w:rPr>
        <w:t xml:space="preserve">→ </w:t>
      </w:r>
      <w:r>
        <w:rPr>
          <w:rFonts w:ascii="Courier New" w:hAnsi="Courier New" w:cs="Courier New"/>
          <w:b/>
          <w:bCs/>
          <w:color w:val="000000"/>
          <w:sz w:val="20"/>
          <w:szCs w:val="20"/>
        </w:rPr>
        <w:t xml:space="preserve">do </w:t>
      </w:r>
      <w:r>
        <w:rPr>
          <w:rFonts w:ascii="Courier New" w:hAnsi="Courier New" w:cs="Courier New"/>
          <w:color w:val="000000"/>
          <w:sz w:val="20"/>
          <w:szCs w:val="20"/>
        </w:rPr>
        <w:t>{ </w:t>
      </w:r>
    </w:p>
    <w:p w14:paraId="35027E7E" w14:textId="77777777" w:rsidR="00436D87" w:rsidRDefault="00436D87" w:rsidP="00436D87">
      <w:pPr>
        <w:pStyle w:val="NormalWeb"/>
        <w:spacing w:before="72" w:beforeAutospacing="0" w:after="0" w:afterAutospacing="0"/>
        <w:ind w:right="2560"/>
        <w:jc w:val="right"/>
      </w:pPr>
      <w:r>
        <w:rPr>
          <w:rFonts w:ascii="Courier New" w:hAnsi="Courier New" w:cs="Courier New"/>
          <w:color w:val="000000"/>
          <w:sz w:val="20"/>
          <w:szCs w:val="20"/>
        </w:rPr>
        <w:t>// Blok kode yang akan diulang </w:t>
      </w:r>
    </w:p>
    <w:p w14:paraId="3BBB73FA" w14:textId="77777777" w:rsidR="00436D87" w:rsidRDefault="00436D87" w:rsidP="00436D87">
      <w:pPr>
        <w:pStyle w:val="NormalWeb"/>
        <w:spacing w:before="70" w:beforeAutospacing="0" w:after="0" w:afterAutospacing="0"/>
        <w:ind w:right="-6"/>
        <w:jc w:val="right"/>
      </w:pPr>
      <w:r>
        <w:rPr>
          <w:rFonts w:ascii="Courier New" w:hAnsi="Courier New" w:cs="Courier New"/>
          <w:color w:val="000000"/>
          <w:sz w:val="20"/>
          <w:szCs w:val="20"/>
        </w:rPr>
        <w:t>// Perhatikan bahwa blok kode akan dijalankan  </w:t>
      </w:r>
    </w:p>
    <w:p w14:paraId="215D0D3F" w14:textId="77777777" w:rsidR="00436D87" w:rsidRDefault="00436D87" w:rsidP="00436D87">
      <w:pPr>
        <w:pStyle w:val="NormalWeb"/>
        <w:spacing w:before="72" w:beforeAutospacing="0" w:after="0" w:afterAutospacing="0"/>
        <w:ind w:right="880"/>
        <w:jc w:val="right"/>
      </w:pPr>
      <w:r>
        <w:rPr>
          <w:rFonts w:ascii="Courier New" w:hAnsi="Courier New" w:cs="Courier New"/>
          <w:color w:val="000000"/>
          <w:sz w:val="20"/>
          <w:szCs w:val="20"/>
        </w:rPr>
        <w:t>setidaknya sekali sebelum kondisi dievaluasi </w:t>
      </w:r>
    </w:p>
    <w:p w14:paraId="09D1F20C" w14:textId="77777777" w:rsidR="00436D87" w:rsidRDefault="00436D87" w:rsidP="00436D87">
      <w:pPr>
        <w:pStyle w:val="NormalWeb"/>
        <w:spacing w:before="70" w:beforeAutospacing="0" w:after="0" w:afterAutospacing="0"/>
        <w:ind w:left="2570"/>
      </w:pPr>
      <w:r>
        <w:rPr>
          <w:rFonts w:ascii="Courier New" w:hAnsi="Courier New" w:cs="Courier New"/>
          <w:color w:val="000000"/>
          <w:sz w:val="20"/>
          <w:szCs w:val="20"/>
        </w:rPr>
        <w:t xml:space="preserve">} </w:t>
      </w:r>
      <w:r>
        <w:rPr>
          <w:rFonts w:ascii="Courier New" w:hAnsi="Courier New" w:cs="Courier New"/>
          <w:b/>
          <w:bCs/>
          <w:color w:val="000000"/>
          <w:sz w:val="20"/>
          <w:szCs w:val="20"/>
        </w:rPr>
        <w:t xml:space="preserve">while </w:t>
      </w:r>
      <w:r>
        <w:rPr>
          <w:rFonts w:ascii="Courier New" w:hAnsi="Courier New" w:cs="Courier New"/>
          <w:color w:val="000000"/>
          <w:sz w:val="20"/>
          <w:szCs w:val="20"/>
        </w:rPr>
        <w:t>(</w:t>
      </w:r>
      <w:r>
        <w:rPr>
          <w:rFonts w:ascii="Courier New" w:hAnsi="Courier New" w:cs="Courier New"/>
          <w:b/>
          <w:bCs/>
          <w:color w:val="000000"/>
          <w:sz w:val="20"/>
          <w:szCs w:val="20"/>
        </w:rPr>
        <w:t>kondisi</w:t>
      </w:r>
      <w:r>
        <w:rPr>
          <w:rFonts w:ascii="Courier New" w:hAnsi="Courier New" w:cs="Courier New"/>
          <w:color w:val="000000"/>
          <w:sz w:val="20"/>
          <w:szCs w:val="20"/>
        </w:rPr>
        <w:t>); </w:t>
      </w:r>
    </w:p>
    <w:p w14:paraId="563F66C3" w14:textId="77777777" w:rsidR="00436D87" w:rsidRPr="00436D87" w:rsidRDefault="00436D87" w:rsidP="00436D87">
      <w:pPr>
        <w:pStyle w:val="NormalWeb"/>
        <w:spacing w:before="368" w:beforeAutospacing="0" w:after="0" w:afterAutospacing="0" w:line="360" w:lineRule="auto"/>
        <w:jc w:val="both"/>
      </w:pPr>
      <w:r w:rsidRPr="00436D87">
        <w:rPr>
          <w:b/>
          <w:bCs/>
          <w:color w:val="000000"/>
        </w:rPr>
        <w:t xml:space="preserve">Tantangan </w:t>
      </w:r>
      <w:r w:rsidRPr="00436D87">
        <w:rPr>
          <w:color w:val="000000"/>
        </w:rPr>
        <w:t>: </w:t>
      </w:r>
    </w:p>
    <w:p w14:paraId="59562DB7" w14:textId="77777777" w:rsidR="00436D87" w:rsidRPr="00436D87" w:rsidRDefault="00436D87" w:rsidP="00436D87">
      <w:pPr>
        <w:pStyle w:val="NormalWeb"/>
        <w:spacing w:before="56" w:beforeAutospacing="0" w:after="0" w:afterAutospacing="0" w:line="360" w:lineRule="auto"/>
        <w:jc w:val="both"/>
      </w:pPr>
      <w:r w:rsidRPr="00436D87">
        <w:rPr>
          <w:color w:val="000000"/>
        </w:rPr>
        <w:t>• Praktikan 3 macam perulangan, dan coba pahami cara kerjanya! </w:t>
      </w:r>
    </w:p>
    <w:p w14:paraId="5A24AE61" w14:textId="77777777" w:rsidR="00436D87" w:rsidRPr="00436D87" w:rsidRDefault="00436D87" w:rsidP="00436D87">
      <w:pPr>
        <w:pStyle w:val="NormalWeb"/>
        <w:spacing w:before="354" w:beforeAutospacing="0" w:after="0" w:afterAutospacing="0" w:line="360" w:lineRule="auto"/>
        <w:ind w:right="53" w:firstLine="429"/>
        <w:jc w:val="both"/>
      </w:pPr>
      <w:r w:rsidRPr="00436D87">
        <w:rPr>
          <w:color w:val="000000"/>
        </w:rPr>
        <w:t>Dengan memahami dan menguasai struktur kontrol ini, Anda dapat mengendalikan alur  eksekusi program dengan lebih efisien dan fleksibel dalam pengembangan aplikasi  JavaScript. </w:t>
      </w:r>
    </w:p>
    <w:p w14:paraId="4C42A477" w14:textId="77777777" w:rsidR="00436D87" w:rsidRDefault="00436D87" w:rsidP="00436D87">
      <w:pPr>
        <w:pStyle w:val="NormalWeb"/>
        <w:spacing w:before="645" w:beforeAutospacing="0" w:after="0" w:afterAutospacing="0" w:line="360" w:lineRule="auto"/>
        <w:ind w:left="3"/>
      </w:pPr>
      <w:r>
        <w:rPr>
          <w:b/>
          <w:bCs/>
          <w:color w:val="000000"/>
        </w:rPr>
        <w:t>E. Fungsi </w:t>
      </w:r>
    </w:p>
    <w:p w14:paraId="33AC5248" w14:textId="77777777" w:rsidR="00436D87" w:rsidRDefault="00436D87" w:rsidP="00436D87">
      <w:pPr>
        <w:pStyle w:val="NormalWeb"/>
        <w:spacing w:before="39" w:beforeAutospacing="0" w:after="0" w:afterAutospacing="0" w:line="360" w:lineRule="auto"/>
        <w:ind w:left="1" w:right="49" w:firstLine="428"/>
        <w:jc w:val="both"/>
      </w:pPr>
      <w:r>
        <w:rPr>
          <w:color w:val="000000"/>
        </w:rPr>
        <w:t>Fungsi adalah blok kode yang dirancang untuk melakukan tugas tertentu. Dengan  menggunakan fungsi, Anda dapat mengorganisir kode Anda menjadi bagian-bagian yang lebih  kecil dan dapat digunakan kembali. Dalam JavaScript, fungsi sangat penting dan dapat  digunakan untuk berbagai tujuan, mulai dari mengeksekusi tugas sederhana hingga mengelola  logika yang kompleks dalam aplikasi Anda. </w:t>
      </w:r>
    </w:p>
    <w:p w14:paraId="74DD60F4" w14:textId="77777777" w:rsidR="00436D87" w:rsidRDefault="00436D87" w:rsidP="00436D87">
      <w:pPr>
        <w:pStyle w:val="NormalWeb"/>
        <w:spacing w:before="330" w:beforeAutospacing="0" w:after="0" w:afterAutospacing="0" w:line="360" w:lineRule="auto"/>
      </w:pPr>
      <w:r>
        <w:rPr>
          <w:color w:val="000000"/>
        </w:rPr>
        <w:t>Kegunaan fungsi : </w:t>
      </w:r>
    </w:p>
    <w:p w14:paraId="6BDD77CF" w14:textId="77777777" w:rsidR="00436D87" w:rsidRPr="00436D87" w:rsidRDefault="00436D87" w:rsidP="00436D87">
      <w:pPr>
        <w:pStyle w:val="NormalWeb"/>
        <w:spacing w:before="56" w:beforeAutospacing="0" w:after="0" w:afterAutospacing="0" w:line="360" w:lineRule="auto"/>
        <w:ind w:left="220" w:right="54" w:hanging="220"/>
        <w:jc w:val="both"/>
      </w:pPr>
      <w:r w:rsidRPr="00436D87">
        <w:rPr>
          <w:color w:val="000000"/>
        </w:rPr>
        <w:t>• Fungsi digunakan untuk mengelompokkan serangkaian pernyataan menjadi satu unit  yang dapat dipanggil. </w:t>
      </w:r>
    </w:p>
    <w:p w14:paraId="2A4A341D" w14:textId="77777777" w:rsidR="00436D87" w:rsidRDefault="00436D87" w:rsidP="00436D87">
      <w:pPr>
        <w:pStyle w:val="NormalWeb"/>
        <w:spacing w:before="32" w:beforeAutospacing="0" w:after="0" w:afterAutospacing="0" w:line="360" w:lineRule="auto"/>
        <w:ind w:left="220" w:hanging="220"/>
        <w:jc w:val="both"/>
      </w:pPr>
      <w:r w:rsidRPr="00436D87">
        <w:rPr>
          <w:color w:val="000000"/>
        </w:rPr>
        <w:t>• Saat fungsi dipanggil, blok kode di dalamnya dieksekusi.</w:t>
      </w:r>
      <w:r>
        <w:rPr>
          <w:color w:val="000000"/>
        </w:rPr>
        <w:t> </w:t>
      </w:r>
    </w:p>
    <w:p w14:paraId="7BBE165F" w14:textId="77777777" w:rsidR="00436D87" w:rsidRDefault="00436D87" w:rsidP="00436D87">
      <w:pPr>
        <w:pStyle w:val="NormalWeb"/>
        <w:spacing w:before="354" w:beforeAutospacing="0" w:after="0" w:afterAutospacing="0"/>
        <w:ind w:left="437"/>
      </w:pPr>
      <w:r>
        <w:rPr>
          <w:color w:val="000000"/>
        </w:rPr>
        <w:t>Syntax umum :  </w:t>
      </w:r>
    </w:p>
    <w:p w14:paraId="466D328C" w14:textId="77777777" w:rsidR="00436D87" w:rsidRDefault="00436D87" w:rsidP="00436D87">
      <w:pPr>
        <w:pStyle w:val="NormalWeb"/>
        <w:spacing w:before="58" w:beforeAutospacing="0" w:after="0" w:afterAutospacing="0"/>
        <w:ind w:left="640"/>
      </w:pPr>
      <w:r>
        <w:rPr>
          <w:rFonts w:ascii="Arial" w:hAnsi="Arial" w:cs="Arial"/>
          <w:color w:val="000000"/>
          <w:sz w:val="20"/>
          <w:szCs w:val="20"/>
        </w:rPr>
        <w:t xml:space="preserve">→ </w:t>
      </w:r>
      <w:r>
        <w:rPr>
          <w:rFonts w:ascii="Courier New" w:hAnsi="Courier New" w:cs="Courier New"/>
          <w:b/>
          <w:bCs/>
          <w:color w:val="000000"/>
          <w:sz w:val="20"/>
          <w:szCs w:val="20"/>
        </w:rPr>
        <w:t>function namaFungsi</w:t>
      </w:r>
      <w:r>
        <w:rPr>
          <w:rFonts w:ascii="Courier New" w:hAnsi="Courier New" w:cs="Courier New"/>
          <w:color w:val="000000"/>
          <w:sz w:val="20"/>
          <w:szCs w:val="20"/>
        </w:rPr>
        <w:t>(</w:t>
      </w:r>
      <w:r>
        <w:rPr>
          <w:rFonts w:ascii="Courier New" w:hAnsi="Courier New" w:cs="Courier New"/>
          <w:b/>
          <w:bCs/>
          <w:color w:val="000000"/>
          <w:sz w:val="20"/>
          <w:szCs w:val="20"/>
        </w:rPr>
        <w:t>parameter1</w:t>
      </w:r>
      <w:r>
        <w:rPr>
          <w:rFonts w:ascii="Courier New" w:hAnsi="Courier New" w:cs="Courier New"/>
          <w:color w:val="000000"/>
          <w:sz w:val="20"/>
          <w:szCs w:val="20"/>
        </w:rPr>
        <w:t xml:space="preserve">, </w:t>
      </w:r>
      <w:r>
        <w:rPr>
          <w:rFonts w:ascii="Courier New" w:hAnsi="Courier New" w:cs="Courier New"/>
          <w:b/>
          <w:bCs/>
          <w:color w:val="000000"/>
          <w:sz w:val="20"/>
          <w:szCs w:val="20"/>
        </w:rPr>
        <w:t>parameter2</w:t>
      </w:r>
      <w:r>
        <w:rPr>
          <w:rFonts w:ascii="Courier New" w:hAnsi="Courier New" w:cs="Courier New"/>
          <w:color w:val="000000"/>
          <w:sz w:val="20"/>
          <w:szCs w:val="20"/>
        </w:rPr>
        <w:t xml:space="preserve">, </w:t>
      </w:r>
      <w:r>
        <w:rPr>
          <w:rFonts w:ascii="Courier New" w:hAnsi="Courier New" w:cs="Courier New"/>
          <w:b/>
          <w:bCs/>
          <w:color w:val="000000"/>
          <w:sz w:val="20"/>
          <w:szCs w:val="20"/>
        </w:rPr>
        <w:t>...</w:t>
      </w:r>
      <w:r>
        <w:rPr>
          <w:rFonts w:ascii="Courier New" w:hAnsi="Courier New" w:cs="Courier New"/>
          <w:color w:val="000000"/>
          <w:sz w:val="20"/>
          <w:szCs w:val="20"/>
        </w:rPr>
        <w:t>) { </w:t>
      </w:r>
    </w:p>
    <w:p w14:paraId="6638FE66" w14:textId="77777777" w:rsidR="00436D87" w:rsidRDefault="00436D87" w:rsidP="00436D87">
      <w:pPr>
        <w:pStyle w:val="NormalWeb"/>
        <w:spacing w:before="70" w:beforeAutospacing="0" w:after="0" w:afterAutospacing="0"/>
        <w:ind w:left="993" w:right="1063" w:hanging="19"/>
      </w:pPr>
      <w:r>
        <w:rPr>
          <w:rFonts w:ascii="Courier New" w:hAnsi="Courier New" w:cs="Courier New"/>
          <w:color w:val="000000"/>
          <w:sz w:val="20"/>
          <w:szCs w:val="20"/>
        </w:rPr>
        <w:t> // Blok kode yang akan dieksekusi saat fungsi dipanggil } </w:t>
      </w:r>
    </w:p>
    <w:p w14:paraId="1956F141" w14:textId="77777777" w:rsidR="00436D87" w:rsidRPr="00436D87" w:rsidRDefault="00436D87" w:rsidP="00436D87">
      <w:pPr>
        <w:rPr>
          <w:lang w:val="en-US"/>
        </w:rPr>
      </w:pPr>
    </w:p>
    <w:p w14:paraId="0E97BEA3" w14:textId="77777777" w:rsidR="00261662" w:rsidRPr="00261662" w:rsidRDefault="00261662" w:rsidP="00261662">
      <w:pPr>
        <w:rPr>
          <w:lang w:val="en-US"/>
        </w:rPr>
      </w:pPr>
    </w:p>
    <w:p w14:paraId="610CABE6" w14:textId="200D05C6" w:rsidR="006A74EB" w:rsidRPr="006A74EB" w:rsidRDefault="00C6653A" w:rsidP="006A74EB">
      <w:pPr>
        <w:pStyle w:val="Heading1"/>
        <w:spacing w:before="0" w:line="360" w:lineRule="auto"/>
        <w:rPr>
          <w:rFonts w:cs="Times New Roman"/>
          <w:b/>
          <w:bCs/>
          <w:sz w:val="24"/>
          <w:szCs w:val="24"/>
        </w:rPr>
      </w:pPr>
      <w:r>
        <w:rPr>
          <w:noProof/>
        </w:rPr>
        <w:lastRenderedPageBreak/>
        <w:drawing>
          <wp:anchor distT="0" distB="0" distL="114300" distR="114300" simplePos="0" relativeHeight="251658240" behindDoc="0" locked="0" layoutInCell="1" allowOverlap="1" wp14:anchorId="4EFD25E5" wp14:editId="591C0B63">
            <wp:simplePos x="0" y="0"/>
            <wp:positionH relativeFrom="column">
              <wp:posOffset>-1472078</wp:posOffset>
            </wp:positionH>
            <wp:positionV relativeFrom="paragraph">
              <wp:posOffset>-1058870</wp:posOffset>
            </wp:positionV>
            <wp:extent cx="7612740" cy="10660070"/>
            <wp:effectExtent l="0" t="0" r="762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7185" cy="10750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4EB" w:rsidRPr="00C0012B">
        <w:rPr>
          <w:rFonts w:cs="Times New Roman"/>
          <w:b/>
          <w:bCs/>
          <w:sz w:val="24"/>
          <w:szCs w:val="24"/>
        </w:rPr>
        <w:t>BAB I</w:t>
      </w:r>
      <w:r w:rsidR="006A74EB">
        <w:rPr>
          <w:rFonts w:cs="Times New Roman"/>
          <w:b/>
          <w:bCs/>
          <w:sz w:val="24"/>
          <w:szCs w:val="24"/>
          <w:lang w:val="en-US"/>
        </w:rPr>
        <w:t>II</w:t>
      </w:r>
      <w:r w:rsidR="006A74EB" w:rsidRPr="00C0012B">
        <w:rPr>
          <w:rFonts w:cs="Times New Roman"/>
          <w:b/>
          <w:bCs/>
          <w:sz w:val="24"/>
          <w:szCs w:val="24"/>
        </w:rPr>
        <w:t xml:space="preserve"> </w:t>
      </w:r>
      <w:r w:rsidR="006A74EB">
        <w:rPr>
          <w:rFonts w:cs="Times New Roman"/>
          <w:b/>
          <w:bCs/>
          <w:sz w:val="24"/>
          <w:szCs w:val="24"/>
        </w:rPr>
        <w:br/>
      </w:r>
      <w:r w:rsidR="006A74EB">
        <w:rPr>
          <w:rFonts w:cs="Times New Roman"/>
          <w:b/>
          <w:bCs/>
          <w:sz w:val="24"/>
          <w:szCs w:val="24"/>
          <w:lang w:val="en-US"/>
        </w:rPr>
        <w:t>TUGAS PENDAHULUAN</w:t>
      </w:r>
    </w:p>
    <w:p w14:paraId="3E2B73EA" w14:textId="48658C78" w:rsidR="006A74EB" w:rsidRPr="00C0012B" w:rsidRDefault="006A74EB" w:rsidP="006A74EB">
      <w:pPr>
        <w:spacing w:line="360" w:lineRule="auto"/>
        <w:ind w:left="540" w:hanging="540"/>
        <w:jc w:val="both"/>
        <w:rPr>
          <w:rFonts w:cs="Times New Roman"/>
          <w:b/>
          <w:szCs w:val="24"/>
        </w:rPr>
      </w:pPr>
    </w:p>
    <w:p w14:paraId="7B2FEA56" w14:textId="69F9EE1B" w:rsidR="00EF5CAB" w:rsidRPr="006A74EB" w:rsidRDefault="006A74EB" w:rsidP="006A74EB">
      <w:pPr>
        <w:spacing w:line="360" w:lineRule="auto"/>
        <w:jc w:val="center"/>
        <w:rPr>
          <w:rFonts w:cs="Times New Roman"/>
          <w:color w:val="000000"/>
          <w:szCs w:val="24"/>
          <w:shd w:val="clear" w:color="auto" w:fill="FCFCFC"/>
          <w:lang w:val="en-US"/>
        </w:rPr>
      </w:pPr>
      <w:r>
        <w:rPr>
          <w:rFonts w:cs="Times New Roman"/>
          <w:b/>
          <w:szCs w:val="24"/>
          <w:lang w:val="en-US"/>
        </w:rPr>
        <w:t>(TULIS DIKERTAS, DISCAN DAN MASUKKAN KE BAGIAN INI)</w:t>
      </w:r>
    </w:p>
    <w:p w14:paraId="5D83A1EB" w14:textId="413CFBB8" w:rsidR="00C0012B" w:rsidRDefault="00C0012B" w:rsidP="00FD6163">
      <w:pPr>
        <w:spacing w:after="0" w:line="360" w:lineRule="auto"/>
        <w:jc w:val="both"/>
        <w:rPr>
          <w:rFonts w:eastAsia="SimSun" w:cs="Times New Roman"/>
          <w:b/>
          <w:bCs/>
          <w:color w:val="000000"/>
          <w:szCs w:val="24"/>
        </w:rPr>
      </w:pPr>
      <w:r>
        <w:rPr>
          <w:rFonts w:cs="Times New Roman"/>
          <w:b/>
          <w:bCs/>
          <w:szCs w:val="24"/>
        </w:rPr>
        <w:br w:type="page"/>
      </w:r>
    </w:p>
    <w:p w14:paraId="306198CB" w14:textId="77777777" w:rsidR="00EF5CAB" w:rsidRDefault="00C0012B" w:rsidP="006A74EB">
      <w:pPr>
        <w:pStyle w:val="Heading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 xml:space="preserve">IMPLEMENTASI </w:t>
      </w:r>
    </w:p>
    <w:p w14:paraId="0FDBCB76" w14:textId="26E38E5F" w:rsidR="006A74EB" w:rsidRPr="00C0012B" w:rsidRDefault="00574486" w:rsidP="006A74EB">
      <w:pPr>
        <w:pStyle w:val="Heading2"/>
        <w:numPr>
          <w:ilvl w:val="1"/>
          <w:numId w:val="11"/>
        </w:numPr>
        <w:spacing w:before="0" w:line="360" w:lineRule="auto"/>
        <w:rPr>
          <w:rFonts w:cs="Times New Roman"/>
          <w:b/>
          <w:bCs/>
          <w:szCs w:val="24"/>
        </w:rPr>
      </w:pPr>
      <w:proofErr w:type="spellStart"/>
      <w:r>
        <w:rPr>
          <w:rFonts w:cs="Times New Roman"/>
          <w:b/>
          <w:bCs/>
          <w:szCs w:val="24"/>
          <w:lang w:val="en-US"/>
        </w:rPr>
        <w:t>Soal</w:t>
      </w:r>
      <w:proofErr w:type="spellEnd"/>
    </w:p>
    <w:p w14:paraId="7321FC89" w14:textId="77777777" w:rsidR="00DC3F32" w:rsidRPr="00DC3F32" w:rsidRDefault="00DC3F32" w:rsidP="00DC3F32">
      <w:pPr>
        <w:pStyle w:val="ListParagraph"/>
        <w:numPr>
          <w:ilvl w:val="0"/>
          <w:numId w:val="18"/>
        </w:numPr>
        <w:spacing w:after="0" w:line="360" w:lineRule="auto"/>
        <w:ind w:left="220" w:hanging="190"/>
        <w:jc w:val="both"/>
        <w:rPr>
          <w:rFonts w:cs="Times New Roman"/>
          <w:szCs w:val="24"/>
          <w:lang w:val="en-US"/>
        </w:rPr>
      </w:pPr>
      <w:r>
        <w:t xml:space="preserve">Buatlah sebuah validasi form register dengan ketentuan seperti berikut: </w:t>
      </w:r>
    </w:p>
    <w:p w14:paraId="137D1783" w14:textId="77777777" w:rsidR="00DC3F32" w:rsidRDefault="00DC3F32" w:rsidP="00DC3F32">
      <w:pPr>
        <w:spacing w:after="0" w:line="360" w:lineRule="auto"/>
        <w:ind w:left="440"/>
        <w:jc w:val="both"/>
      </w:pPr>
      <w:r>
        <w:t xml:space="preserve">1. Form input first name dan last name tidak boleh kurang dari 3 huruf dan tidak boleh lebih dari 10 huruf, jika validasi yang di inputkan user kurang sesuai maka tampilkan pesan validasi “First Name tidak boleh kurang dari 3 dan melebihi 10 character”, “Last Name tidak boleh kurang dari 3 dan melebihi 10 character”. </w:t>
      </w:r>
    </w:p>
    <w:p w14:paraId="12287327" w14:textId="77777777" w:rsidR="00DC3F32" w:rsidRDefault="00DC3F32" w:rsidP="00DC3F32">
      <w:pPr>
        <w:spacing w:after="0" w:line="360" w:lineRule="auto"/>
        <w:ind w:left="440"/>
        <w:jc w:val="both"/>
      </w:pPr>
      <w:r>
        <w:t xml:space="preserve">2. Form email tidak boleh kosong, format form email harus valid, jika validasi yang di inputkan user kurang sesuai maka tampilkan pesan validasi “email tidak boleh kosong”, “maaf email tidak valid”. </w:t>
      </w:r>
    </w:p>
    <w:p w14:paraId="1F6F1B9F" w14:textId="77777777" w:rsidR="00DC3F32" w:rsidRDefault="00DC3F32" w:rsidP="00DC3F32">
      <w:pPr>
        <w:spacing w:after="0" w:line="360" w:lineRule="auto"/>
        <w:ind w:left="440"/>
        <w:jc w:val="both"/>
      </w:pPr>
      <w:r>
        <w:t xml:space="preserve">3. Form nomor telepon tidak boleh kosong, form nomor telepon tidak boleh melebihi 12, jika validasi yang di inputkan user kurang sesuai maka tampilkan pesan validasi “no telepon tidak boleh kosong”, “no telepon tidak boleh lebih dari 12”,. </w:t>
      </w:r>
    </w:p>
    <w:p w14:paraId="3FD7B994" w14:textId="77777777" w:rsidR="00DC3F32" w:rsidRDefault="00DC3F32" w:rsidP="00DC3F32">
      <w:pPr>
        <w:spacing w:after="0" w:line="360" w:lineRule="auto"/>
        <w:ind w:left="440"/>
        <w:jc w:val="both"/>
      </w:pPr>
      <w:r>
        <w:t xml:space="preserve">4. Form password password harus min 8 character, huruf besar, huruf kecil, angka, dan karakter spesial, serta form password tidak boleh kosong. jika validasi yang di inputkan user kurang sesuai maka tampilkan pesan validasi “password tidak boleh kosong”, “password harus min 8 character, huruf besar, huruf kecil, angka, dan karakter spesial”. </w:t>
      </w:r>
    </w:p>
    <w:p w14:paraId="4EBCC0DB" w14:textId="04836574" w:rsidR="00DC3F32" w:rsidRPr="00DC3F32" w:rsidRDefault="00DC3F32" w:rsidP="00DC3F32">
      <w:pPr>
        <w:spacing w:after="0" w:line="360" w:lineRule="auto"/>
        <w:ind w:left="440"/>
        <w:jc w:val="both"/>
        <w:rPr>
          <w:rFonts w:cs="Times New Roman"/>
          <w:szCs w:val="24"/>
          <w:lang w:val="en-US"/>
        </w:rPr>
      </w:pPr>
      <w:r>
        <w:t>5. Form konfrimasi password harus sama atau sesuai dengan password, jika tidak maka akan muncul pesan validasi “Konfirmasi password harus sesuai dengan password”.</w:t>
      </w:r>
    </w:p>
    <w:p w14:paraId="6FFD89D0" w14:textId="5F1FAE9E" w:rsidR="008E6368" w:rsidRDefault="008E6368" w:rsidP="00C6653A">
      <w:pPr>
        <w:spacing w:after="0" w:line="360" w:lineRule="auto"/>
        <w:jc w:val="both"/>
        <w:rPr>
          <w:rFonts w:cs="Times New Roman"/>
          <w:szCs w:val="24"/>
          <w:lang w:val="en-US"/>
        </w:rPr>
      </w:pPr>
    </w:p>
    <w:p w14:paraId="5D7ABB23" w14:textId="486A2274" w:rsidR="00C6653A" w:rsidRDefault="00C6653A" w:rsidP="00C6653A">
      <w:pPr>
        <w:spacing w:after="0" w:line="360" w:lineRule="auto"/>
        <w:jc w:val="both"/>
        <w:rPr>
          <w:rFonts w:cs="Times New Roman"/>
          <w:szCs w:val="24"/>
          <w:lang w:val="en-US"/>
        </w:rPr>
      </w:pPr>
    </w:p>
    <w:p w14:paraId="2AB895D5" w14:textId="0658D01E" w:rsidR="00C6653A" w:rsidRDefault="00C6653A" w:rsidP="00C6653A">
      <w:pPr>
        <w:spacing w:after="0" w:line="360" w:lineRule="auto"/>
        <w:jc w:val="both"/>
        <w:rPr>
          <w:rFonts w:cs="Times New Roman"/>
          <w:szCs w:val="24"/>
          <w:lang w:val="en-US"/>
        </w:rPr>
      </w:pPr>
    </w:p>
    <w:p w14:paraId="1834CA2B" w14:textId="3C3CA119" w:rsidR="00C6653A" w:rsidRDefault="00C6653A" w:rsidP="00C6653A">
      <w:pPr>
        <w:spacing w:after="0" w:line="360" w:lineRule="auto"/>
        <w:jc w:val="both"/>
        <w:rPr>
          <w:rFonts w:cs="Times New Roman"/>
          <w:szCs w:val="24"/>
          <w:lang w:val="en-US"/>
        </w:rPr>
      </w:pPr>
    </w:p>
    <w:p w14:paraId="7CFD0EE0" w14:textId="13309C91" w:rsidR="00C6653A" w:rsidRDefault="00C6653A" w:rsidP="00C6653A">
      <w:pPr>
        <w:spacing w:after="0" w:line="360" w:lineRule="auto"/>
        <w:jc w:val="both"/>
        <w:rPr>
          <w:rFonts w:cs="Times New Roman"/>
          <w:szCs w:val="24"/>
          <w:lang w:val="en-US"/>
        </w:rPr>
      </w:pPr>
    </w:p>
    <w:p w14:paraId="4AF31D73" w14:textId="6BBD9626" w:rsidR="00C6653A" w:rsidRDefault="00C6653A" w:rsidP="00C6653A">
      <w:pPr>
        <w:spacing w:after="0" w:line="360" w:lineRule="auto"/>
        <w:jc w:val="both"/>
        <w:rPr>
          <w:rFonts w:cs="Times New Roman"/>
          <w:szCs w:val="24"/>
          <w:lang w:val="en-US"/>
        </w:rPr>
      </w:pPr>
    </w:p>
    <w:p w14:paraId="633613AF" w14:textId="2C9DFF5C" w:rsidR="00C6653A" w:rsidRDefault="00C6653A" w:rsidP="00C6653A">
      <w:pPr>
        <w:spacing w:after="0" w:line="360" w:lineRule="auto"/>
        <w:jc w:val="both"/>
        <w:rPr>
          <w:rFonts w:cs="Times New Roman"/>
          <w:szCs w:val="24"/>
          <w:lang w:val="en-US"/>
        </w:rPr>
      </w:pPr>
    </w:p>
    <w:p w14:paraId="445A3DA5" w14:textId="77777777" w:rsidR="00C6653A" w:rsidRPr="00C6653A" w:rsidRDefault="00C6653A" w:rsidP="00C6653A">
      <w:pPr>
        <w:spacing w:after="0" w:line="360" w:lineRule="auto"/>
        <w:jc w:val="both"/>
        <w:rPr>
          <w:rFonts w:cs="Times New Roman"/>
          <w:szCs w:val="24"/>
          <w:lang w:val="en-US"/>
        </w:rPr>
      </w:pPr>
    </w:p>
    <w:p w14:paraId="251FCF2B"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FD6163">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7D85884" w14:textId="2EA454FB" w:rsidR="001D3092" w:rsidRPr="00C6653A" w:rsidRDefault="00877C22" w:rsidP="00C6653A">
      <w:pPr>
        <w:pStyle w:val="Heading2"/>
        <w:numPr>
          <w:ilvl w:val="1"/>
          <w:numId w:val="1"/>
        </w:numPr>
        <w:spacing w:before="0" w:line="360" w:lineRule="auto"/>
        <w:rPr>
          <w:rFonts w:cs="Times New Roman"/>
          <w:b/>
          <w:bCs/>
          <w:szCs w:val="24"/>
          <w:lang w:val="en-US"/>
        </w:rPr>
      </w:pPr>
      <w:r>
        <w:rPr>
          <w:rFonts w:cs="Times New Roman"/>
          <w:b/>
          <w:bCs/>
          <w:szCs w:val="24"/>
          <w:lang w:val="en-US"/>
        </w:rPr>
        <w:t>Source Code</w:t>
      </w:r>
    </w:p>
    <w:p w14:paraId="3EB9F08D" w14:textId="05142D77" w:rsidR="00C6653A" w:rsidRDefault="00C6653A" w:rsidP="00C6653A">
      <w:pPr>
        <w:rPr>
          <w:lang w:val="en-US"/>
        </w:rPr>
      </w:pPr>
      <w:r>
        <w:rPr>
          <w:noProof/>
        </w:rPr>
        <w:drawing>
          <wp:inline distT="0" distB="0" distL="0" distR="0" wp14:anchorId="7844BA61" wp14:editId="44863CAA">
            <wp:extent cx="3424555" cy="81927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3887" cy="8382561"/>
                    </a:xfrm>
                    <a:prstGeom prst="rect">
                      <a:avLst/>
                    </a:prstGeom>
                    <a:noFill/>
                    <a:ln>
                      <a:noFill/>
                    </a:ln>
                  </pic:spPr>
                </pic:pic>
              </a:graphicData>
            </a:graphic>
          </wp:inline>
        </w:drawing>
      </w:r>
    </w:p>
    <w:p w14:paraId="7220DE7B" w14:textId="0C94E708" w:rsidR="00C6653A" w:rsidRPr="001D3092" w:rsidRDefault="00C6653A" w:rsidP="00C6653A">
      <w:pPr>
        <w:rPr>
          <w:lang w:val="en-US"/>
        </w:rPr>
      </w:pPr>
      <w:r>
        <w:rPr>
          <w:noProof/>
        </w:rPr>
        <w:lastRenderedPageBreak/>
        <w:drawing>
          <wp:inline distT="0" distB="0" distL="0" distR="0" wp14:anchorId="6261835C" wp14:editId="4B440C33">
            <wp:extent cx="3853180" cy="8531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180" cy="8531860"/>
                    </a:xfrm>
                    <a:prstGeom prst="rect">
                      <a:avLst/>
                    </a:prstGeom>
                    <a:noFill/>
                    <a:ln>
                      <a:noFill/>
                    </a:ln>
                  </pic:spPr>
                </pic:pic>
              </a:graphicData>
            </a:graphic>
          </wp:inline>
        </w:drawing>
      </w:r>
    </w:p>
    <w:p w14:paraId="00496218" w14:textId="17BB51B2" w:rsidR="008E6368" w:rsidRDefault="008E6368" w:rsidP="00283867">
      <w:pPr>
        <w:pStyle w:val="Heading2"/>
        <w:numPr>
          <w:ilvl w:val="1"/>
          <w:numId w:val="26"/>
        </w:numPr>
        <w:spacing w:line="360" w:lineRule="auto"/>
        <w:ind w:left="330"/>
        <w:jc w:val="both"/>
        <w:rPr>
          <w:b/>
          <w:lang w:val="en-US"/>
        </w:rPr>
      </w:pPr>
      <w:r>
        <w:rPr>
          <w:b/>
          <w:lang w:val="en-US"/>
        </w:rPr>
        <w:lastRenderedPageBreak/>
        <w:t>Hasil</w:t>
      </w:r>
    </w:p>
    <w:p w14:paraId="3465826A" w14:textId="77D72237" w:rsidR="00283867" w:rsidRDefault="00A378D9" w:rsidP="00444C07">
      <w:pPr>
        <w:rPr>
          <w:lang w:val="en-US"/>
        </w:rPr>
      </w:pPr>
      <w:r>
        <w:rPr>
          <w:noProof/>
        </w:rPr>
        <w:drawing>
          <wp:inline distT="0" distB="0" distL="0" distR="0" wp14:anchorId="283D9215" wp14:editId="16620CDC">
            <wp:extent cx="5027930" cy="4991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7930" cy="4991100"/>
                    </a:xfrm>
                    <a:prstGeom prst="rect">
                      <a:avLst/>
                    </a:prstGeom>
                    <a:noFill/>
                    <a:ln>
                      <a:noFill/>
                    </a:ln>
                  </pic:spPr>
                </pic:pic>
              </a:graphicData>
            </a:graphic>
          </wp:inline>
        </w:drawing>
      </w:r>
    </w:p>
    <w:p w14:paraId="45D244BD" w14:textId="555113E2" w:rsidR="00444C07" w:rsidRDefault="00C21BA9" w:rsidP="00444C07">
      <w:pPr>
        <w:spacing w:line="360" w:lineRule="auto"/>
        <w:jc w:val="both"/>
        <w:rPr>
          <w:lang w:val="en-US"/>
        </w:rPr>
      </w:pPr>
      <w:r>
        <w:rPr>
          <w:lang w:val="en-US"/>
        </w:rPr>
        <w:t>Membuat sebuah validasi</w:t>
      </w:r>
      <w:r w:rsidR="00A378D9">
        <w:rPr>
          <w:lang w:val="en-US"/>
        </w:rPr>
        <w:t xml:space="preserve"> </w:t>
      </w:r>
      <w:proofErr w:type="spellStart"/>
      <w:r>
        <w:rPr>
          <w:lang w:val="en-US"/>
        </w:rPr>
        <w:t>jika</w:t>
      </w:r>
      <w:proofErr w:type="spellEnd"/>
      <w:r>
        <w:rPr>
          <w:lang w:val="en-US"/>
        </w:rPr>
        <w:t xml:space="preserve"> </w:t>
      </w:r>
      <w:proofErr w:type="spellStart"/>
      <w:r>
        <w:rPr>
          <w:lang w:val="en-US"/>
        </w:rPr>
        <w:t>melakukan</w:t>
      </w:r>
      <w:proofErr w:type="spellEnd"/>
      <w:r>
        <w:rPr>
          <w:lang w:val="en-US"/>
        </w:rPr>
        <w:t xml:space="preserve"> sebuah </w:t>
      </w:r>
      <w:proofErr w:type="spellStart"/>
      <w:r>
        <w:rPr>
          <w:lang w:val="en-US"/>
        </w:rPr>
        <w:t>kondisi</w:t>
      </w:r>
      <w:proofErr w:type="spellEnd"/>
      <w:r>
        <w:rPr>
          <w:lang w:val="en-US"/>
        </w:rPr>
        <w:t xml:space="preserve"> </w:t>
      </w:r>
      <w:proofErr w:type="spellStart"/>
      <w:r>
        <w:rPr>
          <w:lang w:val="en-US"/>
        </w:rPr>
        <w:t>tertenu</w:t>
      </w:r>
      <w:proofErr w:type="spellEnd"/>
      <w:r>
        <w:rPr>
          <w:lang w:val="en-US"/>
        </w:rPr>
        <w:t xml:space="preserve"> pada </w:t>
      </w:r>
      <w:r w:rsidR="00A378D9">
        <w:rPr>
          <w:lang w:val="en-US"/>
        </w:rPr>
        <w:t>register</w:t>
      </w:r>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pengguna</w:t>
      </w:r>
      <w:proofErr w:type="spellEnd"/>
      <w:r w:rsidR="00037E39">
        <w:rPr>
          <w:lang w:val="en-US"/>
        </w:rPr>
        <w:t>.</w:t>
      </w:r>
    </w:p>
    <w:p w14:paraId="79B4B567" w14:textId="77777777" w:rsidR="008E6368" w:rsidRPr="00900970" w:rsidRDefault="008E6368" w:rsidP="00B65D48">
      <w:pPr>
        <w:spacing w:after="0" w:line="360" w:lineRule="auto"/>
        <w:rPr>
          <w:rFonts w:cs="Times New Roman"/>
          <w:szCs w:val="24"/>
        </w:rPr>
      </w:pPr>
    </w:p>
    <w:p w14:paraId="22A56D46" w14:textId="0917AC58" w:rsidR="00EF5CAB" w:rsidRPr="006A74EB" w:rsidRDefault="00225DFF" w:rsidP="006A74EB">
      <w:pPr>
        <w:pStyle w:val="Heading1"/>
        <w:rPr>
          <w:b/>
          <w:bCs/>
          <w:noProof/>
          <w:lang w:val="en-GB" w:eastAsia="id-ID"/>
        </w:rPr>
      </w:pPr>
      <w:r w:rsidRPr="006A74EB">
        <w:rPr>
          <w:b/>
          <w:bCs/>
        </w:rPr>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6A74EB"/>
    <w:p w14:paraId="0FF18E99" w14:textId="7992A4B4" w:rsidR="00EF5CAB" w:rsidRDefault="00425847">
      <w:pPr>
        <w:pStyle w:val="Heading2"/>
        <w:numPr>
          <w:ilvl w:val="1"/>
          <w:numId w:val="2"/>
        </w:numPr>
        <w:spacing w:before="0" w:line="360" w:lineRule="auto"/>
        <w:rPr>
          <w:rFonts w:cs="Times New Roman"/>
          <w:b/>
          <w:bCs/>
          <w:szCs w:val="24"/>
        </w:rPr>
      </w:pPr>
      <w:r>
        <w:rPr>
          <w:rFonts w:cs="Times New Roman"/>
          <w:b/>
          <w:bCs/>
          <w:szCs w:val="24"/>
          <w:lang w:val="en-US"/>
        </w:rPr>
        <w:t xml:space="preserve"> </w:t>
      </w:r>
      <w:r w:rsidR="00225DFF">
        <w:rPr>
          <w:rFonts w:cs="Times New Roman"/>
          <w:b/>
          <w:bCs/>
          <w:szCs w:val="24"/>
        </w:rPr>
        <w:t>Analisa</w:t>
      </w:r>
    </w:p>
    <w:p w14:paraId="0E36E2AF" w14:textId="107B4BF5" w:rsidR="00EF5CAB" w:rsidRDefault="00D64609" w:rsidP="00C21BA9">
      <w:pPr>
        <w:pStyle w:val="ListParagraph"/>
        <w:spacing w:line="360" w:lineRule="auto"/>
        <w:ind w:left="0" w:firstLine="440"/>
        <w:jc w:val="both"/>
        <w:rPr>
          <w:rFonts w:cs="Times New Roman"/>
          <w:szCs w:val="24"/>
        </w:rPr>
      </w:pPr>
      <w:r w:rsidRPr="00D64609">
        <w:rPr>
          <w:rFonts w:cs="Times New Roman"/>
          <w:szCs w:val="24"/>
        </w:rPr>
        <w:t xml:space="preserve">Dalam pemrograman JavaScript, pemahaman tentang konsep dasar seperti variabel, tipe data, struktur kontrol (seleksi kondisi, pengulangan), DOM manipulation, event listener, dan fungsi sangat penting. Variabel digunakan untuk menyimpan data, tipe data menentukan jenis nilai yang dapat disimpan, struktur </w:t>
      </w:r>
      <w:r w:rsidRPr="00D64609">
        <w:rPr>
          <w:rFonts w:cs="Times New Roman"/>
          <w:szCs w:val="24"/>
        </w:rPr>
        <w:lastRenderedPageBreak/>
        <w:t>kontrol digunakan untuk mengontrol alur eksekusi program berdasarkan kondisi tertentu, DOM manipulation memungkinkan manipulasi elemen HTML dalam dokumen, event listener digunakan untuk menanggapi interaksi pengguna, dan fungsi digunakan untuk mengorganisir kode menjadi bagian-bagian yang dapat digunakan kembali.</w:t>
      </w:r>
    </w:p>
    <w:p w14:paraId="651DB983" w14:textId="3255AE65" w:rsidR="007D4B9D" w:rsidRDefault="007D4B9D" w:rsidP="00C21BA9">
      <w:pPr>
        <w:pStyle w:val="ListParagraph"/>
        <w:spacing w:line="360" w:lineRule="auto"/>
        <w:ind w:left="0" w:firstLine="440"/>
        <w:jc w:val="both"/>
        <w:rPr>
          <w:rFonts w:cs="Times New Roman"/>
          <w:szCs w:val="24"/>
        </w:rPr>
      </w:pPr>
      <w:r w:rsidRPr="007D4B9D">
        <w:rPr>
          <w:rFonts w:cs="Times New Roman"/>
          <w:szCs w:val="24"/>
        </w:rPr>
        <w:t>Mahasiswa diharapkan dapat memahami konsep dasar ini dan mampu mengimplementasikannya dalam pembuatan program sederhana menggunakan JavaScript. Dengan pemahaman yang baik tentang konsep dasar JavaScript, mahasiswa dapat mengembangkan aplikasi web yang interaktif dan responsif.</w:t>
      </w:r>
    </w:p>
    <w:p w14:paraId="6AA30CAB" w14:textId="09C58DE5" w:rsidR="00EF5CAB" w:rsidRDefault="00425847">
      <w:pPr>
        <w:pStyle w:val="Heading2"/>
        <w:numPr>
          <w:ilvl w:val="1"/>
          <w:numId w:val="2"/>
        </w:numPr>
        <w:spacing w:before="0" w:line="360" w:lineRule="auto"/>
        <w:rPr>
          <w:rFonts w:cs="Times New Roman"/>
          <w:b/>
          <w:bCs/>
          <w:szCs w:val="24"/>
        </w:rPr>
      </w:pPr>
      <w:r>
        <w:rPr>
          <w:rFonts w:cs="Times New Roman"/>
          <w:b/>
          <w:bCs/>
          <w:szCs w:val="24"/>
          <w:lang w:val="en-US"/>
        </w:rPr>
        <w:t xml:space="preserve"> </w:t>
      </w:r>
      <w:r w:rsidR="00225DFF">
        <w:rPr>
          <w:rFonts w:cs="Times New Roman"/>
          <w:b/>
          <w:bCs/>
          <w:szCs w:val="24"/>
        </w:rPr>
        <w:t>Kesimpulan</w:t>
      </w:r>
    </w:p>
    <w:p w14:paraId="049B3EA2" w14:textId="77777777" w:rsidR="00BC6CA7" w:rsidRPr="00BC6CA7" w:rsidRDefault="00D0190B" w:rsidP="00BC6CA7">
      <w:pPr>
        <w:pStyle w:val="ListParagraph"/>
        <w:numPr>
          <w:ilvl w:val="0"/>
          <w:numId w:val="27"/>
        </w:numPr>
        <w:spacing w:line="360" w:lineRule="auto"/>
        <w:jc w:val="both"/>
        <w:rPr>
          <w:rFonts w:cs="Times New Roman"/>
          <w:szCs w:val="24"/>
        </w:rPr>
      </w:pPr>
      <w:r w:rsidRPr="00BC6CA7">
        <w:rPr>
          <w:rFonts w:cs="Times New Roman"/>
          <w:szCs w:val="24"/>
        </w:rPr>
        <w:t xml:space="preserve">Pemahaman konsep dasar JavaScript, seperti variabel, tipe data, struktur kontrol, DOM manipulation, event listener, dan fungsi, merupakan fondasi yang penting dalam pengembangan aplikasi web yang interaktif dan responsif. </w:t>
      </w:r>
    </w:p>
    <w:p w14:paraId="2BF10610" w14:textId="21A9A7E8" w:rsidR="00EF5CAB" w:rsidRPr="00BC6CA7" w:rsidRDefault="00D0190B" w:rsidP="00BC6CA7">
      <w:pPr>
        <w:pStyle w:val="ListParagraph"/>
        <w:numPr>
          <w:ilvl w:val="0"/>
          <w:numId w:val="27"/>
        </w:numPr>
        <w:spacing w:line="360" w:lineRule="auto"/>
        <w:jc w:val="both"/>
        <w:rPr>
          <w:rFonts w:cs="Times New Roman"/>
          <w:szCs w:val="24"/>
        </w:rPr>
      </w:pPr>
      <w:r w:rsidRPr="00BC6CA7">
        <w:rPr>
          <w:rFonts w:cs="Times New Roman"/>
          <w:szCs w:val="24"/>
        </w:rPr>
        <w:t>JavaScript memainkan peran kunci dalam ekosistem pengembangan web modern, memungkinkan pengembang untuk menciptakan aplikasi yang dinamis dan menarik bagi pengguna.</w:t>
      </w:r>
    </w:p>
    <w:sectPr w:rsidR="00EF5CAB" w:rsidRPr="00BC6CA7">
      <w:headerReference w:type="even" r:id="rId13"/>
      <w:headerReference w:type="default" r:id="rId14"/>
      <w:footerReference w:type="default" r:id="rId15"/>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04611" w14:textId="77777777" w:rsidR="003F1B10" w:rsidRDefault="003F1B10">
      <w:pPr>
        <w:spacing w:after="0" w:line="240" w:lineRule="auto"/>
      </w:pPr>
      <w:r>
        <w:separator/>
      </w:r>
    </w:p>
  </w:endnote>
  <w:endnote w:type="continuationSeparator" w:id="0">
    <w:p w14:paraId="1F7563B1" w14:textId="77777777" w:rsidR="003F1B10" w:rsidRDefault="003F1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8E6368" w:rsidRDefault="008E636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6421D" w14:textId="77777777" w:rsidR="003F1B10" w:rsidRDefault="003F1B10">
      <w:pPr>
        <w:spacing w:after="0" w:line="240" w:lineRule="auto"/>
      </w:pPr>
      <w:r>
        <w:separator/>
      </w:r>
    </w:p>
  </w:footnote>
  <w:footnote w:type="continuationSeparator" w:id="0">
    <w:p w14:paraId="475F7E50" w14:textId="77777777" w:rsidR="003F1B10" w:rsidRDefault="003F1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8E6368" w:rsidRDefault="008E6368">
    <w:pPr>
      <w:widowControl w:val="0"/>
      <w:autoSpaceDE w:val="0"/>
      <w:autoSpaceDN w:val="0"/>
      <w:adjustRightInd w:val="0"/>
      <w:spacing w:after="0" w:line="200" w:lineRule="exact"/>
      <w:rPr>
        <w:sz w:val="20"/>
        <w:szCs w:val="20"/>
      </w:rPr>
    </w:pPr>
    <w:r>
      <w:rPr>
        <w:noProof/>
        <w:lang w:val="en-ID" w:eastAsia="en-ID"/>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8E6368" w:rsidRDefault="008E6368">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8E6368" w:rsidRDefault="008E6368">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8E6368" w:rsidRDefault="008E6368">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1C52AE"/>
    <w:multiLevelType w:val="hybridMultilevel"/>
    <w:tmpl w:val="629ED9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172A03"/>
    <w:multiLevelType w:val="hybridMultilevel"/>
    <w:tmpl w:val="BE58D62E"/>
    <w:lvl w:ilvl="0" w:tplc="0BCE2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2801148"/>
    <w:multiLevelType w:val="multilevel"/>
    <w:tmpl w:val="456242B6"/>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4544756"/>
    <w:multiLevelType w:val="hybridMultilevel"/>
    <w:tmpl w:val="0504A946"/>
    <w:lvl w:ilvl="0" w:tplc="107CB49A">
      <w:start w:val="1"/>
      <w:numFmt w:val="lowerLetter"/>
      <w:lvlText w:val="%1."/>
      <w:lvlJc w:val="left"/>
      <w:pPr>
        <w:ind w:left="789" w:hanging="360"/>
      </w:pPr>
      <w:rPr>
        <w:rFonts w:hint="default"/>
        <w:color w:val="000000"/>
      </w:rPr>
    </w:lvl>
    <w:lvl w:ilvl="1" w:tplc="38090019" w:tentative="1">
      <w:start w:val="1"/>
      <w:numFmt w:val="lowerLetter"/>
      <w:lvlText w:val="%2."/>
      <w:lvlJc w:val="left"/>
      <w:pPr>
        <w:ind w:left="1509" w:hanging="360"/>
      </w:pPr>
    </w:lvl>
    <w:lvl w:ilvl="2" w:tplc="3809001B" w:tentative="1">
      <w:start w:val="1"/>
      <w:numFmt w:val="lowerRoman"/>
      <w:lvlText w:val="%3."/>
      <w:lvlJc w:val="right"/>
      <w:pPr>
        <w:ind w:left="2229" w:hanging="180"/>
      </w:pPr>
    </w:lvl>
    <w:lvl w:ilvl="3" w:tplc="3809000F" w:tentative="1">
      <w:start w:val="1"/>
      <w:numFmt w:val="decimal"/>
      <w:lvlText w:val="%4."/>
      <w:lvlJc w:val="left"/>
      <w:pPr>
        <w:ind w:left="2949" w:hanging="360"/>
      </w:pPr>
    </w:lvl>
    <w:lvl w:ilvl="4" w:tplc="38090019" w:tentative="1">
      <w:start w:val="1"/>
      <w:numFmt w:val="lowerLetter"/>
      <w:lvlText w:val="%5."/>
      <w:lvlJc w:val="left"/>
      <w:pPr>
        <w:ind w:left="3669" w:hanging="360"/>
      </w:pPr>
    </w:lvl>
    <w:lvl w:ilvl="5" w:tplc="3809001B" w:tentative="1">
      <w:start w:val="1"/>
      <w:numFmt w:val="lowerRoman"/>
      <w:lvlText w:val="%6."/>
      <w:lvlJc w:val="right"/>
      <w:pPr>
        <w:ind w:left="4389" w:hanging="180"/>
      </w:pPr>
    </w:lvl>
    <w:lvl w:ilvl="6" w:tplc="3809000F" w:tentative="1">
      <w:start w:val="1"/>
      <w:numFmt w:val="decimal"/>
      <w:lvlText w:val="%7."/>
      <w:lvlJc w:val="left"/>
      <w:pPr>
        <w:ind w:left="5109" w:hanging="360"/>
      </w:pPr>
    </w:lvl>
    <w:lvl w:ilvl="7" w:tplc="38090019" w:tentative="1">
      <w:start w:val="1"/>
      <w:numFmt w:val="lowerLetter"/>
      <w:lvlText w:val="%8."/>
      <w:lvlJc w:val="left"/>
      <w:pPr>
        <w:ind w:left="5829" w:hanging="360"/>
      </w:pPr>
    </w:lvl>
    <w:lvl w:ilvl="8" w:tplc="3809001B" w:tentative="1">
      <w:start w:val="1"/>
      <w:numFmt w:val="lowerRoman"/>
      <w:lvlText w:val="%9."/>
      <w:lvlJc w:val="right"/>
      <w:pPr>
        <w:ind w:left="6549" w:hanging="180"/>
      </w:pPr>
    </w:lvl>
  </w:abstractNum>
  <w:abstractNum w:abstractNumId="13" w15:restartNumberingAfterBreak="0">
    <w:nsid w:val="35FE0241"/>
    <w:multiLevelType w:val="hybridMultilevel"/>
    <w:tmpl w:val="420887C8"/>
    <w:lvl w:ilvl="0" w:tplc="38090017">
      <w:start w:val="1"/>
      <w:numFmt w:val="lowerLetter"/>
      <w:lvlText w:val="%1)"/>
      <w:lvlJc w:val="left"/>
      <w:pPr>
        <w:ind w:left="1149" w:hanging="360"/>
      </w:pPr>
    </w:lvl>
    <w:lvl w:ilvl="1" w:tplc="38090019" w:tentative="1">
      <w:start w:val="1"/>
      <w:numFmt w:val="lowerLetter"/>
      <w:lvlText w:val="%2."/>
      <w:lvlJc w:val="left"/>
      <w:pPr>
        <w:ind w:left="1869" w:hanging="360"/>
      </w:pPr>
    </w:lvl>
    <w:lvl w:ilvl="2" w:tplc="3809001B" w:tentative="1">
      <w:start w:val="1"/>
      <w:numFmt w:val="lowerRoman"/>
      <w:lvlText w:val="%3."/>
      <w:lvlJc w:val="right"/>
      <w:pPr>
        <w:ind w:left="2589" w:hanging="180"/>
      </w:pPr>
    </w:lvl>
    <w:lvl w:ilvl="3" w:tplc="3809000F" w:tentative="1">
      <w:start w:val="1"/>
      <w:numFmt w:val="decimal"/>
      <w:lvlText w:val="%4."/>
      <w:lvlJc w:val="left"/>
      <w:pPr>
        <w:ind w:left="3309" w:hanging="360"/>
      </w:pPr>
    </w:lvl>
    <w:lvl w:ilvl="4" w:tplc="38090019" w:tentative="1">
      <w:start w:val="1"/>
      <w:numFmt w:val="lowerLetter"/>
      <w:lvlText w:val="%5."/>
      <w:lvlJc w:val="left"/>
      <w:pPr>
        <w:ind w:left="4029" w:hanging="360"/>
      </w:pPr>
    </w:lvl>
    <w:lvl w:ilvl="5" w:tplc="3809001B" w:tentative="1">
      <w:start w:val="1"/>
      <w:numFmt w:val="lowerRoman"/>
      <w:lvlText w:val="%6."/>
      <w:lvlJc w:val="right"/>
      <w:pPr>
        <w:ind w:left="4749" w:hanging="180"/>
      </w:pPr>
    </w:lvl>
    <w:lvl w:ilvl="6" w:tplc="3809000F" w:tentative="1">
      <w:start w:val="1"/>
      <w:numFmt w:val="decimal"/>
      <w:lvlText w:val="%7."/>
      <w:lvlJc w:val="left"/>
      <w:pPr>
        <w:ind w:left="5469" w:hanging="360"/>
      </w:pPr>
    </w:lvl>
    <w:lvl w:ilvl="7" w:tplc="38090019" w:tentative="1">
      <w:start w:val="1"/>
      <w:numFmt w:val="lowerLetter"/>
      <w:lvlText w:val="%8."/>
      <w:lvlJc w:val="left"/>
      <w:pPr>
        <w:ind w:left="6189" w:hanging="360"/>
      </w:pPr>
    </w:lvl>
    <w:lvl w:ilvl="8" w:tplc="3809001B" w:tentative="1">
      <w:start w:val="1"/>
      <w:numFmt w:val="lowerRoman"/>
      <w:lvlText w:val="%9."/>
      <w:lvlJc w:val="right"/>
      <w:pPr>
        <w:ind w:left="6909" w:hanging="180"/>
      </w:pPr>
    </w:lvl>
  </w:abstractNum>
  <w:abstractNum w:abstractNumId="14"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41B07"/>
    <w:multiLevelType w:val="hybridMultilevel"/>
    <w:tmpl w:val="9CF288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7037172"/>
    <w:multiLevelType w:val="hybridMultilevel"/>
    <w:tmpl w:val="F7006A1E"/>
    <w:lvl w:ilvl="0" w:tplc="67BE4FF2">
      <w:start w:val="1"/>
      <w:numFmt w:val="lowerLetter"/>
      <w:lvlText w:val="%1."/>
      <w:lvlJc w:val="left"/>
      <w:pPr>
        <w:ind w:left="720" w:hanging="360"/>
      </w:pPr>
      <w:rPr>
        <w:rFonts w:hint="default"/>
        <w:color w:val="000000"/>
        <w:sz w:val="25"/>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6B3E68"/>
    <w:multiLevelType w:val="hybridMultilevel"/>
    <w:tmpl w:val="CE4E1D84"/>
    <w:lvl w:ilvl="0" w:tplc="3809000F">
      <w:start w:val="1"/>
      <w:numFmt w:val="decimal"/>
      <w:lvlText w:val="%1."/>
      <w:lvlJc w:val="left"/>
      <w:pPr>
        <w:ind w:left="1050" w:hanging="360"/>
      </w:pPr>
      <w:rPr>
        <w:rFonts w:hint="default"/>
      </w:rPr>
    </w:lvl>
    <w:lvl w:ilvl="1" w:tplc="38090019" w:tentative="1">
      <w:start w:val="1"/>
      <w:numFmt w:val="lowerLetter"/>
      <w:lvlText w:val="%2."/>
      <w:lvlJc w:val="left"/>
      <w:pPr>
        <w:ind w:left="1770" w:hanging="360"/>
      </w:pPr>
    </w:lvl>
    <w:lvl w:ilvl="2" w:tplc="3809001B" w:tentative="1">
      <w:start w:val="1"/>
      <w:numFmt w:val="lowerRoman"/>
      <w:lvlText w:val="%3."/>
      <w:lvlJc w:val="right"/>
      <w:pPr>
        <w:ind w:left="2490" w:hanging="180"/>
      </w:pPr>
    </w:lvl>
    <w:lvl w:ilvl="3" w:tplc="3809000F" w:tentative="1">
      <w:start w:val="1"/>
      <w:numFmt w:val="decimal"/>
      <w:lvlText w:val="%4."/>
      <w:lvlJc w:val="left"/>
      <w:pPr>
        <w:ind w:left="3210" w:hanging="360"/>
      </w:pPr>
    </w:lvl>
    <w:lvl w:ilvl="4" w:tplc="38090019" w:tentative="1">
      <w:start w:val="1"/>
      <w:numFmt w:val="lowerLetter"/>
      <w:lvlText w:val="%5."/>
      <w:lvlJc w:val="left"/>
      <w:pPr>
        <w:ind w:left="3930" w:hanging="360"/>
      </w:pPr>
    </w:lvl>
    <w:lvl w:ilvl="5" w:tplc="3809001B" w:tentative="1">
      <w:start w:val="1"/>
      <w:numFmt w:val="lowerRoman"/>
      <w:lvlText w:val="%6."/>
      <w:lvlJc w:val="right"/>
      <w:pPr>
        <w:ind w:left="4650" w:hanging="180"/>
      </w:pPr>
    </w:lvl>
    <w:lvl w:ilvl="6" w:tplc="3809000F" w:tentative="1">
      <w:start w:val="1"/>
      <w:numFmt w:val="decimal"/>
      <w:lvlText w:val="%7."/>
      <w:lvlJc w:val="left"/>
      <w:pPr>
        <w:ind w:left="5370" w:hanging="360"/>
      </w:pPr>
    </w:lvl>
    <w:lvl w:ilvl="7" w:tplc="38090019" w:tentative="1">
      <w:start w:val="1"/>
      <w:numFmt w:val="lowerLetter"/>
      <w:lvlText w:val="%8."/>
      <w:lvlJc w:val="left"/>
      <w:pPr>
        <w:ind w:left="6090" w:hanging="360"/>
      </w:pPr>
    </w:lvl>
    <w:lvl w:ilvl="8" w:tplc="3809001B" w:tentative="1">
      <w:start w:val="1"/>
      <w:numFmt w:val="lowerRoman"/>
      <w:lvlText w:val="%9."/>
      <w:lvlJc w:val="right"/>
      <w:pPr>
        <w:ind w:left="6810" w:hanging="180"/>
      </w:pPr>
    </w:lvl>
  </w:abstractNum>
  <w:abstractNum w:abstractNumId="19" w15:restartNumberingAfterBreak="0">
    <w:nsid w:val="593D4B57"/>
    <w:multiLevelType w:val="hybridMultilevel"/>
    <w:tmpl w:val="ED520A3C"/>
    <w:lvl w:ilvl="0" w:tplc="62DE555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9670FB8"/>
    <w:multiLevelType w:val="hybridMultilevel"/>
    <w:tmpl w:val="1238382A"/>
    <w:lvl w:ilvl="0" w:tplc="67BE4FF2">
      <w:start w:val="1"/>
      <w:numFmt w:val="lowerLetter"/>
      <w:lvlText w:val="%1."/>
      <w:lvlJc w:val="left"/>
      <w:pPr>
        <w:ind w:left="720" w:hanging="360"/>
      </w:pPr>
      <w:rPr>
        <w:rFonts w:hint="default"/>
        <w:color w:val="000000"/>
        <w:sz w:val="25"/>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E647591"/>
    <w:multiLevelType w:val="hybridMultilevel"/>
    <w:tmpl w:val="533A2AD2"/>
    <w:lvl w:ilvl="0" w:tplc="38090017">
      <w:start w:val="1"/>
      <w:numFmt w:val="lowerLetter"/>
      <w:lvlText w:val="%1)"/>
      <w:lvlJc w:val="left"/>
      <w:pPr>
        <w:ind w:left="1160" w:hanging="360"/>
      </w:pPr>
    </w:lvl>
    <w:lvl w:ilvl="1" w:tplc="38090019" w:tentative="1">
      <w:start w:val="1"/>
      <w:numFmt w:val="lowerLetter"/>
      <w:lvlText w:val="%2."/>
      <w:lvlJc w:val="left"/>
      <w:pPr>
        <w:ind w:left="1880" w:hanging="360"/>
      </w:pPr>
    </w:lvl>
    <w:lvl w:ilvl="2" w:tplc="3809001B" w:tentative="1">
      <w:start w:val="1"/>
      <w:numFmt w:val="lowerRoman"/>
      <w:lvlText w:val="%3."/>
      <w:lvlJc w:val="right"/>
      <w:pPr>
        <w:ind w:left="2600" w:hanging="180"/>
      </w:pPr>
    </w:lvl>
    <w:lvl w:ilvl="3" w:tplc="3809000F" w:tentative="1">
      <w:start w:val="1"/>
      <w:numFmt w:val="decimal"/>
      <w:lvlText w:val="%4."/>
      <w:lvlJc w:val="left"/>
      <w:pPr>
        <w:ind w:left="3320" w:hanging="360"/>
      </w:pPr>
    </w:lvl>
    <w:lvl w:ilvl="4" w:tplc="38090019" w:tentative="1">
      <w:start w:val="1"/>
      <w:numFmt w:val="lowerLetter"/>
      <w:lvlText w:val="%5."/>
      <w:lvlJc w:val="left"/>
      <w:pPr>
        <w:ind w:left="4040" w:hanging="360"/>
      </w:pPr>
    </w:lvl>
    <w:lvl w:ilvl="5" w:tplc="3809001B" w:tentative="1">
      <w:start w:val="1"/>
      <w:numFmt w:val="lowerRoman"/>
      <w:lvlText w:val="%6."/>
      <w:lvlJc w:val="right"/>
      <w:pPr>
        <w:ind w:left="4760" w:hanging="180"/>
      </w:pPr>
    </w:lvl>
    <w:lvl w:ilvl="6" w:tplc="3809000F" w:tentative="1">
      <w:start w:val="1"/>
      <w:numFmt w:val="decimal"/>
      <w:lvlText w:val="%7."/>
      <w:lvlJc w:val="left"/>
      <w:pPr>
        <w:ind w:left="5480" w:hanging="360"/>
      </w:pPr>
    </w:lvl>
    <w:lvl w:ilvl="7" w:tplc="38090019" w:tentative="1">
      <w:start w:val="1"/>
      <w:numFmt w:val="lowerLetter"/>
      <w:lvlText w:val="%8."/>
      <w:lvlJc w:val="left"/>
      <w:pPr>
        <w:ind w:left="6200" w:hanging="360"/>
      </w:pPr>
    </w:lvl>
    <w:lvl w:ilvl="8" w:tplc="3809001B" w:tentative="1">
      <w:start w:val="1"/>
      <w:numFmt w:val="lowerRoman"/>
      <w:lvlText w:val="%9."/>
      <w:lvlJc w:val="right"/>
      <w:pPr>
        <w:ind w:left="6920" w:hanging="180"/>
      </w:pPr>
    </w:lvl>
  </w:abstractNum>
  <w:abstractNum w:abstractNumId="22" w15:restartNumberingAfterBreak="0">
    <w:nsid w:val="5F5D38D2"/>
    <w:multiLevelType w:val="hybridMultilevel"/>
    <w:tmpl w:val="DDDA8EFC"/>
    <w:lvl w:ilvl="0" w:tplc="38090017">
      <w:start w:val="1"/>
      <w:numFmt w:val="lowerLetter"/>
      <w:lvlText w:val="%1)"/>
      <w:lvlJc w:val="left"/>
      <w:pPr>
        <w:ind w:left="1160" w:hanging="360"/>
      </w:pPr>
    </w:lvl>
    <w:lvl w:ilvl="1" w:tplc="38090019" w:tentative="1">
      <w:start w:val="1"/>
      <w:numFmt w:val="lowerLetter"/>
      <w:lvlText w:val="%2."/>
      <w:lvlJc w:val="left"/>
      <w:pPr>
        <w:ind w:left="1880" w:hanging="360"/>
      </w:pPr>
    </w:lvl>
    <w:lvl w:ilvl="2" w:tplc="3809001B" w:tentative="1">
      <w:start w:val="1"/>
      <w:numFmt w:val="lowerRoman"/>
      <w:lvlText w:val="%3."/>
      <w:lvlJc w:val="right"/>
      <w:pPr>
        <w:ind w:left="2600" w:hanging="180"/>
      </w:pPr>
    </w:lvl>
    <w:lvl w:ilvl="3" w:tplc="3809000F" w:tentative="1">
      <w:start w:val="1"/>
      <w:numFmt w:val="decimal"/>
      <w:lvlText w:val="%4."/>
      <w:lvlJc w:val="left"/>
      <w:pPr>
        <w:ind w:left="3320" w:hanging="360"/>
      </w:pPr>
    </w:lvl>
    <w:lvl w:ilvl="4" w:tplc="38090019" w:tentative="1">
      <w:start w:val="1"/>
      <w:numFmt w:val="lowerLetter"/>
      <w:lvlText w:val="%5."/>
      <w:lvlJc w:val="left"/>
      <w:pPr>
        <w:ind w:left="4040" w:hanging="360"/>
      </w:pPr>
    </w:lvl>
    <w:lvl w:ilvl="5" w:tplc="3809001B" w:tentative="1">
      <w:start w:val="1"/>
      <w:numFmt w:val="lowerRoman"/>
      <w:lvlText w:val="%6."/>
      <w:lvlJc w:val="right"/>
      <w:pPr>
        <w:ind w:left="4760" w:hanging="180"/>
      </w:pPr>
    </w:lvl>
    <w:lvl w:ilvl="6" w:tplc="3809000F" w:tentative="1">
      <w:start w:val="1"/>
      <w:numFmt w:val="decimal"/>
      <w:lvlText w:val="%7."/>
      <w:lvlJc w:val="left"/>
      <w:pPr>
        <w:ind w:left="5480" w:hanging="360"/>
      </w:pPr>
    </w:lvl>
    <w:lvl w:ilvl="7" w:tplc="38090019" w:tentative="1">
      <w:start w:val="1"/>
      <w:numFmt w:val="lowerLetter"/>
      <w:lvlText w:val="%8."/>
      <w:lvlJc w:val="left"/>
      <w:pPr>
        <w:ind w:left="6200" w:hanging="360"/>
      </w:pPr>
    </w:lvl>
    <w:lvl w:ilvl="8" w:tplc="3809001B" w:tentative="1">
      <w:start w:val="1"/>
      <w:numFmt w:val="lowerRoman"/>
      <w:lvlText w:val="%9."/>
      <w:lvlJc w:val="right"/>
      <w:pPr>
        <w:ind w:left="6920" w:hanging="180"/>
      </w:pPr>
    </w:lvl>
  </w:abstractNum>
  <w:abstractNum w:abstractNumId="23" w15:restartNumberingAfterBreak="0">
    <w:nsid w:val="664B25F2"/>
    <w:multiLevelType w:val="hybridMultilevel"/>
    <w:tmpl w:val="BAE4355E"/>
    <w:lvl w:ilvl="0" w:tplc="770446AC">
      <w:start w:val="1"/>
      <w:numFmt w:val="lowerLetter"/>
      <w:lvlText w:val="%1."/>
      <w:lvlJc w:val="left"/>
      <w:pPr>
        <w:ind w:left="800" w:hanging="360"/>
      </w:pPr>
      <w:rPr>
        <w:rFonts w:hint="default"/>
        <w:color w:val="000000"/>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24" w15:restartNumberingAfterBreak="0">
    <w:nsid w:val="72DC3886"/>
    <w:multiLevelType w:val="hybridMultilevel"/>
    <w:tmpl w:val="5A3AFDC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3695751"/>
    <w:multiLevelType w:val="hybridMultilevel"/>
    <w:tmpl w:val="F7787EE0"/>
    <w:lvl w:ilvl="0" w:tplc="205E00E0">
      <w:start w:val="1"/>
      <w:numFmt w:val="decimal"/>
      <w:lvlText w:val="%1."/>
      <w:lvlJc w:val="left"/>
      <w:pPr>
        <w:ind w:left="800" w:hanging="360"/>
      </w:pPr>
      <w:rPr>
        <w:rFonts w:hint="default"/>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26"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7041980">
    <w:abstractNumId w:val="4"/>
  </w:num>
  <w:num w:numId="2" w16cid:durableId="1394157181">
    <w:abstractNumId w:val="17"/>
  </w:num>
  <w:num w:numId="3" w16cid:durableId="1912809751">
    <w:abstractNumId w:val="0"/>
  </w:num>
  <w:num w:numId="4" w16cid:durableId="783039135">
    <w:abstractNumId w:val="2"/>
  </w:num>
  <w:num w:numId="5" w16cid:durableId="1571690493">
    <w:abstractNumId w:val="1"/>
  </w:num>
  <w:num w:numId="6" w16cid:durableId="1647275513">
    <w:abstractNumId w:val="3"/>
  </w:num>
  <w:num w:numId="7" w16cid:durableId="1985154479">
    <w:abstractNumId w:val="5"/>
  </w:num>
  <w:num w:numId="8" w16cid:durableId="1587029286">
    <w:abstractNumId w:val="7"/>
  </w:num>
  <w:num w:numId="9" w16cid:durableId="1166096961">
    <w:abstractNumId w:val="10"/>
  </w:num>
  <w:num w:numId="10" w16cid:durableId="1839467235">
    <w:abstractNumId w:val="27"/>
  </w:num>
  <w:num w:numId="11" w16cid:durableId="147476658">
    <w:abstractNumId w:val="14"/>
  </w:num>
  <w:num w:numId="12" w16cid:durableId="1794516705">
    <w:abstractNumId w:val="26"/>
  </w:num>
  <w:num w:numId="13" w16cid:durableId="1371111308">
    <w:abstractNumId w:val="21"/>
  </w:num>
  <w:num w:numId="14" w16cid:durableId="367996071">
    <w:abstractNumId w:val="23"/>
  </w:num>
  <w:num w:numId="15" w16cid:durableId="456220937">
    <w:abstractNumId w:val="13"/>
  </w:num>
  <w:num w:numId="16" w16cid:durableId="71465766">
    <w:abstractNumId w:val="12"/>
  </w:num>
  <w:num w:numId="17" w16cid:durableId="2046364910">
    <w:abstractNumId w:val="19"/>
  </w:num>
  <w:num w:numId="18" w16cid:durableId="147329898">
    <w:abstractNumId w:val="18"/>
  </w:num>
  <w:num w:numId="19" w16cid:durableId="952977860">
    <w:abstractNumId w:val="15"/>
  </w:num>
  <w:num w:numId="20" w16cid:durableId="194777312">
    <w:abstractNumId w:val="24"/>
  </w:num>
  <w:num w:numId="21" w16cid:durableId="1510756434">
    <w:abstractNumId w:val="22"/>
  </w:num>
  <w:num w:numId="22" w16cid:durableId="1585145235">
    <w:abstractNumId w:val="25"/>
  </w:num>
  <w:num w:numId="23" w16cid:durableId="114520809">
    <w:abstractNumId w:val="8"/>
  </w:num>
  <w:num w:numId="24" w16cid:durableId="168449075">
    <w:abstractNumId w:val="20"/>
  </w:num>
  <w:num w:numId="25" w16cid:durableId="267012071">
    <w:abstractNumId w:val="16"/>
  </w:num>
  <w:num w:numId="26" w16cid:durableId="1162357581">
    <w:abstractNumId w:val="11"/>
  </w:num>
  <w:num w:numId="27" w16cid:durableId="1054037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37E39"/>
    <w:rsid w:val="000A4BD2"/>
    <w:rsid w:val="000B156F"/>
    <w:rsid w:val="000C0436"/>
    <w:rsid w:val="001519CC"/>
    <w:rsid w:val="00193EAC"/>
    <w:rsid w:val="001C7605"/>
    <w:rsid w:val="001D3092"/>
    <w:rsid w:val="002102B6"/>
    <w:rsid w:val="00225DFF"/>
    <w:rsid w:val="002307B6"/>
    <w:rsid w:val="00243DC9"/>
    <w:rsid w:val="00261662"/>
    <w:rsid w:val="00273094"/>
    <w:rsid w:val="00280D73"/>
    <w:rsid w:val="00283867"/>
    <w:rsid w:val="00291EED"/>
    <w:rsid w:val="002A42A6"/>
    <w:rsid w:val="002A7485"/>
    <w:rsid w:val="002B671F"/>
    <w:rsid w:val="002C114B"/>
    <w:rsid w:val="002F0947"/>
    <w:rsid w:val="00302641"/>
    <w:rsid w:val="00315ED1"/>
    <w:rsid w:val="0032687D"/>
    <w:rsid w:val="0037692A"/>
    <w:rsid w:val="00392DFA"/>
    <w:rsid w:val="003A08FD"/>
    <w:rsid w:val="003F1B10"/>
    <w:rsid w:val="00425847"/>
    <w:rsid w:val="00436D87"/>
    <w:rsid w:val="00444C07"/>
    <w:rsid w:val="00450E82"/>
    <w:rsid w:val="0047391B"/>
    <w:rsid w:val="004A5448"/>
    <w:rsid w:val="004C7FC2"/>
    <w:rsid w:val="004D10AA"/>
    <w:rsid w:val="00507D03"/>
    <w:rsid w:val="00554812"/>
    <w:rsid w:val="00574486"/>
    <w:rsid w:val="005A67F3"/>
    <w:rsid w:val="005C6A74"/>
    <w:rsid w:val="005D3D90"/>
    <w:rsid w:val="005F00AD"/>
    <w:rsid w:val="0063017B"/>
    <w:rsid w:val="00656FE0"/>
    <w:rsid w:val="00672E09"/>
    <w:rsid w:val="006754EE"/>
    <w:rsid w:val="00686614"/>
    <w:rsid w:val="006A74EB"/>
    <w:rsid w:val="006B1F77"/>
    <w:rsid w:val="006C3D93"/>
    <w:rsid w:val="006D03CB"/>
    <w:rsid w:val="006F5160"/>
    <w:rsid w:val="007207C1"/>
    <w:rsid w:val="007478EC"/>
    <w:rsid w:val="0077176C"/>
    <w:rsid w:val="0079419D"/>
    <w:rsid w:val="00797D53"/>
    <w:rsid w:val="007D3BDA"/>
    <w:rsid w:val="007D4B9D"/>
    <w:rsid w:val="00877C22"/>
    <w:rsid w:val="00884F43"/>
    <w:rsid w:val="00890CA6"/>
    <w:rsid w:val="008D1F4E"/>
    <w:rsid w:val="008D47AC"/>
    <w:rsid w:val="008E6368"/>
    <w:rsid w:val="00900970"/>
    <w:rsid w:val="00916F0B"/>
    <w:rsid w:val="00925F7E"/>
    <w:rsid w:val="0094652F"/>
    <w:rsid w:val="00956E54"/>
    <w:rsid w:val="009858E1"/>
    <w:rsid w:val="009E629B"/>
    <w:rsid w:val="009F6F6D"/>
    <w:rsid w:val="00A0658B"/>
    <w:rsid w:val="00A378D9"/>
    <w:rsid w:val="00A60EC7"/>
    <w:rsid w:val="00AA37B1"/>
    <w:rsid w:val="00AC4D3C"/>
    <w:rsid w:val="00B057A2"/>
    <w:rsid w:val="00B24011"/>
    <w:rsid w:val="00B31829"/>
    <w:rsid w:val="00B65D48"/>
    <w:rsid w:val="00BA4750"/>
    <w:rsid w:val="00BC221C"/>
    <w:rsid w:val="00BC6CA7"/>
    <w:rsid w:val="00BF2A12"/>
    <w:rsid w:val="00C0012B"/>
    <w:rsid w:val="00C1258F"/>
    <w:rsid w:val="00C21BA9"/>
    <w:rsid w:val="00C37B73"/>
    <w:rsid w:val="00C5447A"/>
    <w:rsid w:val="00C6653A"/>
    <w:rsid w:val="00C93557"/>
    <w:rsid w:val="00D0190B"/>
    <w:rsid w:val="00D022B3"/>
    <w:rsid w:val="00D64609"/>
    <w:rsid w:val="00D734FC"/>
    <w:rsid w:val="00D74A9E"/>
    <w:rsid w:val="00DA7A66"/>
    <w:rsid w:val="00DC3F32"/>
    <w:rsid w:val="00DD3978"/>
    <w:rsid w:val="00E04071"/>
    <w:rsid w:val="00E156AC"/>
    <w:rsid w:val="00E64946"/>
    <w:rsid w:val="00E6617A"/>
    <w:rsid w:val="00E72FC9"/>
    <w:rsid w:val="00ED00A1"/>
    <w:rsid w:val="00ED28B0"/>
    <w:rsid w:val="00ED3486"/>
    <w:rsid w:val="00EF5CAB"/>
    <w:rsid w:val="00F10863"/>
    <w:rsid w:val="00F15388"/>
    <w:rsid w:val="00F34BF8"/>
    <w:rsid w:val="00F37593"/>
    <w:rsid w:val="00F838B1"/>
    <w:rsid w:val="00FA4AF5"/>
    <w:rsid w:val="00FD6163"/>
    <w:rsid w:val="00FE76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paragraph" w:styleId="NoSpacing">
    <w:name w:val="No Spacing"/>
    <w:uiPriority w:val="1"/>
    <w:qFormat/>
    <w:rsid w:val="00B24011"/>
    <w:pPr>
      <w:spacing w:line="240" w:lineRule="auto"/>
    </w:pPr>
    <w:rPr>
      <w:lang w:val="id-ID"/>
    </w:rPr>
  </w:style>
  <w:style w:type="paragraph" w:customStyle="1" w:styleId="msonormal0">
    <w:name w:val="msonormal"/>
    <w:basedOn w:val="Normal"/>
    <w:rsid w:val="00283867"/>
    <w:pPr>
      <w:spacing w:before="100" w:beforeAutospacing="1" w:after="100" w:afterAutospacing="1" w:line="240" w:lineRule="auto"/>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4250">
      <w:bodyDiv w:val="1"/>
      <w:marLeft w:val="0"/>
      <w:marRight w:val="0"/>
      <w:marTop w:val="0"/>
      <w:marBottom w:val="0"/>
      <w:divBdr>
        <w:top w:val="none" w:sz="0" w:space="0" w:color="auto"/>
        <w:left w:val="none" w:sz="0" w:space="0" w:color="auto"/>
        <w:bottom w:val="none" w:sz="0" w:space="0" w:color="auto"/>
        <w:right w:val="none" w:sz="0" w:space="0" w:color="auto"/>
      </w:divBdr>
    </w:div>
    <w:div w:id="120924540">
      <w:bodyDiv w:val="1"/>
      <w:marLeft w:val="0"/>
      <w:marRight w:val="0"/>
      <w:marTop w:val="0"/>
      <w:marBottom w:val="0"/>
      <w:divBdr>
        <w:top w:val="none" w:sz="0" w:space="0" w:color="auto"/>
        <w:left w:val="none" w:sz="0" w:space="0" w:color="auto"/>
        <w:bottom w:val="none" w:sz="0" w:space="0" w:color="auto"/>
        <w:right w:val="none" w:sz="0" w:space="0" w:color="auto"/>
      </w:divBdr>
    </w:div>
    <w:div w:id="263996524">
      <w:bodyDiv w:val="1"/>
      <w:marLeft w:val="0"/>
      <w:marRight w:val="0"/>
      <w:marTop w:val="0"/>
      <w:marBottom w:val="0"/>
      <w:divBdr>
        <w:top w:val="none" w:sz="0" w:space="0" w:color="auto"/>
        <w:left w:val="none" w:sz="0" w:space="0" w:color="auto"/>
        <w:bottom w:val="none" w:sz="0" w:space="0" w:color="auto"/>
        <w:right w:val="none" w:sz="0" w:space="0" w:color="auto"/>
      </w:divBdr>
    </w:div>
    <w:div w:id="290941116">
      <w:bodyDiv w:val="1"/>
      <w:marLeft w:val="0"/>
      <w:marRight w:val="0"/>
      <w:marTop w:val="0"/>
      <w:marBottom w:val="0"/>
      <w:divBdr>
        <w:top w:val="none" w:sz="0" w:space="0" w:color="auto"/>
        <w:left w:val="none" w:sz="0" w:space="0" w:color="auto"/>
        <w:bottom w:val="none" w:sz="0" w:space="0" w:color="auto"/>
        <w:right w:val="none" w:sz="0" w:space="0" w:color="auto"/>
      </w:divBdr>
    </w:div>
    <w:div w:id="360669315">
      <w:bodyDiv w:val="1"/>
      <w:marLeft w:val="0"/>
      <w:marRight w:val="0"/>
      <w:marTop w:val="0"/>
      <w:marBottom w:val="0"/>
      <w:divBdr>
        <w:top w:val="none" w:sz="0" w:space="0" w:color="auto"/>
        <w:left w:val="none" w:sz="0" w:space="0" w:color="auto"/>
        <w:bottom w:val="none" w:sz="0" w:space="0" w:color="auto"/>
        <w:right w:val="none" w:sz="0" w:space="0" w:color="auto"/>
      </w:divBdr>
      <w:divsChild>
        <w:div w:id="53090469">
          <w:marLeft w:val="282"/>
          <w:marRight w:val="0"/>
          <w:marTop w:val="0"/>
          <w:marBottom w:val="0"/>
          <w:divBdr>
            <w:top w:val="none" w:sz="0" w:space="0" w:color="auto"/>
            <w:left w:val="none" w:sz="0" w:space="0" w:color="auto"/>
            <w:bottom w:val="none" w:sz="0" w:space="0" w:color="auto"/>
            <w:right w:val="none" w:sz="0" w:space="0" w:color="auto"/>
          </w:divBdr>
        </w:div>
        <w:div w:id="1662583402">
          <w:marLeft w:val="282"/>
          <w:marRight w:val="0"/>
          <w:marTop w:val="0"/>
          <w:marBottom w:val="0"/>
          <w:divBdr>
            <w:top w:val="none" w:sz="0" w:space="0" w:color="auto"/>
            <w:left w:val="none" w:sz="0" w:space="0" w:color="auto"/>
            <w:bottom w:val="none" w:sz="0" w:space="0" w:color="auto"/>
            <w:right w:val="none" w:sz="0" w:space="0" w:color="auto"/>
          </w:divBdr>
        </w:div>
      </w:divsChild>
    </w:div>
    <w:div w:id="413892525">
      <w:bodyDiv w:val="1"/>
      <w:marLeft w:val="0"/>
      <w:marRight w:val="0"/>
      <w:marTop w:val="0"/>
      <w:marBottom w:val="0"/>
      <w:divBdr>
        <w:top w:val="none" w:sz="0" w:space="0" w:color="auto"/>
        <w:left w:val="none" w:sz="0" w:space="0" w:color="auto"/>
        <w:bottom w:val="none" w:sz="0" w:space="0" w:color="auto"/>
        <w:right w:val="none" w:sz="0" w:space="0" w:color="auto"/>
      </w:divBdr>
      <w:divsChild>
        <w:div w:id="419520933">
          <w:marLeft w:val="0"/>
          <w:marRight w:val="0"/>
          <w:marTop w:val="0"/>
          <w:marBottom w:val="0"/>
          <w:divBdr>
            <w:top w:val="none" w:sz="0" w:space="0" w:color="auto"/>
            <w:left w:val="none" w:sz="0" w:space="0" w:color="auto"/>
            <w:bottom w:val="none" w:sz="0" w:space="0" w:color="auto"/>
            <w:right w:val="none" w:sz="0" w:space="0" w:color="auto"/>
          </w:divBdr>
          <w:divsChild>
            <w:div w:id="1661542309">
              <w:marLeft w:val="0"/>
              <w:marRight w:val="0"/>
              <w:marTop w:val="0"/>
              <w:marBottom w:val="0"/>
              <w:divBdr>
                <w:top w:val="none" w:sz="0" w:space="0" w:color="auto"/>
                <w:left w:val="none" w:sz="0" w:space="0" w:color="auto"/>
                <w:bottom w:val="none" w:sz="0" w:space="0" w:color="auto"/>
                <w:right w:val="none" w:sz="0" w:space="0" w:color="auto"/>
              </w:divBdr>
            </w:div>
            <w:div w:id="494995597">
              <w:marLeft w:val="0"/>
              <w:marRight w:val="0"/>
              <w:marTop w:val="0"/>
              <w:marBottom w:val="0"/>
              <w:divBdr>
                <w:top w:val="none" w:sz="0" w:space="0" w:color="auto"/>
                <w:left w:val="none" w:sz="0" w:space="0" w:color="auto"/>
                <w:bottom w:val="none" w:sz="0" w:space="0" w:color="auto"/>
                <w:right w:val="none" w:sz="0" w:space="0" w:color="auto"/>
              </w:divBdr>
            </w:div>
            <w:div w:id="547381261">
              <w:marLeft w:val="0"/>
              <w:marRight w:val="0"/>
              <w:marTop w:val="0"/>
              <w:marBottom w:val="0"/>
              <w:divBdr>
                <w:top w:val="none" w:sz="0" w:space="0" w:color="auto"/>
                <w:left w:val="none" w:sz="0" w:space="0" w:color="auto"/>
                <w:bottom w:val="none" w:sz="0" w:space="0" w:color="auto"/>
                <w:right w:val="none" w:sz="0" w:space="0" w:color="auto"/>
              </w:divBdr>
            </w:div>
            <w:div w:id="1769888907">
              <w:marLeft w:val="0"/>
              <w:marRight w:val="0"/>
              <w:marTop w:val="0"/>
              <w:marBottom w:val="0"/>
              <w:divBdr>
                <w:top w:val="none" w:sz="0" w:space="0" w:color="auto"/>
                <w:left w:val="none" w:sz="0" w:space="0" w:color="auto"/>
                <w:bottom w:val="none" w:sz="0" w:space="0" w:color="auto"/>
                <w:right w:val="none" w:sz="0" w:space="0" w:color="auto"/>
              </w:divBdr>
            </w:div>
            <w:div w:id="1881359426">
              <w:marLeft w:val="0"/>
              <w:marRight w:val="0"/>
              <w:marTop w:val="0"/>
              <w:marBottom w:val="0"/>
              <w:divBdr>
                <w:top w:val="none" w:sz="0" w:space="0" w:color="auto"/>
                <w:left w:val="none" w:sz="0" w:space="0" w:color="auto"/>
                <w:bottom w:val="none" w:sz="0" w:space="0" w:color="auto"/>
                <w:right w:val="none" w:sz="0" w:space="0" w:color="auto"/>
              </w:divBdr>
            </w:div>
            <w:div w:id="782068625">
              <w:marLeft w:val="0"/>
              <w:marRight w:val="0"/>
              <w:marTop w:val="0"/>
              <w:marBottom w:val="0"/>
              <w:divBdr>
                <w:top w:val="none" w:sz="0" w:space="0" w:color="auto"/>
                <w:left w:val="none" w:sz="0" w:space="0" w:color="auto"/>
                <w:bottom w:val="none" w:sz="0" w:space="0" w:color="auto"/>
                <w:right w:val="none" w:sz="0" w:space="0" w:color="auto"/>
              </w:divBdr>
            </w:div>
            <w:div w:id="1116950355">
              <w:marLeft w:val="0"/>
              <w:marRight w:val="0"/>
              <w:marTop w:val="0"/>
              <w:marBottom w:val="0"/>
              <w:divBdr>
                <w:top w:val="none" w:sz="0" w:space="0" w:color="auto"/>
                <w:left w:val="none" w:sz="0" w:space="0" w:color="auto"/>
                <w:bottom w:val="none" w:sz="0" w:space="0" w:color="auto"/>
                <w:right w:val="none" w:sz="0" w:space="0" w:color="auto"/>
              </w:divBdr>
            </w:div>
            <w:div w:id="831874102">
              <w:marLeft w:val="0"/>
              <w:marRight w:val="0"/>
              <w:marTop w:val="0"/>
              <w:marBottom w:val="0"/>
              <w:divBdr>
                <w:top w:val="none" w:sz="0" w:space="0" w:color="auto"/>
                <w:left w:val="none" w:sz="0" w:space="0" w:color="auto"/>
                <w:bottom w:val="none" w:sz="0" w:space="0" w:color="auto"/>
                <w:right w:val="none" w:sz="0" w:space="0" w:color="auto"/>
              </w:divBdr>
            </w:div>
            <w:div w:id="515774460">
              <w:marLeft w:val="0"/>
              <w:marRight w:val="0"/>
              <w:marTop w:val="0"/>
              <w:marBottom w:val="0"/>
              <w:divBdr>
                <w:top w:val="none" w:sz="0" w:space="0" w:color="auto"/>
                <w:left w:val="none" w:sz="0" w:space="0" w:color="auto"/>
                <w:bottom w:val="none" w:sz="0" w:space="0" w:color="auto"/>
                <w:right w:val="none" w:sz="0" w:space="0" w:color="auto"/>
              </w:divBdr>
            </w:div>
            <w:div w:id="858857083">
              <w:marLeft w:val="0"/>
              <w:marRight w:val="0"/>
              <w:marTop w:val="0"/>
              <w:marBottom w:val="0"/>
              <w:divBdr>
                <w:top w:val="none" w:sz="0" w:space="0" w:color="auto"/>
                <w:left w:val="none" w:sz="0" w:space="0" w:color="auto"/>
                <w:bottom w:val="none" w:sz="0" w:space="0" w:color="auto"/>
                <w:right w:val="none" w:sz="0" w:space="0" w:color="auto"/>
              </w:divBdr>
            </w:div>
            <w:div w:id="2017534811">
              <w:marLeft w:val="0"/>
              <w:marRight w:val="0"/>
              <w:marTop w:val="0"/>
              <w:marBottom w:val="0"/>
              <w:divBdr>
                <w:top w:val="none" w:sz="0" w:space="0" w:color="auto"/>
                <w:left w:val="none" w:sz="0" w:space="0" w:color="auto"/>
                <w:bottom w:val="none" w:sz="0" w:space="0" w:color="auto"/>
                <w:right w:val="none" w:sz="0" w:space="0" w:color="auto"/>
              </w:divBdr>
            </w:div>
            <w:div w:id="1521623651">
              <w:marLeft w:val="0"/>
              <w:marRight w:val="0"/>
              <w:marTop w:val="0"/>
              <w:marBottom w:val="0"/>
              <w:divBdr>
                <w:top w:val="none" w:sz="0" w:space="0" w:color="auto"/>
                <w:left w:val="none" w:sz="0" w:space="0" w:color="auto"/>
                <w:bottom w:val="none" w:sz="0" w:space="0" w:color="auto"/>
                <w:right w:val="none" w:sz="0" w:space="0" w:color="auto"/>
              </w:divBdr>
            </w:div>
            <w:div w:id="1234897370">
              <w:marLeft w:val="0"/>
              <w:marRight w:val="0"/>
              <w:marTop w:val="0"/>
              <w:marBottom w:val="0"/>
              <w:divBdr>
                <w:top w:val="none" w:sz="0" w:space="0" w:color="auto"/>
                <w:left w:val="none" w:sz="0" w:space="0" w:color="auto"/>
                <w:bottom w:val="none" w:sz="0" w:space="0" w:color="auto"/>
                <w:right w:val="none" w:sz="0" w:space="0" w:color="auto"/>
              </w:divBdr>
            </w:div>
            <w:div w:id="1892381022">
              <w:marLeft w:val="0"/>
              <w:marRight w:val="0"/>
              <w:marTop w:val="0"/>
              <w:marBottom w:val="0"/>
              <w:divBdr>
                <w:top w:val="none" w:sz="0" w:space="0" w:color="auto"/>
                <w:left w:val="none" w:sz="0" w:space="0" w:color="auto"/>
                <w:bottom w:val="none" w:sz="0" w:space="0" w:color="auto"/>
                <w:right w:val="none" w:sz="0" w:space="0" w:color="auto"/>
              </w:divBdr>
            </w:div>
            <w:div w:id="990719714">
              <w:marLeft w:val="0"/>
              <w:marRight w:val="0"/>
              <w:marTop w:val="0"/>
              <w:marBottom w:val="0"/>
              <w:divBdr>
                <w:top w:val="none" w:sz="0" w:space="0" w:color="auto"/>
                <w:left w:val="none" w:sz="0" w:space="0" w:color="auto"/>
                <w:bottom w:val="none" w:sz="0" w:space="0" w:color="auto"/>
                <w:right w:val="none" w:sz="0" w:space="0" w:color="auto"/>
              </w:divBdr>
            </w:div>
            <w:div w:id="476341627">
              <w:marLeft w:val="0"/>
              <w:marRight w:val="0"/>
              <w:marTop w:val="0"/>
              <w:marBottom w:val="0"/>
              <w:divBdr>
                <w:top w:val="none" w:sz="0" w:space="0" w:color="auto"/>
                <w:left w:val="none" w:sz="0" w:space="0" w:color="auto"/>
                <w:bottom w:val="none" w:sz="0" w:space="0" w:color="auto"/>
                <w:right w:val="none" w:sz="0" w:space="0" w:color="auto"/>
              </w:divBdr>
            </w:div>
            <w:div w:id="1087767987">
              <w:marLeft w:val="0"/>
              <w:marRight w:val="0"/>
              <w:marTop w:val="0"/>
              <w:marBottom w:val="0"/>
              <w:divBdr>
                <w:top w:val="none" w:sz="0" w:space="0" w:color="auto"/>
                <w:left w:val="none" w:sz="0" w:space="0" w:color="auto"/>
                <w:bottom w:val="none" w:sz="0" w:space="0" w:color="auto"/>
                <w:right w:val="none" w:sz="0" w:space="0" w:color="auto"/>
              </w:divBdr>
            </w:div>
            <w:div w:id="648095475">
              <w:marLeft w:val="0"/>
              <w:marRight w:val="0"/>
              <w:marTop w:val="0"/>
              <w:marBottom w:val="0"/>
              <w:divBdr>
                <w:top w:val="none" w:sz="0" w:space="0" w:color="auto"/>
                <w:left w:val="none" w:sz="0" w:space="0" w:color="auto"/>
                <w:bottom w:val="none" w:sz="0" w:space="0" w:color="auto"/>
                <w:right w:val="none" w:sz="0" w:space="0" w:color="auto"/>
              </w:divBdr>
            </w:div>
            <w:div w:id="1346059107">
              <w:marLeft w:val="0"/>
              <w:marRight w:val="0"/>
              <w:marTop w:val="0"/>
              <w:marBottom w:val="0"/>
              <w:divBdr>
                <w:top w:val="none" w:sz="0" w:space="0" w:color="auto"/>
                <w:left w:val="none" w:sz="0" w:space="0" w:color="auto"/>
                <w:bottom w:val="none" w:sz="0" w:space="0" w:color="auto"/>
                <w:right w:val="none" w:sz="0" w:space="0" w:color="auto"/>
              </w:divBdr>
            </w:div>
            <w:div w:id="1702243471">
              <w:marLeft w:val="0"/>
              <w:marRight w:val="0"/>
              <w:marTop w:val="0"/>
              <w:marBottom w:val="0"/>
              <w:divBdr>
                <w:top w:val="none" w:sz="0" w:space="0" w:color="auto"/>
                <w:left w:val="none" w:sz="0" w:space="0" w:color="auto"/>
                <w:bottom w:val="none" w:sz="0" w:space="0" w:color="auto"/>
                <w:right w:val="none" w:sz="0" w:space="0" w:color="auto"/>
              </w:divBdr>
            </w:div>
            <w:div w:id="1888301731">
              <w:marLeft w:val="0"/>
              <w:marRight w:val="0"/>
              <w:marTop w:val="0"/>
              <w:marBottom w:val="0"/>
              <w:divBdr>
                <w:top w:val="none" w:sz="0" w:space="0" w:color="auto"/>
                <w:left w:val="none" w:sz="0" w:space="0" w:color="auto"/>
                <w:bottom w:val="none" w:sz="0" w:space="0" w:color="auto"/>
                <w:right w:val="none" w:sz="0" w:space="0" w:color="auto"/>
              </w:divBdr>
            </w:div>
            <w:div w:id="783882836">
              <w:marLeft w:val="0"/>
              <w:marRight w:val="0"/>
              <w:marTop w:val="0"/>
              <w:marBottom w:val="0"/>
              <w:divBdr>
                <w:top w:val="none" w:sz="0" w:space="0" w:color="auto"/>
                <w:left w:val="none" w:sz="0" w:space="0" w:color="auto"/>
                <w:bottom w:val="none" w:sz="0" w:space="0" w:color="auto"/>
                <w:right w:val="none" w:sz="0" w:space="0" w:color="auto"/>
              </w:divBdr>
            </w:div>
            <w:div w:id="511460598">
              <w:marLeft w:val="0"/>
              <w:marRight w:val="0"/>
              <w:marTop w:val="0"/>
              <w:marBottom w:val="0"/>
              <w:divBdr>
                <w:top w:val="none" w:sz="0" w:space="0" w:color="auto"/>
                <w:left w:val="none" w:sz="0" w:space="0" w:color="auto"/>
                <w:bottom w:val="none" w:sz="0" w:space="0" w:color="auto"/>
                <w:right w:val="none" w:sz="0" w:space="0" w:color="auto"/>
              </w:divBdr>
            </w:div>
            <w:div w:id="921722915">
              <w:marLeft w:val="0"/>
              <w:marRight w:val="0"/>
              <w:marTop w:val="0"/>
              <w:marBottom w:val="0"/>
              <w:divBdr>
                <w:top w:val="none" w:sz="0" w:space="0" w:color="auto"/>
                <w:left w:val="none" w:sz="0" w:space="0" w:color="auto"/>
                <w:bottom w:val="none" w:sz="0" w:space="0" w:color="auto"/>
                <w:right w:val="none" w:sz="0" w:space="0" w:color="auto"/>
              </w:divBdr>
            </w:div>
            <w:div w:id="1195927755">
              <w:marLeft w:val="0"/>
              <w:marRight w:val="0"/>
              <w:marTop w:val="0"/>
              <w:marBottom w:val="0"/>
              <w:divBdr>
                <w:top w:val="none" w:sz="0" w:space="0" w:color="auto"/>
                <w:left w:val="none" w:sz="0" w:space="0" w:color="auto"/>
                <w:bottom w:val="none" w:sz="0" w:space="0" w:color="auto"/>
                <w:right w:val="none" w:sz="0" w:space="0" w:color="auto"/>
              </w:divBdr>
            </w:div>
            <w:div w:id="1240334771">
              <w:marLeft w:val="0"/>
              <w:marRight w:val="0"/>
              <w:marTop w:val="0"/>
              <w:marBottom w:val="0"/>
              <w:divBdr>
                <w:top w:val="none" w:sz="0" w:space="0" w:color="auto"/>
                <w:left w:val="none" w:sz="0" w:space="0" w:color="auto"/>
                <w:bottom w:val="none" w:sz="0" w:space="0" w:color="auto"/>
                <w:right w:val="none" w:sz="0" w:space="0" w:color="auto"/>
              </w:divBdr>
            </w:div>
            <w:div w:id="757680082">
              <w:marLeft w:val="0"/>
              <w:marRight w:val="0"/>
              <w:marTop w:val="0"/>
              <w:marBottom w:val="0"/>
              <w:divBdr>
                <w:top w:val="none" w:sz="0" w:space="0" w:color="auto"/>
                <w:left w:val="none" w:sz="0" w:space="0" w:color="auto"/>
                <w:bottom w:val="none" w:sz="0" w:space="0" w:color="auto"/>
                <w:right w:val="none" w:sz="0" w:space="0" w:color="auto"/>
              </w:divBdr>
            </w:div>
            <w:div w:id="1680545098">
              <w:marLeft w:val="0"/>
              <w:marRight w:val="0"/>
              <w:marTop w:val="0"/>
              <w:marBottom w:val="0"/>
              <w:divBdr>
                <w:top w:val="none" w:sz="0" w:space="0" w:color="auto"/>
                <w:left w:val="none" w:sz="0" w:space="0" w:color="auto"/>
                <w:bottom w:val="none" w:sz="0" w:space="0" w:color="auto"/>
                <w:right w:val="none" w:sz="0" w:space="0" w:color="auto"/>
              </w:divBdr>
            </w:div>
            <w:div w:id="1189023944">
              <w:marLeft w:val="0"/>
              <w:marRight w:val="0"/>
              <w:marTop w:val="0"/>
              <w:marBottom w:val="0"/>
              <w:divBdr>
                <w:top w:val="none" w:sz="0" w:space="0" w:color="auto"/>
                <w:left w:val="none" w:sz="0" w:space="0" w:color="auto"/>
                <w:bottom w:val="none" w:sz="0" w:space="0" w:color="auto"/>
                <w:right w:val="none" w:sz="0" w:space="0" w:color="auto"/>
              </w:divBdr>
            </w:div>
            <w:div w:id="1395589242">
              <w:marLeft w:val="0"/>
              <w:marRight w:val="0"/>
              <w:marTop w:val="0"/>
              <w:marBottom w:val="0"/>
              <w:divBdr>
                <w:top w:val="none" w:sz="0" w:space="0" w:color="auto"/>
                <w:left w:val="none" w:sz="0" w:space="0" w:color="auto"/>
                <w:bottom w:val="none" w:sz="0" w:space="0" w:color="auto"/>
                <w:right w:val="none" w:sz="0" w:space="0" w:color="auto"/>
              </w:divBdr>
            </w:div>
            <w:div w:id="1273126385">
              <w:marLeft w:val="0"/>
              <w:marRight w:val="0"/>
              <w:marTop w:val="0"/>
              <w:marBottom w:val="0"/>
              <w:divBdr>
                <w:top w:val="none" w:sz="0" w:space="0" w:color="auto"/>
                <w:left w:val="none" w:sz="0" w:space="0" w:color="auto"/>
                <w:bottom w:val="none" w:sz="0" w:space="0" w:color="auto"/>
                <w:right w:val="none" w:sz="0" w:space="0" w:color="auto"/>
              </w:divBdr>
            </w:div>
            <w:div w:id="153962041">
              <w:marLeft w:val="0"/>
              <w:marRight w:val="0"/>
              <w:marTop w:val="0"/>
              <w:marBottom w:val="0"/>
              <w:divBdr>
                <w:top w:val="none" w:sz="0" w:space="0" w:color="auto"/>
                <w:left w:val="none" w:sz="0" w:space="0" w:color="auto"/>
                <w:bottom w:val="none" w:sz="0" w:space="0" w:color="auto"/>
                <w:right w:val="none" w:sz="0" w:space="0" w:color="auto"/>
              </w:divBdr>
            </w:div>
            <w:div w:id="84502271">
              <w:marLeft w:val="0"/>
              <w:marRight w:val="0"/>
              <w:marTop w:val="0"/>
              <w:marBottom w:val="0"/>
              <w:divBdr>
                <w:top w:val="none" w:sz="0" w:space="0" w:color="auto"/>
                <w:left w:val="none" w:sz="0" w:space="0" w:color="auto"/>
                <w:bottom w:val="none" w:sz="0" w:space="0" w:color="auto"/>
                <w:right w:val="none" w:sz="0" w:space="0" w:color="auto"/>
              </w:divBdr>
            </w:div>
            <w:div w:id="2006935396">
              <w:marLeft w:val="0"/>
              <w:marRight w:val="0"/>
              <w:marTop w:val="0"/>
              <w:marBottom w:val="0"/>
              <w:divBdr>
                <w:top w:val="none" w:sz="0" w:space="0" w:color="auto"/>
                <w:left w:val="none" w:sz="0" w:space="0" w:color="auto"/>
                <w:bottom w:val="none" w:sz="0" w:space="0" w:color="auto"/>
                <w:right w:val="none" w:sz="0" w:space="0" w:color="auto"/>
              </w:divBdr>
            </w:div>
            <w:div w:id="470515707">
              <w:marLeft w:val="0"/>
              <w:marRight w:val="0"/>
              <w:marTop w:val="0"/>
              <w:marBottom w:val="0"/>
              <w:divBdr>
                <w:top w:val="none" w:sz="0" w:space="0" w:color="auto"/>
                <w:left w:val="none" w:sz="0" w:space="0" w:color="auto"/>
                <w:bottom w:val="none" w:sz="0" w:space="0" w:color="auto"/>
                <w:right w:val="none" w:sz="0" w:space="0" w:color="auto"/>
              </w:divBdr>
            </w:div>
            <w:div w:id="1834250717">
              <w:marLeft w:val="0"/>
              <w:marRight w:val="0"/>
              <w:marTop w:val="0"/>
              <w:marBottom w:val="0"/>
              <w:divBdr>
                <w:top w:val="none" w:sz="0" w:space="0" w:color="auto"/>
                <w:left w:val="none" w:sz="0" w:space="0" w:color="auto"/>
                <w:bottom w:val="none" w:sz="0" w:space="0" w:color="auto"/>
                <w:right w:val="none" w:sz="0" w:space="0" w:color="auto"/>
              </w:divBdr>
            </w:div>
            <w:div w:id="1363288103">
              <w:marLeft w:val="0"/>
              <w:marRight w:val="0"/>
              <w:marTop w:val="0"/>
              <w:marBottom w:val="0"/>
              <w:divBdr>
                <w:top w:val="none" w:sz="0" w:space="0" w:color="auto"/>
                <w:left w:val="none" w:sz="0" w:space="0" w:color="auto"/>
                <w:bottom w:val="none" w:sz="0" w:space="0" w:color="auto"/>
                <w:right w:val="none" w:sz="0" w:space="0" w:color="auto"/>
              </w:divBdr>
            </w:div>
            <w:div w:id="87622321">
              <w:marLeft w:val="0"/>
              <w:marRight w:val="0"/>
              <w:marTop w:val="0"/>
              <w:marBottom w:val="0"/>
              <w:divBdr>
                <w:top w:val="none" w:sz="0" w:space="0" w:color="auto"/>
                <w:left w:val="none" w:sz="0" w:space="0" w:color="auto"/>
                <w:bottom w:val="none" w:sz="0" w:space="0" w:color="auto"/>
                <w:right w:val="none" w:sz="0" w:space="0" w:color="auto"/>
              </w:divBdr>
            </w:div>
            <w:div w:id="1334525565">
              <w:marLeft w:val="0"/>
              <w:marRight w:val="0"/>
              <w:marTop w:val="0"/>
              <w:marBottom w:val="0"/>
              <w:divBdr>
                <w:top w:val="none" w:sz="0" w:space="0" w:color="auto"/>
                <w:left w:val="none" w:sz="0" w:space="0" w:color="auto"/>
                <w:bottom w:val="none" w:sz="0" w:space="0" w:color="auto"/>
                <w:right w:val="none" w:sz="0" w:space="0" w:color="auto"/>
              </w:divBdr>
            </w:div>
            <w:div w:id="1657108716">
              <w:marLeft w:val="0"/>
              <w:marRight w:val="0"/>
              <w:marTop w:val="0"/>
              <w:marBottom w:val="0"/>
              <w:divBdr>
                <w:top w:val="none" w:sz="0" w:space="0" w:color="auto"/>
                <w:left w:val="none" w:sz="0" w:space="0" w:color="auto"/>
                <w:bottom w:val="none" w:sz="0" w:space="0" w:color="auto"/>
                <w:right w:val="none" w:sz="0" w:space="0" w:color="auto"/>
              </w:divBdr>
            </w:div>
            <w:div w:id="813985095">
              <w:marLeft w:val="0"/>
              <w:marRight w:val="0"/>
              <w:marTop w:val="0"/>
              <w:marBottom w:val="0"/>
              <w:divBdr>
                <w:top w:val="none" w:sz="0" w:space="0" w:color="auto"/>
                <w:left w:val="none" w:sz="0" w:space="0" w:color="auto"/>
                <w:bottom w:val="none" w:sz="0" w:space="0" w:color="auto"/>
                <w:right w:val="none" w:sz="0" w:space="0" w:color="auto"/>
              </w:divBdr>
            </w:div>
            <w:div w:id="1744720738">
              <w:marLeft w:val="0"/>
              <w:marRight w:val="0"/>
              <w:marTop w:val="0"/>
              <w:marBottom w:val="0"/>
              <w:divBdr>
                <w:top w:val="none" w:sz="0" w:space="0" w:color="auto"/>
                <w:left w:val="none" w:sz="0" w:space="0" w:color="auto"/>
                <w:bottom w:val="none" w:sz="0" w:space="0" w:color="auto"/>
                <w:right w:val="none" w:sz="0" w:space="0" w:color="auto"/>
              </w:divBdr>
            </w:div>
            <w:div w:id="1891377757">
              <w:marLeft w:val="0"/>
              <w:marRight w:val="0"/>
              <w:marTop w:val="0"/>
              <w:marBottom w:val="0"/>
              <w:divBdr>
                <w:top w:val="none" w:sz="0" w:space="0" w:color="auto"/>
                <w:left w:val="none" w:sz="0" w:space="0" w:color="auto"/>
                <w:bottom w:val="none" w:sz="0" w:space="0" w:color="auto"/>
                <w:right w:val="none" w:sz="0" w:space="0" w:color="auto"/>
              </w:divBdr>
            </w:div>
            <w:div w:id="1312949189">
              <w:marLeft w:val="0"/>
              <w:marRight w:val="0"/>
              <w:marTop w:val="0"/>
              <w:marBottom w:val="0"/>
              <w:divBdr>
                <w:top w:val="none" w:sz="0" w:space="0" w:color="auto"/>
                <w:left w:val="none" w:sz="0" w:space="0" w:color="auto"/>
                <w:bottom w:val="none" w:sz="0" w:space="0" w:color="auto"/>
                <w:right w:val="none" w:sz="0" w:space="0" w:color="auto"/>
              </w:divBdr>
            </w:div>
            <w:div w:id="619605843">
              <w:marLeft w:val="0"/>
              <w:marRight w:val="0"/>
              <w:marTop w:val="0"/>
              <w:marBottom w:val="0"/>
              <w:divBdr>
                <w:top w:val="none" w:sz="0" w:space="0" w:color="auto"/>
                <w:left w:val="none" w:sz="0" w:space="0" w:color="auto"/>
                <w:bottom w:val="none" w:sz="0" w:space="0" w:color="auto"/>
                <w:right w:val="none" w:sz="0" w:space="0" w:color="auto"/>
              </w:divBdr>
            </w:div>
            <w:div w:id="1769037820">
              <w:marLeft w:val="0"/>
              <w:marRight w:val="0"/>
              <w:marTop w:val="0"/>
              <w:marBottom w:val="0"/>
              <w:divBdr>
                <w:top w:val="none" w:sz="0" w:space="0" w:color="auto"/>
                <w:left w:val="none" w:sz="0" w:space="0" w:color="auto"/>
                <w:bottom w:val="none" w:sz="0" w:space="0" w:color="auto"/>
                <w:right w:val="none" w:sz="0" w:space="0" w:color="auto"/>
              </w:divBdr>
            </w:div>
            <w:div w:id="1621495099">
              <w:marLeft w:val="0"/>
              <w:marRight w:val="0"/>
              <w:marTop w:val="0"/>
              <w:marBottom w:val="0"/>
              <w:divBdr>
                <w:top w:val="none" w:sz="0" w:space="0" w:color="auto"/>
                <w:left w:val="none" w:sz="0" w:space="0" w:color="auto"/>
                <w:bottom w:val="none" w:sz="0" w:space="0" w:color="auto"/>
                <w:right w:val="none" w:sz="0" w:space="0" w:color="auto"/>
              </w:divBdr>
            </w:div>
            <w:div w:id="189497263">
              <w:marLeft w:val="0"/>
              <w:marRight w:val="0"/>
              <w:marTop w:val="0"/>
              <w:marBottom w:val="0"/>
              <w:divBdr>
                <w:top w:val="none" w:sz="0" w:space="0" w:color="auto"/>
                <w:left w:val="none" w:sz="0" w:space="0" w:color="auto"/>
                <w:bottom w:val="none" w:sz="0" w:space="0" w:color="auto"/>
                <w:right w:val="none" w:sz="0" w:space="0" w:color="auto"/>
              </w:divBdr>
            </w:div>
            <w:div w:id="405341374">
              <w:marLeft w:val="0"/>
              <w:marRight w:val="0"/>
              <w:marTop w:val="0"/>
              <w:marBottom w:val="0"/>
              <w:divBdr>
                <w:top w:val="none" w:sz="0" w:space="0" w:color="auto"/>
                <w:left w:val="none" w:sz="0" w:space="0" w:color="auto"/>
                <w:bottom w:val="none" w:sz="0" w:space="0" w:color="auto"/>
                <w:right w:val="none" w:sz="0" w:space="0" w:color="auto"/>
              </w:divBdr>
            </w:div>
            <w:div w:id="1701927471">
              <w:marLeft w:val="0"/>
              <w:marRight w:val="0"/>
              <w:marTop w:val="0"/>
              <w:marBottom w:val="0"/>
              <w:divBdr>
                <w:top w:val="none" w:sz="0" w:space="0" w:color="auto"/>
                <w:left w:val="none" w:sz="0" w:space="0" w:color="auto"/>
                <w:bottom w:val="none" w:sz="0" w:space="0" w:color="auto"/>
                <w:right w:val="none" w:sz="0" w:space="0" w:color="auto"/>
              </w:divBdr>
            </w:div>
            <w:div w:id="1809131481">
              <w:marLeft w:val="0"/>
              <w:marRight w:val="0"/>
              <w:marTop w:val="0"/>
              <w:marBottom w:val="0"/>
              <w:divBdr>
                <w:top w:val="none" w:sz="0" w:space="0" w:color="auto"/>
                <w:left w:val="none" w:sz="0" w:space="0" w:color="auto"/>
                <w:bottom w:val="none" w:sz="0" w:space="0" w:color="auto"/>
                <w:right w:val="none" w:sz="0" w:space="0" w:color="auto"/>
              </w:divBdr>
            </w:div>
            <w:div w:id="840124757">
              <w:marLeft w:val="0"/>
              <w:marRight w:val="0"/>
              <w:marTop w:val="0"/>
              <w:marBottom w:val="0"/>
              <w:divBdr>
                <w:top w:val="none" w:sz="0" w:space="0" w:color="auto"/>
                <w:left w:val="none" w:sz="0" w:space="0" w:color="auto"/>
                <w:bottom w:val="none" w:sz="0" w:space="0" w:color="auto"/>
                <w:right w:val="none" w:sz="0" w:space="0" w:color="auto"/>
              </w:divBdr>
            </w:div>
            <w:div w:id="1853449150">
              <w:marLeft w:val="0"/>
              <w:marRight w:val="0"/>
              <w:marTop w:val="0"/>
              <w:marBottom w:val="0"/>
              <w:divBdr>
                <w:top w:val="none" w:sz="0" w:space="0" w:color="auto"/>
                <w:left w:val="none" w:sz="0" w:space="0" w:color="auto"/>
                <w:bottom w:val="none" w:sz="0" w:space="0" w:color="auto"/>
                <w:right w:val="none" w:sz="0" w:space="0" w:color="auto"/>
              </w:divBdr>
            </w:div>
            <w:div w:id="652493473">
              <w:marLeft w:val="0"/>
              <w:marRight w:val="0"/>
              <w:marTop w:val="0"/>
              <w:marBottom w:val="0"/>
              <w:divBdr>
                <w:top w:val="none" w:sz="0" w:space="0" w:color="auto"/>
                <w:left w:val="none" w:sz="0" w:space="0" w:color="auto"/>
                <w:bottom w:val="none" w:sz="0" w:space="0" w:color="auto"/>
                <w:right w:val="none" w:sz="0" w:space="0" w:color="auto"/>
              </w:divBdr>
            </w:div>
            <w:div w:id="1024938170">
              <w:marLeft w:val="0"/>
              <w:marRight w:val="0"/>
              <w:marTop w:val="0"/>
              <w:marBottom w:val="0"/>
              <w:divBdr>
                <w:top w:val="none" w:sz="0" w:space="0" w:color="auto"/>
                <w:left w:val="none" w:sz="0" w:space="0" w:color="auto"/>
                <w:bottom w:val="none" w:sz="0" w:space="0" w:color="auto"/>
                <w:right w:val="none" w:sz="0" w:space="0" w:color="auto"/>
              </w:divBdr>
            </w:div>
            <w:div w:id="390353752">
              <w:marLeft w:val="0"/>
              <w:marRight w:val="0"/>
              <w:marTop w:val="0"/>
              <w:marBottom w:val="0"/>
              <w:divBdr>
                <w:top w:val="none" w:sz="0" w:space="0" w:color="auto"/>
                <w:left w:val="none" w:sz="0" w:space="0" w:color="auto"/>
                <w:bottom w:val="none" w:sz="0" w:space="0" w:color="auto"/>
                <w:right w:val="none" w:sz="0" w:space="0" w:color="auto"/>
              </w:divBdr>
            </w:div>
            <w:div w:id="125710217">
              <w:marLeft w:val="0"/>
              <w:marRight w:val="0"/>
              <w:marTop w:val="0"/>
              <w:marBottom w:val="0"/>
              <w:divBdr>
                <w:top w:val="none" w:sz="0" w:space="0" w:color="auto"/>
                <w:left w:val="none" w:sz="0" w:space="0" w:color="auto"/>
                <w:bottom w:val="none" w:sz="0" w:space="0" w:color="auto"/>
                <w:right w:val="none" w:sz="0" w:space="0" w:color="auto"/>
              </w:divBdr>
            </w:div>
            <w:div w:id="761339849">
              <w:marLeft w:val="0"/>
              <w:marRight w:val="0"/>
              <w:marTop w:val="0"/>
              <w:marBottom w:val="0"/>
              <w:divBdr>
                <w:top w:val="none" w:sz="0" w:space="0" w:color="auto"/>
                <w:left w:val="none" w:sz="0" w:space="0" w:color="auto"/>
                <w:bottom w:val="none" w:sz="0" w:space="0" w:color="auto"/>
                <w:right w:val="none" w:sz="0" w:space="0" w:color="auto"/>
              </w:divBdr>
            </w:div>
            <w:div w:id="1735814236">
              <w:marLeft w:val="0"/>
              <w:marRight w:val="0"/>
              <w:marTop w:val="0"/>
              <w:marBottom w:val="0"/>
              <w:divBdr>
                <w:top w:val="none" w:sz="0" w:space="0" w:color="auto"/>
                <w:left w:val="none" w:sz="0" w:space="0" w:color="auto"/>
                <w:bottom w:val="none" w:sz="0" w:space="0" w:color="auto"/>
                <w:right w:val="none" w:sz="0" w:space="0" w:color="auto"/>
              </w:divBdr>
            </w:div>
            <w:div w:id="914582451">
              <w:marLeft w:val="0"/>
              <w:marRight w:val="0"/>
              <w:marTop w:val="0"/>
              <w:marBottom w:val="0"/>
              <w:divBdr>
                <w:top w:val="none" w:sz="0" w:space="0" w:color="auto"/>
                <w:left w:val="none" w:sz="0" w:space="0" w:color="auto"/>
                <w:bottom w:val="none" w:sz="0" w:space="0" w:color="auto"/>
                <w:right w:val="none" w:sz="0" w:space="0" w:color="auto"/>
              </w:divBdr>
            </w:div>
            <w:div w:id="1795098442">
              <w:marLeft w:val="0"/>
              <w:marRight w:val="0"/>
              <w:marTop w:val="0"/>
              <w:marBottom w:val="0"/>
              <w:divBdr>
                <w:top w:val="none" w:sz="0" w:space="0" w:color="auto"/>
                <w:left w:val="none" w:sz="0" w:space="0" w:color="auto"/>
                <w:bottom w:val="none" w:sz="0" w:space="0" w:color="auto"/>
                <w:right w:val="none" w:sz="0" w:space="0" w:color="auto"/>
              </w:divBdr>
            </w:div>
            <w:div w:id="1034310074">
              <w:marLeft w:val="0"/>
              <w:marRight w:val="0"/>
              <w:marTop w:val="0"/>
              <w:marBottom w:val="0"/>
              <w:divBdr>
                <w:top w:val="none" w:sz="0" w:space="0" w:color="auto"/>
                <w:left w:val="none" w:sz="0" w:space="0" w:color="auto"/>
                <w:bottom w:val="none" w:sz="0" w:space="0" w:color="auto"/>
                <w:right w:val="none" w:sz="0" w:space="0" w:color="auto"/>
              </w:divBdr>
            </w:div>
            <w:div w:id="1876455496">
              <w:marLeft w:val="0"/>
              <w:marRight w:val="0"/>
              <w:marTop w:val="0"/>
              <w:marBottom w:val="0"/>
              <w:divBdr>
                <w:top w:val="none" w:sz="0" w:space="0" w:color="auto"/>
                <w:left w:val="none" w:sz="0" w:space="0" w:color="auto"/>
                <w:bottom w:val="none" w:sz="0" w:space="0" w:color="auto"/>
                <w:right w:val="none" w:sz="0" w:space="0" w:color="auto"/>
              </w:divBdr>
            </w:div>
            <w:div w:id="377514932">
              <w:marLeft w:val="0"/>
              <w:marRight w:val="0"/>
              <w:marTop w:val="0"/>
              <w:marBottom w:val="0"/>
              <w:divBdr>
                <w:top w:val="none" w:sz="0" w:space="0" w:color="auto"/>
                <w:left w:val="none" w:sz="0" w:space="0" w:color="auto"/>
                <w:bottom w:val="none" w:sz="0" w:space="0" w:color="auto"/>
                <w:right w:val="none" w:sz="0" w:space="0" w:color="auto"/>
              </w:divBdr>
            </w:div>
            <w:div w:id="228273902">
              <w:marLeft w:val="0"/>
              <w:marRight w:val="0"/>
              <w:marTop w:val="0"/>
              <w:marBottom w:val="0"/>
              <w:divBdr>
                <w:top w:val="none" w:sz="0" w:space="0" w:color="auto"/>
                <w:left w:val="none" w:sz="0" w:space="0" w:color="auto"/>
                <w:bottom w:val="none" w:sz="0" w:space="0" w:color="auto"/>
                <w:right w:val="none" w:sz="0" w:space="0" w:color="auto"/>
              </w:divBdr>
            </w:div>
            <w:div w:id="1786727597">
              <w:marLeft w:val="0"/>
              <w:marRight w:val="0"/>
              <w:marTop w:val="0"/>
              <w:marBottom w:val="0"/>
              <w:divBdr>
                <w:top w:val="none" w:sz="0" w:space="0" w:color="auto"/>
                <w:left w:val="none" w:sz="0" w:space="0" w:color="auto"/>
                <w:bottom w:val="none" w:sz="0" w:space="0" w:color="auto"/>
                <w:right w:val="none" w:sz="0" w:space="0" w:color="auto"/>
              </w:divBdr>
            </w:div>
            <w:div w:id="535891207">
              <w:marLeft w:val="0"/>
              <w:marRight w:val="0"/>
              <w:marTop w:val="0"/>
              <w:marBottom w:val="0"/>
              <w:divBdr>
                <w:top w:val="none" w:sz="0" w:space="0" w:color="auto"/>
                <w:left w:val="none" w:sz="0" w:space="0" w:color="auto"/>
                <w:bottom w:val="none" w:sz="0" w:space="0" w:color="auto"/>
                <w:right w:val="none" w:sz="0" w:space="0" w:color="auto"/>
              </w:divBdr>
            </w:div>
            <w:div w:id="1387025596">
              <w:marLeft w:val="0"/>
              <w:marRight w:val="0"/>
              <w:marTop w:val="0"/>
              <w:marBottom w:val="0"/>
              <w:divBdr>
                <w:top w:val="none" w:sz="0" w:space="0" w:color="auto"/>
                <w:left w:val="none" w:sz="0" w:space="0" w:color="auto"/>
                <w:bottom w:val="none" w:sz="0" w:space="0" w:color="auto"/>
                <w:right w:val="none" w:sz="0" w:space="0" w:color="auto"/>
              </w:divBdr>
            </w:div>
            <w:div w:id="1477453719">
              <w:marLeft w:val="0"/>
              <w:marRight w:val="0"/>
              <w:marTop w:val="0"/>
              <w:marBottom w:val="0"/>
              <w:divBdr>
                <w:top w:val="none" w:sz="0" w:space="0" w:color="auto"/>
                <w:left w:val="none" w:sz="0" w:space="0" w:color="auto"/>
                <w:bottom w:val="none" w:sz="0" w:space="0" w:color="auto"/>
                <w:right w:val="none" w:sz="0" w:space="0" w:color="auto"/>
              </w:divBdr>
            </w:div>
            <w:div w:id="1900675990">
              <w:marLeft w:val="0"/>
              <w:marRight w:val="0"/>
              <w:marTop w:val="0"/>
              <w:marBottom w:val="0"/>
              <w:divBdr>
                <w:top w:val="none" w:sz="0" w:space="0" w:color="auto"/>
                <w:left w:val="none" w:sz="0" w:space="0" w:color="auto"/>
                <w:bottom w:val="none" w:sz="0" w:space="0" w:color="auto"/>
                <w:right w:val="none" w:sz="0" w:space="0" w:color="auto"/>
              </w:divBdr>
            </w:div>
            <w:div w:id="395669038">
              <w:marLeft w:val="0"/>
              <w:marRight w:val="0"/>
              <w:marTop w:val="0"/>
              <w:marBottom w:val="0"/>
              <w:divBdr>
                <w:top w:val="none" w:sz="0" w:space="0" w:color="auto"/>
                <w:left w:val="none" w:sz="0" w:space="0" w:color="auto"/>
                <w:bottom w:val="none" w:sz="0" w:space="0" w:color="auto"/>
                <w:right w:val="none" w:sz="0" w:space="0" w:color="auto"/>
              </w:divBdr>
            </w:div>
            <w:div w:id="1933203783">
              <w:marLeft w:val="0"/>
              <w:marRight w:val="0"/>
              <w:marTop w:val="0"/>
              <w:marBottom w:val="0"/>
              <w:divBdr>
                <w:top w:val="none" w:sz="0" w:space="0" w:color="auto"/>
                <w:left w:val="none" w:sz="0" w:space="0" w:color="auto"/>
                <w:bottom w:val="none" w:sz="0" w:space="0" w:color="auto"/>
                <w:right w:val="none" w:sz="0" w:space="0" w:color="auto"/>
              </w:divBdr>
            </w:div>
            <w:div w:id="736828850">
              <w:marLeft w:val="0"/>
              <w:marRight w:val="0"/>
              <w:marTop w:val="0"/>
              <w:marBottom w:val="0"/>
              <w:divBdr>
                <w:top w:val="none" w:sz="0" w:space="0" w:color="auto"/>
                <w:left w:val="none" w:sz="0" w:space="0" w:color="auto"/>
                <w:bottom w:val="none" w:sz="0" w:space="0" w:color="auto"/>
                <w:right w:val="none" w:sz="0" w:space="0" w:color="auto"/>
              </w:divBdr>
            </w:div>
            <w:div w:id="911278753">
              <w:marLeft w:val="0"/>
              <w:marRight w:val="0"/>
              <w:marTop w:val="0"/>
              <w:marBottom w:val="0"/>
              <w:divBdr>
                <w:top w:val="none" w:sz="0" w:space="0" w:color="auto"/>
                <w:left w:val="none" w:sz="0" w:space="0" w:color="auto"/>
                <w:bottom w:val="none" w:sz="0" w:space="0" w:color="auto"/>
                <w:right w:val="none" w:sz="0" w:space="0" w:color="auto"/>
              </w:divBdr>
            </w:div>
            <w:div w:id="1922177260">
              <w:marLeft w:val="0"/>
              <w:marRight w:val="0"/>
              <w:marTop w:val="0"/>
              <w:marBottom w:val="0"/>
              <w:divBdr>
                <w:top w:val="none" w:sz="0" w:space="0" w:color="auto"/>
                <w:left w:val="none" w:sz="0" w:space="0" w:color="auto"/>
                <w:bottom w:val="none" w:sz="0" w:space="0" w:color="auto"/>
                <w:right w:val="none" w:sz="0" w:space="0" w:color="auto"/>
              </w:divBdr>
            </w:div>
            <w:div w:id="549658840">
              <w:marLeft w:val="0"/>
              <w:marRight w:val="0"/>
              <w:marTop w:val="0"/>
              <w:marBottom w:val="0"/>
              <w:divBdr>
                <w:top w:val="none" w:sz="0" w:space="0" w:color="auto"/>
                <w:left w:val="none" w:sz="0" w:space="0" w:color="auto"/>
                <w:bottom w:val="none" w:sz="0" w:space="0" w:color="auto"/>
                <w:right w:val="none" w:sz="0" w:space="0" w:color="auto"/>
              </w:divBdr>
            </w:div>
            <w:div w:id="24792185">
              <w:marLeft w:val="0"/>
              <w:marRight w:val="0"/>
              <w:marTop w:val="0"/>
              <w:marBottom w:val="0"/>
              <w:divBdr>
                <w:top w:val="none" w:sz="0" w:space="0" w:color="auto"/>
                <w:left w:val="none" w:sz="0" w:space="0" w:color="auto"/>
                <w:bottom w:val="none" w:sz="0" w:space="0" w:color="auto"/>
                <w:right w:val="none" w:sz="0" w:space="0" w:color="auto"/>
              </w:divBdr>
            </w:div>
            <w:div w:id="1538009466">
              <w:marLeft w:val="0"/>
              <w:marRight w:val="0"/>
              <w:marTop w:val="0"/>
              <w:marBottom w:val="0"/>
              <w:divBdr>
                <w:top w:val="none" w:sz="0" w:space="0" w:color="auto"/>
                <w:left w:val="none" w:sz="0" w:space="0" w:color="auto"/>
                <w:bottom w:val="none" w:sz="0" w:space="0" w:color="auto"/>
                <w:right w:val="none" w:sz="0" w:space="0" w:color="auto"/>
              </w:divBdr>
            </w:div>
            <w:div w:id="1353801125">
              <w:marLeft w:val="0"/>
              <w:marRight w:val="0"/>
              <w:marTop w:val="0"/>
              <w:marBottom w:val="0"/>
              <w:divBdr>
                <w:top w:val="none" w:sz="0" w:space="0" w:color="auto"/>
                <w:left w:val="none" w:sz="0" w:space="0" w:color="auto"/>
                <w:bottom w:val="none" w:sz="0" w:space="0" w:color="auto"/>
                <w:right w:val="none" w:sz="0" w:space="0" w:color="auto"/>
              </w:divBdr>
            </w:div>
            <w:div w:id="905381151">
              <w:marLeft w:val="0"/>
              <w:marRight w:val="0"/>
              <w:marTop w:val="0"/>
              <w:marBottom w:val="0"/>
              <w:divBdr>
                <w:top w:val="none" w:sz="0" w:space="0" w:color="auto"/>
                <w:left w:val="none" w:sz="0" w:space="0" w:color="auto"/>
                <w:bottom w:val="none" w:sz="0" w:space="0" w:color="auto"/>
                <w:right w:val="none" w:sz="0" w:space="0" w:color="auto"/>
              </w:divBdr>
            </w:div>
            <w:div w:id="48890300">
              <w:marLeft w:val="0"/>
              <w:marRight w:val="0"/>
              <w:marTop w:val="0"/>
              <w:marBottom w:val="0"/>
              <w:divBdr>
                <w:top w:val="none" w:sz="0" w:space="0" w:color="auto"/>
                <w:left w:val="none" w:sz="0" w:space="0" w:color="auto"/>
                <w:bottom w:val="none" w:sz="0" w:space="0" w:color="auto"/>
                <w:right w:val="none" w:sz="0" w:space="0" w:color="auto"/>
              </w:divBdr>
            </w:div>
            <w:div w:id="134564594">
              <w:marLeft w:val="0"/>
              <w:marRight w:val="0"/>
              <w:marTop w:val="0"/>
              <w:marBottom w:val="0"/>
              <w:divBdr>
                <w:top w:val="none" w:sz="0" w:space="0" w:color="auto"/>
                <w:left w:val="none" w:sz="0" w:space="0" w:color="auto"/>
                <w:bottom w:val="none" w:sz="0" w:space="0" w:color="auto"/>
                <w:right w:val="none" w:sz="0" w:space="0" w:color="auto"/>
              </w:divBdr>
            </w:div>
            <w:div w:id="1014184929">
              <w:marLeft w:val="0"/>
              <w:marRight w:val="0"/>
              <w:marTop w:val="0"/>
              <w:marBottom w:val="0"/>
              <w:divBdr>
                <w:top w:val="none" w:sz="0" w:space="0" w:color="auto"/>
                <w:left w:val="none" w:sz="0" w:space="0" w:color="auto"/>
                <w:bottom w:val="none" w:sz="0" w:space="0" w:color="auto"/>
                <w:right w:val="none" w:sz="0" w:space="0" w:color="auto"/>
              </w:divBdr>
            </w:div>
            <w:div w:id="913902954">
              <w:marLeft w:val="0"/>
              <w:marRight w:val="0"/>
              <w:marTop w:val="0"/>
              <w:marBottom w:val="0"/>
              <w:divBdr>
                <w:top w:val="none" w:sz="0" w:space="0" w:color="auto"/>
                <w:left w:val="none" w:sz="0" w:space="0" w:color="auto"/>
                <w:bottom w:val="none" w:sz="0" w:space="0" w:color="auto"/>
                <w:right w:val="none" w:sz="0" w:space="0" w:color="auto"/>
              </w:divBdr>
            </w:div>
            <w:div w:id="386684674">
              <w:marLeft w:val="0"/>
              <w:marRight w:val="0"/>
              <w:marTop w:val="0"/>
              <w:marBottom w:val="0"/>
              <w:divBdr>
                <w:top w:val="none" w:sz="0" w:space="0" w:color="auto"/>
                <w:left w:val="none" w:sz="0" w:space="0" w:color="auto"/>
                <w:bottom w:val="none" w:sz="0" w:space="0" w:color="auto"/>
                <w:right w:val="none" w:sz="0" w:space="0" w:color="auto"/>
              </w:divBdr>
            </w:div>
            <w:div w:id="474761476">
              <w:marLeft w:val="0"/>
              <w:marRight w:val="0"/>
              <w:marTop w:val="0"/>
              <w:marBottom w:val="0"/>
              <w:divBdr>
                <w:top w:val="none" w:sz="0" w:space="0" w:color="auto"/>
                <w:left w:val="none" w:sz="0" w:space="0" w:color="auto"/>
                <w:bottom w:val="none" w:sz="0" w:space="0" w:color="auto"/>
                <w:right w:val="none" w:sz="0" w:space="0" w:color="auto"/>
              </w:divBdr>
            </w:div>
            <w:div w:id="1250893866">
              <w:marLeft w:val="0"/>
              <w:marRight w:val="0"/>
              <w:marTop w:val="0"/>
              <w:marBottom w:val="0"/>
              <w:divBdr>
                <w:top w:val="none" w:sz="0" w:space="0" w:color="auto"/>
                <w:left w:val="none" w:sz="0" w:space="0" w:color="auto"/>
                <w:bottom w:val="none" w:sz="0" w:space="0" w:color="auto"/>
                <w:right w:val="none" w:sz="0" w:space="0" w:color="auto"/>
              </w:divBdr>
            </w:div>
            <w:div w:id="1867408744">
              <w:marLeft w:val="0"/>
              <w:marRight w:val="0"/>
              <w:marTop w:val="0"/>
              <w:marBottom w:val="0"/>
              <w:divBdr>
                <w:top w:val="none" w:sz="0" w:space="0" w:color="auto"/>
                <w:left w:val="none" w:sz="0" w:space="0" w:color="auto"/>
                <w:bottom w:val="none" w:sz="0" w:space="0" w:color="auto"/>
                <w:right w:val="none" w:sz="0" w:space="0" w:color="auto"/>
              </w:divBdr>
            </w:div>
            <w:div w:id="1917396868">
              <w:marLeft w:val="0"/>
              <w:marRight w:val="0"/>
              <w:marTop w:val="0"/>
              <w:marBottom w:val="0"/>
              <w:divBdr>
                <w:top w:val="none" w:sz="0" w:space="0" w:color="auto"/>
                <w:left w:val="none" w:sz="0" w:space="0" w:color="auto"/>
                <w:bottom w:val="none" w:sz="0" w:space="0" w:color="auto"/>
                <w:right w:val="none" w:sz="0" w:space="0" w:color="auto"/>
              </w:divBdr>
            </w:div>
            <w:div w:id="57018886">
              <w:marLeft w:val="0"/>
              <w:marRight w:val="0"/>
              <w:marTop w:val="0"/>
              <w:marBottom w:val="0"/>
              <w:divBdr>
                <w:top w:val="none" w:sz="0" w:space="0" w:color="auto"/>
                <w:left w:val="none" w:sz="0" w:space="0" w:color="auto"/>
                <w:bottom w:val="none" w:sz="0" w:space="0" w:color="auto"/>
                <w:right w:val="none" w:sz="0" w:space="0" w:color="auto"/>
              </w:divBdr>
            </w:div>
            <w:div w:id="603267375">
              <w:marLeft w:val="0"/>
              <w:marRight w:val="0"/>
              <w:marTop w:val="0"/>
              <w:marBottom w:val="0"/>
              <w:divBdr>
                <w:top w:val="none" w:sz="0" w:space="0" w:color="auto"/>
                <w:left w:val="none" w:sz="0" w:space="0" w:color="auto"/>
                <w:bottom w:val="none" w:sz="0" w:space="0" w:color="auto"/>
                <w:right w:val="none" w:sz="0" w:space="0" w:color="auto"/>
              </w:divBdr>
            </w:div>
            <w:div w:id="745110854">
              <w:marLeft w:val="0"/>
              <w:marRight w:val="0"/>
              <w:marTop w:val="0"/>
              <w:marBottom w:val="0"/>
              <w:divBdr>
                <w:top w:val="none" w:sz="0" w:space="0" w:color="auto"/>
                <w:left w:val="none" w:sz="0" w:space="0" w:color="auto"/>
                <w:bottom w:val="none" w:sz="0" w:space="0" w:color="auto"/>
                <w:right w:val="none" w:sz="0" w:space="0" w:color="auto"/>
              </w:divBdr>
            </w:div>
            <w:div w:id="365177533">
              <w:marLeft w:val="0"/>
              <w:marRight w:val="0"/>
              <w:marTop w:val="0"/>
              <w:marBottom w:val="0"/>
              <w:divBdr>
                <w:top w:val="none" w:sz="0" w:space="0" w:color="auto"/>
                <w:left w:val="none" w:sz="0" w:space="0" w:color="auto"/>
                <w:bottom w:val="none" w:sz="0" w:space="0" w:color="auto"/>
                <w:right w:val="none" w:sz="0" w:space="0" w:color="auto"/>
              </w:divBdr>
            </w:div>
            <w:div w:id="847259889">
              <w:marLeft w:val="0"/>
              <w:marRight w:val="0"/>
              <w:marTop w:val="0"/>
              <w:marBottom w:val="0"/>
              <w:divBdr>
                <w:top w:val="none" w:sz="0" w:space="0" w:color="auto"/>
                <w:left w:val="none" w:sz="0" w:space="0" w:color="auto"/>
                <w:bottom w:val="none" w:sz="0" w:space="0" w:color="auto"/>
                <w:right w:val="none" w:sz="0" w:space="0" w:color="auto"/>
              </w:divBdr>
            </w:div>
            <w:div w:id="1228684626">
              <w:marLeft w:val="0"/>
              <w:marRight w:val="0"/>
              <w:marTop w:val="0"/>
              <w:marBottom w:val="0"/>
              <w:divBdr>
                <w:top w:val="none" w:sz="0" w:space="0" w:color="auto"/>
                <w:left w:val="none" w:sz="0" w:space="0" w:color="auto"/>
                <w:bottom w:val="none" w:sz="0" w:space="0" w:color="auto"/>
                <w:right w:val="none" w:sz="0" w:space="0" w:color="auto"/>
              </w:divBdr>
            </w:div>
            <w:div w:id="149952152">
              <w:marLeft w:val="0"/>
              <w:marRight w:val="0"/>
              <w:marTop w:val="0"/>
              <w:marBottom w:val="0"/>
              <w:divBdr>
                <w:top w:val="none" w:sz="0" w:space="0" w:color="auto"/>
                <w:left w:val="none" w:sz="0" w:space="0" w:color="auto"/>
                <w:bottom w:val="none" w:sz="0" w:space="0" w:color="auto"/>
                <w:right w:val="none" w:sz="0" w:space="0" w:color="auto"/>
              </w:divBdr>
            </w:div>
            <w:div w:id="1187982167">
              <w:marLeft w:val="0"/>
              <w:marRight w:val="0"/>
              <w:marTop w:val="0"/>
              <w:marBottom w:val="0"/>
              <w:divBdr>
                <w:top w:val="none" w:sz="0" w:space="0" w:color="auto"/>
                <w:left w:val="none" w:sz="0" w:space="0" w:color="auto"/>
                <w:bottom w:val="none" w:sz="0" w:space="0" w:color="auto"/>
                <w:right w:val="none" w:sz="0" w:space="0" w:color="auto"/>
              </w:divBdr>
            </w:div>
            <w:div w:id="1113552223">
              <w:marLeft w:val="0"/>
              <w:marRight w:val="0"/>
              <w:marTop w:val="0"/>
              <w:marBottom w:val="0"/>
              <w:divBdr>
                <w:top w:val="none" w:sz="0" w:space="0" w:color="auto"/>
                <w:left w:val="none" w:sz="0" w:space="0" w:color="auto"/>
                <w:bottom w:val="none" w:sz="0" w:space="0" w:color="auto"/>
                <w:right w:val="none" w:sz="0" w:space="0" w:color="auto"/>
              </w:divBdr>
            </w:div>
            <w:div w:id="1633292029">
              <w:marLeft w:val="0"/>
              <w:marRight w:val="0"/>
              <w:marTop w:val="0"/>
              <w:marBottom w:val="0"/>
              <w:divBdr>
                <w:top w:val="none" w:sz="0" w:space="0" w:color="auto"/>
                <w:left w:val="none" w:sz="0" w:space="0" w:color="auto"/>
                <w:bottom w:val="none" w:sz="0" w:space="0" w:color="auto"/>
                <w:right w:val="none" w:sz="0" w:space="0" w:color="auto"/>
              </w:divBdr>
            </w:div>
            <w:div w:id="213351676">
              <w:marLeft w:val="0"/>
              <w:marRight w:val="0"/>
              <w:marTop w:val="0"/>
              <w:marBottom w:val="0"/>
              <w:divBdr>
                <w:top w:val="none" w:sz="0" w:space="0" w:color="auto"/>
                <w:left w:val="none" w:sz="0" w:space="0" w:color="auto"/>
                <w:bottom w:val="none" w:sz="0" w:space="0" w:color="auto"/>
                <w:right w:val="none" w:sz="0" w:space="0" w:color="auto"/>
              </w:divBdr>
            </w:div>
            <w:div w:id="154224443">
              <w:marLeft w:val="0"/>
              <w:marRight w:val="0"/>
              <w:marTop w:val="0"/>
              <w:marBottom w:val="0"/>
              <w:divBdr>
                <w:top w:val="none" w:sz="0" w:space="0" w:color="auto"/>
                <w:left w:val="none" w:sz="0" w:space="0" w:color="auto"/>
                <w:bottom w:val="none" w:sz="0" w:space="0" w:color="auto"/>
                <w:right w:val="none" w:sz="0" w:space="0" w:color="auto"/>
              </w:divBdr>
            </w:div>
            <w:div w:id="1224951539">
              <w:marLeft w:val="0"/>
              <w:marRight w:val="0"/>
              <w:marTop w:val="0"/>
              <w:marBottom w:val="0"/>
              <w:divBdr>
                <w:top w:val="none" w:sz="0" w:space="0" w:color="auto"/>
                <w:left w:val="none" w:sz="0" w:space="0" w:color="auto"/>
                <w:bottom w:val="none" w:sz="0" w:space="0" w:color="auto"/>
                <w:right w:val="none" w:sz="0" w:space="0" w:color="auto"/>
              </w:divBdr>
            </w:div>
            <w:div w:id="1931498466">
              <w:marLeft w:val="0"/>
              <w:marRight w:val="0"/>
              <w:marTop w:val="0"/>
              <w:marBottom w:val="0"/>
              <w:divBdr>
                <w:top w:val="none" w:sz="0" w:space="0" w:color="auto"/>
                <w:left w:val="none" w:sz="0" w:space="0" w:color="auto"/>
                <w:bottom w:val="none" w:sz="0" w:space="0" w:color="auto"/>
                <w:right w:val="none" w:sz="0" w:space="0" w:color="auto"/>
              </w:divBdr>
            </w:div>
            <w:div w:id="874463554">
              <w:marLeft w:val="0"/>
              <w:marRight w:val="0"/>
              <w:marTop w:val="0"/>
              <w:marBottom w:val="0"/>
              <w:divBdr>
                <w:top w:val="none" w:sz="0" w:space="0" w:color="auto"/>
                <w:left w:val="none" w:sz="0" w:space="0" w:color="auto"/>
                <w:bottom w:val="none" w:sz="0" w:space="0" w:color="auto"/>
                <w:right w:val="none" w:sz="0" w:space="0" w:color="auto"/>
              </w:divBdr>
            </w:div>
            <w:div w:id="162941464">
              <w:marLeft w:val="0"/>
              <w:marRight w:val="0"/>
              <w:marTop w:val="0"/>
              <w:marBottom w:val="0"/>
              <w:divBdr>
                <w:top w:val="none" w:sz="0" w:space="0" w:color="auto"/>
                <w:left w:val="none" w:sz="0" w:space="0" w:color="auto"/>
                <w:bottom w:val="none" w:sz="0" w:space="0" w:color="auto"/>
                <w:right w:val="none" w:sz="0" w:space="0" w:color="auto"/>
              </w:divBdr>
            </w:div>
            <w:div w:id="647440066">
              <w:marLeft w:val="0"/>
              <w:marRight w:val="0"/>
              <w:marTop w:val="0"/>
              <w:marBottom w:val="0"/>
              <w:divBdr>
                <w:top w:val="none" w:sz="0" w:space="0" w:color="auto"/>
                <w:left w:val="none" w:sz="0" w:space="0" w:color="auto"/>
                <w:bottom w:val="none" w:sz="0" w:space="0" w:color="auto"/>
                <w:right w:val="none" w:sz="0" w:space="0" w:color="auto"/>
              </w:divBdr>
            </w:div>
            <w:div w:id="40136010">
              <w:marLeft w:val="0"/>
              <w:marRight w:val="0"/>
              <w:marTop w:val="0"/>
              <w:marBottom w:val="0"/>
              <w:divBdr>
                <w:top w:val="none" w:sz="0" w:space="0" w:color="auto"/>
                <w:left w:val="none" w:sz="0" w:space="0" w:color="auto"/>
                <w:bottom w:val="none" w:sz="0" w:space="0" w:color="auto"/>
                <w:right w:val="none" w:sz="0" w:space="0" w:color="auto"/>
              </w:divBdr>
            </w:div>
            <w:div w:id="1600404033">
              <w:marLeft w:val="0"/>
              <w:marRight w:val="0"/>
              <w:marTop w:val="0"/>
              <w:marBottom w:val="0"/>
              <w:divBdr>
                <w:top w:val="none" w:sz="0" w:space="0" w:color="auto"/>
                <w:left w:val="none" w:sz="0" w:space="0" w:color="auto"/>
                <w:bottom w:val="none" w:sz="0" w:space="0" w:color="auto"/>
                <w:right w:val="none" w:sz="0" w:space="0" w:color="auto"/>
              </w:divBdr>
            </w:div>
            <w:div w:id="1616450251">
              <w:marLeft w:val="0"/>
              <w:marRight w:val="0"/>
              <w:marTop w:val="0"/>
              <w:marBottom w:val="0"/>
              <w:divBdr>
                <w:top w:val="none" w:sz="0" w:space="0" w:color="auto"/>
                <w:left w:val="none" w:sz="0" w:space="0" w:color="auto"/>
                <w:bottom w:val="none" w:sz="0" w:space="0" w:color="auto"/>
                <w:right w:val="none" w:sz="0" w:space="0" w:color="auto"/>
              </w:divBdr>
            </w:div>
            <w:div w:id="2042241986">
              <w:marLeft w:val="0"/>
              <w:marRight w:val="0"/>
              <w:marTop w:val="0"/>
              <w:marBottom w:val="0"/>
              <w:divBdr>
                <w:top w:val="none" w:sz="0" w:space="0" w:color="auto"/>
                <w:left w:val="none" w:sz="0" w:space="0" w:color="auto"/>
                <w:bottom w:val="none" w:sz="0" w:space="0" w:color="auto"/>
                <w:right w:val="none" w:sz="0" w:space="0" w:color="auto"/>
              </w:divBdr>
            </w:div>
            <w:div w:id="1764036706">
              <w:marLeft w:val="0"/>
              <w:marRight w:val="0"/>
              <w:marTop w:val="0"/>
              <w:marBottom w:val="0"/>
              <w:divBdr>
                <w:top w:val="none" w:sz="0" w:space="0" w:color="auto"/>
                <w:left w:val="none" w:sz="0" w:space="0" w:color="auto"/>
                <w:bottom w:val="none" w:sz="0" w:space="0" w:color="auto"/>
                <w:right w:val="none" w:sz="0" w:space="0" w:color="auto"/>
              </w:divBdr>
            </w:div>
            <w:div w:id="2039163524">
              <w:marLeft w:val="0"/>
              <w:marRight w:val="0"/>
              <w:marTop w:val="0"/>
              <w:marBottom w:val="0"/>
              <w:divBdr>
                <w:top w:val="none" w:sz="0" w:space="0" w:color="auto"/>
                <w:left w:val="none" w:sz="0" w:space="0" w:color="auto"/>
                <w:bottom w:val="none" w:sz="0" w:space="0" w:color="auto"/>
                <w:right w:val="none" w:sz="0" w:space="0" w:color="auto"/>
              </w:divBdr>
            </w:div>
            <w:div w:id="299845880">
              <w:marLeft w:val="0"/>
              <w:marRight w:val="0"/>
              <w:marTop w:val="0"/>
              <w:marBottom w:val="0"/>
              <w:divBdr>
                <w:top w:val="none" w:sz="0" w:space="0" w:color="auto"/>
                <w:left w:val="none" w:sz="0" w:space="0" w:color="auto"/>
                <w:bottom w:val="none" w:sz="0" w:space="0" w:color="auto"/>
                <w:right w:val="none" w:sz="0" w:space="0" w:color="auto"/>
              </w:divBdr>
            </w:div>
            <w:div w:id="39063093">
              <w:marLeft w:val="0"/>
              <w:marRight w:val="0"/>
              <w:marTop w:val="0"/>
              <w:marBottom w:val="0"/>
              <w:divBdr>
                <w:top w:val="none" w:sz="0" w:space="0" w:color="auto"/>
                <w:left w:val="none" w:sz="0" w:space="0" w:color="auto"/>
                <w:bottom w:val="none" w:sz="0" w:space="0" w:color="auto"/>
                <w:right w:val="none" w:sz="0" w:space="0" w:color="auto"/>
              </w:divBdr>
            </w:div>
            <w:div w:id="402946289">
              <w:marLeft w:val="0"/>
              <w:marRight w:val="0"/>
              <w:marTop w:val="0"/>
              <w:marBottom w:val="0"/>
              <w:divBdr>
                <w:top w:val="none" w:sz="0" w:space="0" w:color="auto"/>
                <w:left w:val="none" w:sz="0" w:space="0" w:color="auto"/>
                <w:bottom w:val="none" w:sz="0" w:space="0" w:color="auto"/>
                <w:right w:val="none" w:sz="0" w:space="0" w:color="auto"/>
              </w:divBdr>
            </w:div>
            <w:div w:id="1940943002">
              <w:marLeft w:val="0"/>
              <w:marRight w:val="0"/>
              <w:marTop w:val="0"/>
              <w:marBottom w:val="0"/>
              <w:divBdr>
                <w:top w:val="none" w:sz="0" w:space="0" w:color="auto"/>
                <w:left w:val="none" w:sz="0" w:space="0" w:color="auto"/>
                <w:bottom w:val="none" w:sz="0" w:space="0" w:color="auto"/>
                <w:right w:val="none" w:sz="0" w:space="0" w:color="auto"/>
              </w:divBdr>
            </w:div>
            <w:div w:id="1594237771">
              <w:marLeft w:val="0"/>
              <w:marRight w:val="0"/>
              <w:marTop w:val="0"/>
              <w:marBottom w:val="0"/>
              <w:divBdr>
                <w:top w:val="none" w:sz="0" w:space="0" w:color="auto"/>
                <w:left w:val="none" w:sz="0" w:space="0" w:color="auto"/>
                <w:bottom w:val="none" w:sz="0" w:space="0" w:color="auto"/>
                <w:right w:val="none" w:sz="0" w:space="0" w:color="auto"/>
              </w:divBdr>
            </w:div>
            <w:div w:id="342633402">
              <w:marLeft w:val="0"/>
              <w:marRight w:val="0"/>
              <w:marTop w:val="0"/>
              <w:marBottom w:val="0"/>
              <w:divBdr>
                <w:top w:val="none" w:sz="0" w:space="0" w:color="auto"/>
                <w:left w:val="none" w:sz="0" w:space="0" w:color="auto"/>
                <w:bottom w:val="none" w:sz="0" w:space="0" w:color="auto"/>
                <w:right w:val="none" w:sz="0" w:space="0" w:color="auto"/>
              </w:divBdr>
            </w:div>
            <w:div w:id="370299675">
              <w:marLeft w:val="0"/>
              <w:marRight w:val="0"/>
              <w:marTop w:val="0"/>
              <w:marBottom w:val="0"/>
              <w:divBdr>
                <w:top w:val="none" w:sz="0" w:space="0" w:color="auto"/>
                <w:left w:val="none" w:sz="0" w:space="0" w:color="auto"/>
                <w:bottom w:val="none" w:sz="0" w:space="0" w:color="auto"/>
                <w:right w:val="none" w:sz="0" w:space="0" w:color="auto"/>
              </w:divBdr>
            </w:div>
            <w:div w:id="1357383854">
              <w:marLeft w:val="0"/>
              <w:marRight w:val="0"/>
              <w:marTop w:val="0"/>
              <w:marBottom w:val="0"/>
              <w:divBdr>
                <w:top w:val="none" w:sz="0" w:space="0" w:color="auto"/>
                <w:left w:val="none" w:sz="0" w:space="0" w:color="auto"/>
                <w:bottom w:val="none" w:sz="0" w:space="0" w:color="auto"/>
                <w:right w:val="none" w:sz="0" w:space="0" w:color="auto"/>
              </w:divBdr>
            </w:div>
            <w:div w:id="258371967">
              <w:marLeft w:val="0"/>
              <w:marRight w:val="0"/>
              <w:marTop w:val="0"/>
              <w:marBottom w:val="0"/>
              <w:divBdr>
                <w:top w:val="none" w:sz="0" w:space="0" w:color="auto"/>
                <w:left w:val="none" w:sz="0" w:space="0" w:color="auto"/>
                <w:bottom w:val="none" w:sz="0" w:space="0" w:color="auto"/>
                <w:right w:val="none" w:sz="0" w:space="0" w:color="auto"/>
              </w:divBdr>
            </w:div>
            <w:div w:id="1049300531">
              <w:marLeft w:val="0"/>
              <w:marRight w:val="0"/>
              <w:marTop w:val="0"/>
              <w:marBottom w:val="0"/>
              <w:divBdr>
                <w:top w:val="none" w:sz="0" w:space="0" w:color="auto"/>
                <w:left w:val="none" w:sz="0" w:space="0" w:color="auto"/>
                <w:bottom w:val="none" w:sz="0" w:space="0" w:color="auto"/>
                <w:right w:val="none" w:sz="0" w:space="0" w:color="auto"/>
              </w:divBdr>
            </w:div>
            <w:div w:id="1176110003">
              <w:marLeft w:val="0"/>
              <w:marRight w:val="0"/>
              <w:marTop w:val="0"/>
              <w:marBottom w:val="0"/>
              <w:divBdr>
                <w:top w:val="none" w:sz="0" w:space="0" w:color="auto"/>
                <w:left w:val="none" w:sz="0" w:space="0" w:color="auto"/>
                <w:bottom w:val="none" w:sz="0" w:space="0" w:color="auto"/>
                <w:right w:val="none" w:sz="0" w:space="0" w:color="auto"/>
              </w:divBdr>
            </w:div>
            <w:div w:id="2025010373">
              <w:marLeft w:val="0"/>
              <w:marRight w:val="0"/>
              <w:marTop w:val="0"/>
              <w:marBottom w:val="0"/>
              <w:divBdr>
                <w:top w:val="none" w:sz="0" w:space="0" w:color="auto"/>
                <w:left w:val="none" w:sz="0" w:space="0" w:color="auto"/>
                <w:bottom w:val="none" w:sz="0" w:space="0" w:color="auto"/>
                <w:right w:val="none" w:sz="0" w:space="0" w:color="auto"/>
              </w:divBdr>
            </w:div>
            <w:div w:id="1945839389">
              <w:marLeft w:val="0"/>
              <w:marRight w:val="0"/>
              <w:marTop w:val="0"/>
              <w:marBottom w:val="0"/>
              <w:divBdr>
                <w:top w:val="none" w:sz="0" w:space="0" w:color="auto"/>
                <w:left w:val="none" w:sz="0" w:space="0" w:color="auto"/>
                <w:bottom w:val="none" w:sz="0" w:space="0" w:color="auto"/>
                <w:right w:val="none" w:sz="0" w:space="0" w:color="auto"/>
              </w:divBdr>
            </w:div>
            <w:div w:id="405497070">
              <w:marLeft w:val="0"/>
              <w:marRight w:val="0"/>
              <w:marTop w:val="0"/>
              <w:marBottom w:val="0"/>
              <w:divBdr>
                <w:top w:val="none" w:sz="0" w:space="0" w:color="auto"/>
                <w:left w:val="none" w:sz="0" w:space="0" w:color="auto"/>
                <w:bottom w:val="none" w:sz="0" w:space="0" w:color="auto"/>
                <w:right w:val="none" w:sz="0" w:space="0" w:color="auto"/>
              </w:divBdr>
            </w:div>
            <w:div w:id="731657170">
              <w:marLeft w:val="0"/>
              <w:marRight w:val="0"/>
              <w:marTop w:val="0"/>
              <w:marBottom w:val="0"/>
              <w:divBdr>
                <w:top w:val="none" w:sz="0" w:space="0" w:color="auto"/>
                <w:left w:val="none" w:sz="0" w:space="0" w:color="auto"/>
                <w:bottom w:val="none" w:sz="0" w:space="0" w:color="auto"/>
                <w:right w:val="none" w:sz="0" w:space="0" w:color="auto"/>
              </w:divBdr>
            </w:div>
            <w:div w:id="568924867">
              <w:marLeft w:val="0"/>
              <w:marRight w:val="0"/>
              <w:marTop w:val="0"/>
              <w:marBottom w:val="0"/>
              <w:divBdr>
                <w:top w:val="none" w:sz="0" w:space="0" w:color="auto"/>
                <w:left w:val="none" w:sz="0" w:space="0" w:color="auto"/>
                <w:bottom w:val="none" w:sz="0" w:space="0" w:color="auto"/>
                <w:right w:val="none" w:sz="0" w:space="0" w:color="auto"/>
              </w:divBdr>
            </w:div>
            <w:div w:id="883716570">
              <w:marLeft w:val="0"/>
              <w:marRight w:val="0"/>
              <w:marTop w:val="0"/>
              <w:marBottom w:val="0"/>
              <w:divBdr>
                <w:top w:val="none" w:sz="0" w:space="0" w:color="auto"/>
                <w:left w:val="none" w:sz="0" w:space="0" w:color="auto"/>
                <w:bottom w:val="none" w:sz="0" w:space="0" w:color="auto"/>
                <w:right w:val="none" w:sz="0" w:space="0" w:color="auto"/>
              </w:divBdr>
            </w:div>
            <w:div w:id="1754625274">
              <w:marLeft w:val="0"/>
              <w:marRight w:val="0"/>
              <w:marTop w:val="0"/>
              <w:marBottom w:val="0"/>
              <w:divBdr>
                <w:top w:val="none" w:sz="0" w:space="0" w:color="auto"/>
                <w:left w:val="none" w:sz="0" w:space="0" w:color="auto"/>
                <w:bottom w:val="none" w:sz="0" w:space="0" w:color="auto"/>
                <w:right w:val="none" w:sz="0" w:space="0" w:color="auto"/>
              </w:divBdr>
            </w:div>
            <w:div w:id="869336474">
              <w:marLeft w:val="0"/>
              <w:marRight w:val="0"/>
              <w:marTop w:val="0"/>
              <w:marBottom w:val="0"/>
              <w:divBdr>
                <w:top w:val="none" w:sz="0" w:space="0" w:color="auto"/>
                <w:left w:val="none" w:sz="0" w:space="0" w:color="auto"/>
                <w:bottom w:val="none" w:sz="0" w:space="0" w:color="auto"/>
                <w:right w:val="none" w:sz="0" w:space="0" w:color="auto"/>
              </w:divBdr>
            </w:div>
            <w:div w:id="1709143125">
              <w:marLeft w:val="0"/>
              <w:marRight w:val="0"/>
              <w:marTop w:val="0"/>
              <w:marBottom w:val="0"/>
              <w:divBdr>
                <w:top w:val="none" w:sz="0" w:space="0" w:color="auto"/>
                <w:left w:val="none" w:sz="0" w:space="0" w:color="auto"/>
                <w:bottom w:val="none" w:sz="0" w:space="0" w:color="auto"/>
                <w:right w:val="none" w:sz="0" w:space="0" w:color="auto"/>
              </w:divBdr>
            </w:div>
            <w:div w:id="213547012">
              <w:marLeft w:val="0"/>
              <w:marRight w:val="0"/>
              <w:marTop w:val="0"/>
              <w:marBottom w:val="0"/>
              <w:divBdr>
                <w:top w:val="none" w:sz="0" w:space="0" w:color="auto"/>
                <w:left w:val="none" w:sz="0" w:space="0" w:color="auto"/>
                <w:bottom w:val="none" w:sz="0" w:space="0" w:color="auto"/>
                <w:right w:val="none" w:sz="0" w:space="0" w:color="auto"/>
              </w:divBdr>
            </w:div>
            <w:div w:id="1415778508">
              <w:marLeft w:val="0"/>
              <w:marRight w:val="0"/>
              <w:marTop w:val="0"/>
              <w:marBottom w:val="0"/>
              <w:divBdr>
                <w:top w:val="none" w:sz="0" w:space="0" w:color="auto"/>
                <w:left w:val="none" w:sz="0" w:space="0" w:color="auto"/>
                <w:bottom w:val="none" w:sz="0" w:space="0" w:color="auto"/>
                <w:right w:val="none" w:sz="0" w:space="0" w:color="auto"/>
              </w:divBdr>
            </w:div>
            <w:div w:id="2054697893">
              <w:marLeft w:val="0"/>
              <w:marRight w:val="0"/>
              <w:marTop w:val="0"/>
              <w:marBottom w:val="0"/>
              <w:divBdr>
                <w:top w:val="none" w:sz="0" w:space="0" w:color="auto"/>
                <w:left w:val="none" w:sz="0" w:space="0" w:color="auto"/>
                <w:bottom w:val="none" w:sz="0" w:space="0" w:color="auto"/>
                <w:right w:val="none" w:sz="0" w:space="0" w:color="auto"/>
              </w:divBdr>
            </w:div>
            <w:div w:id="1269393028">
              <w:marLeft w:val="0"/>
              <w:marRight w:val="0"/>
              <w:marTop w:val="0"/>
              <w:marBottom w:val="0"/>
              <w:divBdr>
                <w:top w:val="none" w:sz="0" w:space="0" w:color="auto"/>
                <w:left w:val="none" w:sz="0" w:space="0" w:color="auto"/>
                <w:bottom w:val="none" w:sz="0" w:space="0" w:color="auto"/>
                <w:right w:val="none" w:sz="0" w:space="0" w:color="auto"/>
              </w:divBdr>
            </w:div>
            <w:div w:id="2012684803">
              <w:marLeft w:val="0"/>
              <w:marRight w:val="0"/>
              <w:marTop w:val="0"/>
              <w:marBottom w:val="0"/>
              <w:divBdr>
                <w:top w:val="none" w:sz="0" w:space="0" w:color="auto"/>
                <w:left w:val="none" w:sz="0" w:space="0" w:color="auto"/>
                <w:bottom w:val="none" w:sz="0" w:space="0" w:color="auto"/>
                <w:right w:val="none" w:sz="0" w:space="0" w:color="auto"/>
              </w:divBdr>
            </w:div>
            <w:div w:id="1836915293">
              <w:marLeft w:val="0"/>
              <w:marRight w:val="0"/>
              <w:marTop w:val="0"/>
              <w:marBottom w:val="0"/>
              <w:divBdr>
                <w:top w:val="none" w:sz="0" w:space="0" w:color="auto"/>
                <w:left w:val="none" w:sz="0" w:space="0" w:color="auto"/>
                <w:bottom w:val="none" w:sz="0" w:space="0" w:color="auto"/>
                <w:right w:val="none" w:sz="0" w:space="0" w:color="auto"/>
              </w:divBdr>
            </w:div>
            <w:div w:id="1962489169">
              <w:marLeft w:val="0"/>
              <w:marRight w:val="0"/>
              <w:marTop w:val="0"/>
              <w:marBottom w:val="0"/>
              <w:divBdr>
                <w:top w:val="none" w:sz="0" w:space="0" w:color="auto"/>
                <w:left w:val="none" w:sz="0" w:space="0" w:color="auto"/>
                <w:bottom w:val="none" w:sz="0" w:space="0" w:color="auto"/>
                <w:right w:val="none" w:sz="0" w:space="0" w:color="auto"/>
              </w:divBdr>
            </w:div>
            <w:div w:id="2035955493">
              <w:marLeft w:val="0"/>
              <w:marRight w:val="0"/>
              <w:marTop w:val="0"/>
              <w:marBottom w:val="0"/>
              <w:divBdr>
                <w:top w:val="none" w:sz="0" w:space="0" w:color="auto"/>
                <w:left w:val="none" w:sz="0" w:space="0" w:color="auto"/>
                <w:bottom w:val="none" w:sz="0" w:space="0" w:color="auto"/>
                <w:right w:val="none" w:sz="0" w:space="0" w:color="auto"/>
              </w:divBdr>
            </w:div>
            <w:div w:id="604314575">
              <w:marLeft w:val="0"/>
              <w:marRight w:val="0"/>
              <w:marTop w:val="0"/>
              <w:marBottom w:val="0"/>
              <w:divBdr>
                <w:top w:val="none" w:sz="0" w:space="0" w:color="auto"/>
                <w:left w:val="none" w:sz="0" w:space="0" w:color="auto"/>
                <w:bottom w:val="none" w:sz="0" w:space="0" w:color="auto"/>
                <w:right w:val="none" w:sz="0" w:space="0" w:color="auto"/>
              </w:divBdr>
            </w:div>
            <w:div w:id="1462264925">
              <w:marLeft w:val="0"/>
              <w:marRight w:val="0"/>
              <w:marTop w:val="0"/>
              <w:marBottom w:val="0"/>
              <w:divBdr>
                <w:top w:val="none" w:sz="0" w:space="0" w:color="auto"/>
                <w:left w:val="none" w:sz="0" w:space="0" w:color="auto"/>
                <w:bottom w:val="none" w:sz="0" w:space="0" w:color="auto"/>
                <w:right w:val="none" w:sz="0" w:space="0" w:color="auto"/>
              </w:divBdr>
            </w:div>
            <w:div w:id="2010785570">
              <w:marLeft w:val="0"/>
              <w:marRight w:val="0"/>
              <w:marTop w:val="0"/>
              <w:marBottom w:val="0"/>
              <w:divBdr>
                <w:top w:val="none" w:sz="0" w:space="0" w:color="auto"/>
                <w:left w:val="none" w:sz="0" w:space="0" w:color="auto"/>
                <w:bottom w:val="none" w:sz="0" w:space="0" w:color="auto"/>
                <w:right w:val="none" w:sz="0" w:space="0" w:color="auto"/>
              </w:divBdr>
            </w:div>
            <w:div w:id="1348411096">
              <w:marLeft w:val="0"/>
              <w:marRight w:val="0"/>
              <w:marTop w:val="0"/>
              <w:marBottom w:val="0"/>
              <w:divBdr>
                <w:top w:val="none" w:sz="0" w:space="0" w:color="auto"/>
                <w:left w:val="none" w:sz="0" w:space="0" w:color="auto"/>
                <w:bottom w:val="none" w:sz="0" w:space="0" w:color="auto"/>
                <w:right w:val="none" w:sz="0" w:space="0" w:color="auto"/>
              </w:divBdr>
            </w:div>
            <w:div w:id="1216938965">
              <w:marLeft w:val="0"/>
              <w:marRight w:val="0"/>
              <w:marTop w:val="0"/>
              <w:marBottom w:val="0"/>
              <w:divBdr>
                <w:top w:val="none" w:sz="0" w:space="0" w:color="auto"/>
                <w:left w:val="none" w:sz="0" w:space="0" w:color="auto"/>
                <w:bottom w:val="none" w:sz="0" w:space="0" w:color="auto"/>
                <w:right w:val="none" w:sz="0" w:space="0" w:color="auto"/>
              </w:divBdr>
            </w:div>
            <w:div w:id="2032604916">
              <w:marLeft w:val="0"/>
              <w:marRight w:val="0"/>
              <w:marTop w:val="0"/>
              <w:marBottom w:val="0"/>
              <w:divBdr>
                <w:top w:val="none" w:sz="0" w:space="0" w:color="auto"/>
                <w:left w:val="none" w:sz="0" w:space="0" w:color="auto"/>
                <w:bottom w:val="none" w:sz="0" w:space="0" w:color="auto"/>
                <w:right w:val="none" w:sz="0" w:space="0" w:color="auto"/>
              </w:divBdr>
            </w:div>
            <w:div w:id="589239082">
              <w:marLeft w:val="0"/>
              <w:marRight w:val="0"/>
              <w:marTop w:val="0"/>
              <w:marBottom w:val="0"/>
              <w:divBdr>
                <w:top w:val="none" w:sz="0" w:space="0" w:color="auto"/>
                <w:left w:val="none" w:sz="0" w:space="0" w:color="auto"/>
                <w:bottom w:val="none" w:sz="0" w:space="0" w:color="auto"/>
                <w:right w:val="none" w:sz="0" w:space="0" w:color="auto"/>
              </w:divBdr>
            </w:div>
            <w:div w:id="1286622573">
              <w:marLeft w:val="0"/>
              <w:marRight w:val="0"/>
              <w:marTop w:val="0"/>
              <w:marBottom w:val="0"/>
              <w:divBdr>
                <w:top w:val="none" w:sz="0" w:space="0" w:color="auto"/>
                <w:left w:val="none" w:sz="0" w:space="0" w:color="auto"/>
                <w:bottom w:val="none" w:sz="0" w:space="0" w:color="auto"/>
                <w:right w:val="none" w:sz="0" w:space="0" w:color="auto"/>
              </w:divBdr>
            </w:div>
            <w:div w:id="1673948962">
              <w:marLeft w:val="0"/>
              <w:marRight w:val="0"/>
              <w:marTop w:val="0"/>
              <w:marBottom w:val="0"/>
              <w:divBdr>
                <w:top w:val="none" w:sz="0" w:space="0" w:color="auto"/>
                <w:left w:val="none" w:sz="0" w:space="0" w:color="auto"/>
                <w:bottom w:val="none" w:sz="0" w:space="0" w:color="auto"/>
                <w:right w:val="none" w:sz="0" w:space="0" w:color="auto"/>
              </w:divBdr>
            </w:div>
            <w:div w:id="299458810">
              <w:marLeft w:val="0"/>
              <w:marRight w:val="0"/>
              <w:marTop w:val="0"/>
              <w:marBottom w:val="0"/>
              <w:divBdr>
                <w:top w:val="none" w:sz="0" w:space="0" w:color="auto"/>
                <w:left w:val="none" w:sz="0" w:space="0" w:color="auto"/>
                <w:bottom w:val="none" w:sz="0" w:space="0" w:color="auto"/>
                <w:right w:val="none" w:sz="0" w:space="0" w:color="auto"/>
              </w:divBdr>
            </w:div>
            <w:div w:id="2098792865">
              <w:marLeft w:val="0"/>
              <w:marRight w:val="0"/>
              <w:marTop w:val="0"/>
              <w:marBottom w:val="0"/>
              <w:divBdr>
                <w:top w:val="none" w:sz="0" w:space="0" w:color="auto"/>
                <w:left w:val="none" w:sz="0" w:space="0" w:color="auto"/>
                <w:bottom w:val="none" w:sz="0" w:space="0" w:color="auto"/>
                <w:right w:val="none" w:sz="0" w:space="0" w:color="auto"/>
              </w:divBdr>
            </w:div>
            <w:div w:id="2031376545">
              <w:marLeft w:val="0"/>
              <w:marRight w:val="0"/>
              <w:marTop w:val="0"/>
              <w:marBottom w:val="0"/>
              <w:divBdr>
                <w:top w:val="none" w:sz="0" w:space="0" w:color="auto"/>
                <w:left w:val="none" w:sz="0" w:space="0" w:color="auto"/>
                <w:bottom w:val="none" w:sz="0" w:space="0" w:color="auto"/>
                <w:right w:val="none" w:sz="0" w:space="0" w:color="auto"/>
              </w:divBdr>
            </w:div>
            <w:div w:id="1164206130">
              <w:marLeft w:val="0"/>
              <w:marRight w:val="0"/>
              <w:marTop w:val="0"/>
              <w:marBottom w:val="0"/>
              <w:divBdr>
                <w:top w:val="none" w:sz="0" w:space="0" w:color="auto"/>
                <w:left w:val="none" w:sz="0" w:space="0" w:color="auto"/>
                <w:bottom w:val="none" w:sz="0" w:space="0" w:color="auto"/>
                <w:right w:val="none" w:sz="0" w:space="0" w:color="auto"/>
              </w:divBdr>
            </w:div>
            <w:div w:id="81151468">
              <w:marLeft w:val="0"/>
              <w:marRight w:val="0"/>
              <w:marTop w:val="0"/>
              <w:marBottom w:val="0"/>
              <w:divBdr>
                <w:top w:val="none" w:sz="0" w:space="0" w:color="auto"/>
                <w:left w:val="none" w:sz="0" w:space="0" w:color="auto"/>
                <w:bottom w:val="none" w:sz="0" w:space="0" w:color="auto"/>
                <w:right w:val="none" w:sz="0" w:space="0" w:color="auto"/>
              </w:divBdr>
            </w:div>
            <w:div w:id="71705966">
              <w:marLeft w:val="0"/>
              <w:marRight w:val="0"/>
              <w:marTop w:val="0"/>
              <w:marBottom w:val="0"/>
              <w:divBdr>
                <w:top w:val="none" w:sz="0" w:space="0" w:color="auto"/>
                <w:left w:val="none" w:sz="0" w:space="0" w:color="auto"/>
                <w:bottom w:val="none" w:sz="0" w:space="0" w:color="auto"/>
                <w:right w:val="none" w:sz="0" w:space="0" w:color="auto"/>
              </w:divBdr>
            </w:div>
            <w:div w:id="1876304401">
              <w:marLeft w:val="0"/>
              <w:marRight w:val="0"/>
              <w:marTop w:val="0"/>
              <w:marBottom w:val="0"/>
              <w:divBdr>
                <w:top w:val="none" w:sz="0" w:space="0" w:color="auto"/>
                <w:left w:val="none" w:sz="0" w:space="0" w:color="auto"/>
                <w:bottom w:val="none" w:sz="0" w:space="0" w:color="auto"/>
                <w:right w:val="none" w:sz="0" w:space="0" w:color="auto"/>
              </w:divBdr>
            </w:div>
            <w:div w:id="1850023946">
              <w:marLeft w:val="0"/>
              <w:marRight w:val="0"/>
              <w:marTop w:val="0"/>
              <w:marBottom w:val="0"/>
              <w:divBdr>
                <w:top w:val="none" w:sz="0" w:space="0" w:color="auto"/>
                <w:left w:val="none" w:sz="0" w:space="0" w:color="auto"/>
                <w:bottom w:val="none" w:sz="0" w:space="0" w:color="auto"/>
                <w:right w:val="none" w:sz="0" w:space="0" w:color="auto"/>
              </w:divBdr>
            </w:div>
            <w:div w:id="567618068">
              <w:marLeft w:val="0"/>
              <w:marRight w:val="0"/>
              <w:marTop w:val="0"/>
              <w:marBottom w:val="0"/>
              <w:divBdr>
                <w:top w:val="none" w:sz="0" w:space="0" w:color="auto"/>
                <w:left w:val="none" w:sz="0" w:space="0" w:color="auto"/>
                <w:bottom w:val="none" w:sz="0" w:space="0" w:color="auto"/>
                <w:right w:val="none" w:sz="0" w:space="0" w:color="auto"/>
              </w:divBdr>
            </w:div>
            <w:div w:id="1649286606">
              <w:marLeft w:val="0"/>
              <w:marRight w:val="0"/>
              <w:marTop w:val="0"/>
              <w:marBottom w:val="0"/>
              <w:divBdr>
                <w:top w:val="none" w:sz="0" w:space="0" w:color="auto"/>
                <w:left w:val="none" w:sz="0" w:space="0" w:color="auto"/>
                <w:bottom w:val="none" w:sz="0" w:space="0" w:color="auto"/>
                <w:right w:val="none" w:sz="0" w:space="0" w:color="auto"/>
              </w:divBdr>
            </w:div>
            <w:div w:id="1792893541">
              <w:marLeft w:val="0"/>
              <w:marRight w:val="0"/>
              <w:marTop w:val="0"/>
              <w:marBottom w:val="0"/>
              <w:divBdr>
                <w:top w:val="none" w:sz="0" w:space="0" w:color="auto"/>
                <w:left w:val="none" w:sz="0" w:space="0" w:color="auto"/>
                <w:bottom w:val="none" w:sz="0" w:space="0" w:color="auto"/>
                <w:right w:val="none" w:sz="0" w:space="0" w:color="auto"/>
              </w:divBdr>
            </w:div>
            <w:div w:id="1939680382">
              <w:marLeft w:val="0"/>
              <w:marRight w:val="0"/>
              <w:marTop w:val="0"/>
              <w:marBottom w:val="0"/>
              <w:divBdr>
                <w:top w:val="none" w:sz="0" w:space="0" w:color="auto"/>
                <w:left w:val="none" w:sz="0" w:space="0" w:color="auto"/>
                <w:bottom w:val="none" w:sz="0" w:space="0" w:color="auto"/>
                <w:right w:val="none" w:sz="0" w:space="0" w:color="auto"/>
              </w:divBdr>
            </w:div>
            <w:div w:id="2093700929">
              <w:marLeft w:val="0"/>
              <w:marRight w:val="0"/>
              <w:marTop w:val="0"/>
              <w:marBottom w:val="0"/>
              <w:divBdr>
                <w:top w:val="none" w:sz="0" w:space="0" w:color="auto"/>
                <w:left w:val="none" w:sz="0" w:space="0" w:color="auto"/>
                <w:bottom w:val="none" w:sz="0" w:space="0" w:color="auto"/>
                <w:right w:val="none" w:sz="0" w:space="0" w:color="auto"/>
              </w:divBdr>
            </w:div>
            <w:div w:id="1890069036">
              <w:marLeft w:val="0"/>
              <w:marRight w:val="0"/>
              <w:marTop w:val="0"/>
              <w:marBottom w:val="0"/>
              <w:divBdr>
                <w:top w:val="none" w:sz="0" w:space="0" w:color="auto"/>
                <w:left w:val="none" w:sz="0" w:space="0" w:color="auto"/>
                <w:bottom w:val="none" w:sz="0" w:space="0" w:color="auto"/>
                <w:right w:val="none" w:sz="0" w:space="0" w:color="auto"/>
              </w:divBdr>
            </w:div>
            <w:div w:id="1883443076">
              <w:marLeft w:val="0"/>
              <w:marRight w:val="0"/>
              <w:marTop w:val="0"/>
              <w:marBottom w:val="0"/>
              <w:divBdr>
                <w:top w:val="none" w:sz="0" w:space="0" w:color="auto"/>
                <w:left w:val="none" w:sz="0" w:space="0" w:color="auto"/>
                <w:bottom w:val="none" w:sz="0" w:space="0" w:color="auto"/>
                <w:right w:val="none" w:sz="0" w:space="0" w:color="auto"/>
              </w:divBdr>
            </w:div>
            <w:div w:id="904950948">
              <w:marLeft w:val="0"/>
              <w:marRight w:val="0"/>
              <w:marTop w:val="0"/>
              <w:marBottom w:val="0"/>
              <w:divBdr>
                <w:top w:val="none" w:sz="0" w:space="0" w:color="auto"/>
                <w:left w:val="none" w:sz="0" w:space="0" w:color="auto"/>
                <w:bottom w:val="none" w:sz="0" w:space="0" w:color="auto"/>
                <w:right w:val="none" w:sz="0" w:space="0" w:color="auto"/>
              </w:divBdr>
            </w:div>
            <w:div w:id="1582909020">
              <w:marLeft w:val="0"/>
              <w:marRight w:val="0"/>
              <w:marTop w:val="0"/>
              <w:marBottom w:val="0"/>
              <w:divBdr>
                <w:top w:val="none" w:sz="0" w:space="0" w:color="auto"/>
                <w:left w:val="none" w:sz="0" w:space="0" w:color="auto"/>
                <w:bottom w:val="none" w:sz="0" w:space="0" w:color="auto"/>
                <w:right w:val="none" w:sz="0" w:space="0" w:color="auto"/>
              </w:divBdr>
            </w:div>
            <w:div w:id="1231575632">
              <w:marLeft w:val="0"/>
              <w:marRight w:val="0"/>
              <w:marTop w:val="0"/>
              <w:marBottom w:val="0"/>
              <w:divBdr>
                <w:top w:val="none" w:sz="0" w:space="0" w:color="auto"/>
                <w:left w:val="none" w:sz="0" w:space="0" w:color="auto"/>
                <w:bottom w:val="none" w:sz="0" w:space="0" w:color="auto"/>
                <w:right w:val="none" w:sz="0" w:space="0" w:color="auto"/>
              </w:divBdr>
            </w:div>
            <w:div w:id="1488981476">
              <w:marLeft w:val="0"/>
              <w:marRight w:val="0"/>
              <w:marTop w:val="0"/>
              <w:marBottom w:val="0"/>
              <w:divBdr>
                <w:top w:val="none" w:sz="0" w:space="0" w:color="auto"/>
                <w:left w:val="none" w:sz="0" w:space="0" w:color="auto"/>
                <w:bottom w:val="none" w:sz="0" w:space="0" w:color="auto"/>
                <w:right w:val="none" w:sz="0" w:space="0" w:color="auto"/>
              </w:divBdr>
            </w:div>
            <w:div w:id="10036909">
              <w:marLeft w:val="0"/>
              <w:marRight w:val="0"/>
              <w:marTop w:val="0"/>
              <w:marBottom w:val="0"/>
              <w:divBdr>
                <w:top w:val="none" w:sz="0" w:space="0" w:color="auto"/>
                <w:left w:val="none" w:sz="0" w:space="0" w:color="auto"/>
                <w:bottom w:val="none" w:sz="0" w:space="0" w:color="auto"/>
                <w:right w:val="none" w:sz="0" w:space="0" w:color="auto"/>
              </w:divBdr>
            </w:div>
            <w:div w:id="1246888070">
              <w:marLeft w:val="0"/>
              <w:marRight w:val="0"/>
              <w:marTop w:val="0"/>
              <w:marBottom w:val="0"/>
              <w:divBdr>
                <w:top w:val="none" w:sz="0" w:space="0" w:color="auto"/>
                <w:left w:val="none" w:sz="0" w:space="0" w:color="auto"/>
                <w:bottom w:val="none" w:sz="0" w:space="0" w:color="auto"/>
                <w:right w:val="none" w:sz="0" w:space="0" w:color="auto"/>
              </w:divBdr>
            </w:div>
            <w:div w:id="503281039">
              <w:marLeft w:val="0"/>
              <w:marRight w:val="0"/>
              <w:marTop w:val="0"/>
              <w:marBottom w:val="0"/>
              <w:divBdr>
                <w:top w:val="none" w:sz="0" w:space="0" w:color="auto"/>
                <w:left w:val="none" w:sz="0" w:space="0" w:color="auto"/>
                <w:bottom w:val="none" w:sz="0" w:space="0" w:color="auto"/>
                <w:right w:val="none" w:sz="0" w:space="0" w:color="auto"/>
              </w:divBdr>
            </w:div>
            <w:div w:id="359286215">
              <w:marLeft w:val="0"/>
              <w:marRight w:val="0"/>
              <w:marTop w:val="0"/>
              <w:marBottom w:val="0"/>
              <w:divBdr>
                <w:top w:val="none" w:sz="0" w:space="0" w:color="auto"/>
                <w:left w:val="none" w:sz="0" w:space="0" w:color="auto"/>
                <w:bottom w:val="none" w:sz="0" w:space="0" w:color="auto"/>
                <w:right w:val="none" w:sz="0" w:space="0" w:color="auto"/>
              </w:divBdr>
            </w:div>
            <w:div w:id="247495643">
              <w:marLeft w:val="0"/>
              <w:marRight w:val="0"/>
              <w:marTop w:val="0"/>
              <w:marBottom w:val="0"/>
              <w:divBdr>
                <w:top w:val="none" w:sz="0" w:space="0" w:color="auto"/>
                <w:left w:val="none" w:sz="0" w:space="0" w:color="auto"/>
                <w:bottom w:val="none" w:sz="0" w:space="0" w:color="auto"/>
                <w:right w:val="none" w:sz="0" w:space="0" w:color="auto"/>
              </w:divBdr>
            </w:div>
            <w:div w:id="514735112">
              <w:marLeft w:val="0"/>
              <w:marRight w:val="0"/>
              <w:marTop w:val="0"/>
              <w:marBottom w:val="0"/>
              <w:divBdr>
                <w:top w:val="none" w:sz="0" w:space="0" w:color="auto"/>
                <w:left w:val="none" w:sz="0" w:space="0" w:color="auto"/>
                <w:bottom w:val="none" w:sz="0" w:space="0" w:color="auto"/>
                <w:right w:val="none" w:sz="0" w:space="0" w:color="auto"/>
              </w:divBdr>
            </w:div>
            <w:div w:id="317618325">
              <w:marLeft w:val="0"/>
              <w:marRight w:val="0"/>
              <w:marTop w:val="0"/>
              <w:marBottom w:val="0"/>
              <w:divBdr>
                <w:top w:val="none" w:sz="0" w:space="0" w:color="auto"/>
                <w:left w:val="none" w:sz="0" w:space="0" w:color="auto"/>
                <w:bottom w:val="none" w:sz="0" w:space="0" w:color="auto"/>
                <w:right w:val="none" w:sz="0" w:space="0" w:color="auto"/>
              </w:divBdr>
            </w:div>
            <w:div w:id="91902977">
              <w:marLeft w:val="0"/>
              <w:marRight w:val="0"/>
              <w:marTop w:val="0"/>
              <w:marBottom w:val="0"/>
              <w:divBdr>
                <w:top w:val="none" w:sz="0" w:space="0" w:color="auto"/>
                <w:left w:val="none" w:sz="0" w:space="0" w:color="auto"/>
                <w:bottom w:val="none" w:sz="0" w:space="0" w:color="auto"/>
                <w:right w:val="none" w:sz="0" w:space="0" w:color="auto"/>
              </w:divBdr>
            </w:div>
            <w:div w:id="1549761522">
              <w:marLeft w:val="0"/>
              <w:marRight w:val="0"/>
              <w:marTop w:val="0"/>
              <w:marBottom w:val="0"/>
              <w:divBdr>
                <w:top w:val="none" w:sz="0" w:space="0" w:color="auto"/>
                <w:left w:val="none" w:sz="0" w:space="0" w:color="auto"/>
                <w:bottom w:val="none" w:sz="0" w:space="0" w:color="auto"/>
                <w:right w:val="none" w:sz="0" w:space="0" w:color="auto"/>
              </w:divBdr>
            </w:div>
            <w:div w:id="251471484">
              <w:marLeft w:val="0"/>
              <w:marRight w:val="0"/>
              <w:marTop w:val="0"/>
              <w:marBottom w:val="0"/>
              <w:divBdr>
                <w:top w:val="none" w:sz="0" w:space="0" w:color="auto"/>
                <w:left w:val="none" w:sz="0" w:space="0" w:color="auto"/>
                <w:bottom w:val="none" w:sz="0" w:space="0" w:color="auto"/>
                <w:right w:val="none" w:sz="0" w:space="0" w:color="auto"/>
              </w:divBdr>
            </w:div>
            <w:div w:id="134496797">
              <w:marLeft w:val="0"/>
              <w:marRight w:val="0"/>
              <w:marTop w:val="0"/>
              <w:marBottom w:val="0"/>
              <w:divBdr>
                <w:top w:val="none" w:sz="0" w:space="0" w:color="auto"/>
                <w:left w:val="none" w:sz="0" w:space="0" w:color="auto"/>
                <w:bottom w:val="none" w:sz="0" w:space="0" w:color="auto"/>
                <w:right w:val="none" w:sz="0" w:space="0" w:color="auto"/>
              </w:divBdr>
            </w:div>
            <w:div w:id="1673530973">
              <w:marLeft w:val="0"/>
              <w:marRight w:val="0"/>
              <w:marTop w:val="0"/>
              <w:marBottom w:val="0"/>
              <w:divBdr>
                <w:top w:val="none" w:sz="0" w:space="0" w:color="auto"/>
                <w:left w:val="none" w:sz="0" w:space="0" w:color="auto"/>
                <w:bottom w:val="none" w:sz="0" w:space="0" w:color="auto"/>
                <w:right w:val="none" w:sz="0" w:space="0" w:color="auto"/>
              </w:divBdr>
            </w:div>
            <w:div w:id="608317450">
              <w:marLeft w:val="0"/>
              <w:marRight w:val="0"/>
              <w:marTop w:val="0"/>
              <w:marBottom w:val="0"/>
              <w:divBdr>
                <w:top w:val="none" w:sz="0" w:space="0" w:color="auto"/>
                <w:left w:val="none" w:sz="0" w:space="0" w:color="auto"/>
                <w:bottom w:val="none" w:sz="0" w:space="0" w:color="auto"/>
                <w:right w:val="none" w:sz="0" w:space="0" w:color="auto"/>
              </w:divBdr>
            </w:div>
            <w:div w:id="153956398">
              <w:marLeft w:val="0"/>
              <w:marRight w:val="0"/>
              <w:marTop w:val="0"/>
              <w:marBottom w:val="0"/>
              <w:divBdr>
                <w:top w:val="none" w:sz="0" w:space="0" w:color="auto"/>
                <w:left w:val="none" w:sz="0" w:space="0" w:color="auto"/>
                <w:bottom w:val="none" w:sz="0" w:space="0" w:color="auto"/>
                <w:right w:val="none" w:sz="0" w:space="0" w:color="auto"/>
              </w:divBdr>
            </w:div>
            <w:div w:id="1503086036">
              <w:marLeft w:val="0"/>
              <w:marRight w:val="0"/>
              <w:marTop w:val="0"/>
              <w:marBottom w:val="0"/>
              <w:divBdr>
                <w:top w:val="none" w:sz="0" w:space="0" w:color="auto"/>
                <w:left w:val="none" w:sz="0" w:space="0" w:color="auto"/>
                <w:bottom w:val="none" w:sz="0" w:space="0" w:color="auto"/>
                <w:right w:val="none" w:sz="0" w:space="0" w:color="auto"/>
              </w:divBdr>
            </w:div>
            <w:div w:id="1965237110">
              <w:marLeft w:val="0"/>
              <w:marRight w:val="0"/>
              <w:marTop w:val="0"/>
              <w:marBottom w:val="0"/>
              <w:divBdr>
                <w:top w:val="none" w:sz="0" w:space="0" w:color="auto"/>
                <w:left w:val="none" w:sz="0" w:space="0" w:color="auto"/>
                <w:bottom w:val="none" w:sz="0" w:space="0" w:color="auto"/>
                <w:right w:val="none" w:sz="0" w:space="0" w:color="auto"/>
              </w:divBdr>
            </w:div>
            <w:div w:id="1989164919">
              <w:marLeft w:val="0"/>
              <w:marRight w:val="0"/>
              <w:marTop w:val="0"/>
              <w:marBottom w:val="0"/>
              <w:divBdr>
                <w:top w:val="none" w:sz="0" w:space="0" w:color="auto"/>
                <w:left w:val="none" w:sz="0" w:space="0" w:color="auto"/>
                <w:bottom w:val="none" w:sz="0" w:space="0" w:color="auto"/>
                <w:right w:val="none" w:sz="0" w:space="0" w:color="auto"/>
              </w:divBdr>
            </w:div>
            <w:div w:id="1701126374">
              <w:marLeft w:val="0"/>
              <w:marRight w:val="0"/>
              <w:marTop w:val="0"/>
              <w:marBottom w:val="0"/>
              <w:divBdr>
                <w:top w:val="none" w:sz="0" w:space="0" w:color="auto"/>
                <w:left w:val="none" w:sz="0" w:space="0" w:color="auto"/>
                <w:bottom w:val="none" w:sz="0" w:space="0" w:color="auto"/>
                <w:right w:val="none" w:sz="0" w:space="0" w:color="auto"/>
              </w:divBdr>
            </w:div>
            <w:div w:id="794981576">
              <w:marLeft w:val="0"/>
              <w:marRight w:val="0"/>
              <w:marTop w:val="0"/>
              <w:marBottom w:val="0"/>
              <w:divBdr>
                <w:top w:val="none" w:sz="0" w:space="0" w:color="auto"/>
                <w:left w:val="none" w:sz="0" w:space="0" w:color="auto"/>
                <w:bottom w:val="none" w:sz="0" w:space="0" w:color="auto"/>
                <w:right w:val="none" w:sz="0" w:space="0" w:color="auto"/>
              </w:divBdr>
            </w:div>
            <w:div w:id="1107310547">
              <w:marLeft w:val="0"/>
              <w:marRight w:val="0"/>
              <w:marTop w:val="0"/>
              <w:marBottom w:val="0"/>
              <w:divBdr>
                <w:top w:val="none" w:sz="0" w:space="0" w:color="auto"/>
                <w:left w:val="none" w:sz="0" w:space="0" w:color="auto"/>
                <w:bottom w:val="none" w:sz="0" w:space="0" w:color="auto"/>
                <w:right w:val="none" w:sz="0" w:space="0" w:color="auto"/>
              </w:divBdr>
            </w:div>
            <w:div w:id="595285730">
              <w:marLeft w:val="0"/>
              <w:marRight w:val="0"/>
              <w:marTop w:val="0"/>
              <w:marBottom w:val="0"/>
              <w:divBdr>
                <w:top w:val="none" w:sz="0" w:space="0" w:color="auto"/>
                <w:left w:val="none" w:sz="0" w:space="0" w:color="auto"/>
                <w:bottom w:val="none" w:sz="0" w:space="0" w:color="auto"/>
                <w:right w:val="none" w:sz="0" w:space="0" w:color="auto"/>
              </w:divBdr>
            </w:div>
            <w:div w:id="1024862973">
              <w:marLeft w:val="0"/>
              <w:marRight w:val="0"/>
              <w:marTop w:val="0"/>
              <w:marBottom w:val="0"/>
              <w:divBdr>
                <w:top w:val="none" w:sz="0" w:space="0" w:color="auto"/>
                <w:left w:val="none" w:sz="0" w:space="0" w:color="auto"/>
                <w:bottom w:val="none" w:sz="0" w:space="0" w:color="auto"/>
                <w:right w:val="none" w:sz="0" w:space="0" w:color="auto"/>
              </w:divBdr>
            </w:div>
            <w:div w:id="1183206504">
              <w:marLeft w:val="0"/>
              <w:marRight w:val="0"/>
              <w:marTop w:val="0"/>
              <w:marBottom w:val="0"/>
              <w:divBdr>
                <w:top w:val="none" w:sz="0" w:space="0" w:color="auto"/>
                <w:left w:val="none" w:sz="0" w:space="0" w:color="auto"/>
                <w:bottom w:val="none" w:sz="0" w:space="0" w:color="auto"/>
                <w:right w:val="none" w:sz="0" w:space="0" w:color="auto"/>
              </w:divBdr>
            </w:div>
            <w:div w:id="1256401181">
              <w:marLeft w:val="0"/>
              <w:marRight w:val="0"/>
              <w:marTop w:val="0"/>
              <w:marBottom w:val="0"/>
              <w:divBdr>
                <w:top w:val="none" w:sz="0" w:space="0" w:color="auto"/>
                <w:left w:val="none" w:sz="0" w:space="0" w:color="auto"/>
                <w:bottom w:val="none" w:sz="0" w:space="0" w:color="auto"/>
                <w:right w:val="none" w:sz="0" w:space="0" w:color="auto"/>
              </w:divBdr>
            </w:div>
            <w:div w:id="1648322966">
              <w:marLeft w:val="0"/>
              <w:marRight w:val="0"/>
              <w:marTop w:val="0"/>
              <w:marBottom w:val="0"/>
              <w:divBdr>
                <w:top w:val="none" w:sz="0" w:space="0" w:color="auto"/>
                <w:left w:val="none" w:sz="0" w:space="0" w:color="auto"/>
                <w:bottom w:val="none" w:sz="0" w:space="0" w:color="auto"/>
                <w:right w:val="none" w:sz="0" w:space="0" w:color="auto"/>
              </w:divBdr>
            </w:div>
            <w:div w:id="1502042222">
              <w:marLeft w:val="0"/>
              <w:marRight w:val="0"/>
              <w:marTop w:val="0"/>
              <w:marBottom w:val="0"/>
              <w:divBdr>
                <w:top w:val="none" w:sz="0" w:space="0" w:color="auto"/>
                <w:left w:val="none" w:sz="0" w:space="0" w:color="auto"/>
                <w:bottom w:val="none" w:sz="0" w:space="0" w:color="auto"/>
                <w:right w:val="none" w:sz="0" w:space="0" w:color="auto"/>
              </w:divBdr>
            </w:div>
            <w:div w:id="479228528">
              <w:marLeft w:val="0"/>
              <w:marRight w:val="0"/>
              <w:marTop w:val="0"/>
              <w:marBottom w:val="0"/>
              <w:divBdr>
                <w:top w:val="none" w:sz="0" w:space="0" w:color="auto"/>
                <w:left w:val="none" w:sz="0" w:space="0" w:color="auto"/>
                <w:bottom w:val="none" w:sz="0" w:space="0" w:color="auto"/>
                <w:right w:val="none" w:sz="0" w:space="0" w:color="auto"/>
              </w:divBdr>
            </w:div>
            <w:div w:id="1447040932">
              <w:marLeft w:val="0"/>
              <w:marRight w:val="0"/>
              <w:marTop w:val="0"/>
              <w:marBottom w:val="0"/>
              <w:divBdr>
                <w:top w:val="none" w:sz="0" w:space="0" w:color="auto"/>
                <w:left w:val="none" w:sz="0" w:space="0" w:color="auto"/>
                <w:bottom w:val="none" w:sz="0" w:space="0" w:color="auto"/>
                <w:right w:val="none" w:sz="0" w:space="0" w:color="auto"/>
              </w:divBdr>
            </w:div>
            <w:div w:id="16200220">
              <w:marLeft w:val="0"/>
              <w:marRight w:val="0"/>
              <w:marTop w:val="0"/>
              <w:marBottom w:val="0"/>
              <w:divBdr>
                <w:top w:val="none" w:sz="0" w:space="0" w:color="auto"/>
                <w:left w:val="none" w:sz="0" w:space="0" w:color="auto"/>
                <w:bottom w:val="none" w:sz="0" w:space="0" w:color="auto"/>
                <w:right w:val="none" w:sz="0" w:space="0" w:color="auto"/>
              </w:divBdr>
            </w:div>
            <w:div w:id="1759407136">
              <w:marLeft w:val="0"/>
              <w:marRight w:val="0"/>
              <w:marTop w:val="0"/>
              <w:marBottom w:val="0"/>
              <w:divBdr>
                <w:top w:val="none" w:sz="0" w:space="0" w:color="auto"/>
                <w:left w:val="none" w:sz="0" w:space="0" w:color="auto"/>
                <w:bottom w:val="none" w:sz="0" w:space="0" w:color="auto"/>
                <w:right w:val="none" w:sz="0" w:space="0" w:color="auto"/>
              </w:divBdr>
            </w:div>
            <w:div w:id="573399288">
              <w:marLeft w:val="0"/>
              <w:marRight w:val="0"/>
              <w:marTop w:val="0"/>
              <w:marBottom w:val="0"/>
              <w:divBdr>
                <w:top w:val="none" w:sz="0" w:space="0" w:color="auto"/>
                <w:left w:val="none" w:sz="0" w:space="0" w:color="auto"/>
                <w:bottom w:val="none" w:sz="0" w:space="0" w:color="auto"/>
                <w:right w:val="none" w:sz="0" w:space="0" w:color="auto"/>
              </w:divBdr>
            </w:div>
            <w:div w:id="697581352">
              <w:marLeft w:val="0"/>
              <w:marRight w:val="0"/>
              <w:marTop w:val="0"/>
              <w:marBottom w:val="0"/>
              <w:divBdr>
                <w:top w:val="none" w:sz="0" w:space="0" w:color="auto"/>
                <w:left w:val="none" w:sz="0" w:space="0" w:color="auto"/>
                <w:bottom w:val="none" w:sz="0" w:space="0" w:color="auto"/>
                <w:right w:val="none" w:sz="0" w:space="0" w:color="auto"/>
              </w:divBdr>
            </w:div>
            <w:div w:id="2059890514">
              <w:marLeft w:val="0"/>
              <w:marRight w:val="0"/>
              <w:marTop w:val="0"/>
              <w:marBottom w:val="0"/>
              <w:divBdr>
                <w:top w:val="none" w:sz="0" w:space="0" w:color="auto"/>
                <w:left w:val="none" w:sz="0" w:space="0" w:color="auto"/>
                <w:bottom w:val="none" w:sz="0" w:space="0" w:color="auto"/>
                <w:right w:val="none" w:sz="0" w:space="0" w:color="auto"/>
              </w:divBdr>
            </w:div>
            <w:div w:id="1412501578">
              <w:marLeft w:val="0"/>
              <w:marRight w:val="0"/>
              <w:marTop w:val="0"/>
              <w:marBottom w:val="0"/>
              <w:divBdr>
                <w:top w:val="none" w:sz="0" w:space="0" w:color="auto"/>
                <w:left w:val="none" w:sz="0" w:space="0" w:color="auto"/>
                <w:bottom w:val="none" w:sz="0" w:space="0" w:color="auto"/>
                <w:right w:val="none" w:sz="0" w:space="0" w:color="auto"/>
              </w:divBdr>
            </w:div>
            <w:div w:id="1983386966">
              <w:marLeft w:val="0"/>
              <w:marRight w:val="0"/>
              <w:marTop w:val="0"/>
              <w:marBottom w:val="0"/>
              <w:divBdr>
                <w:top w:val="none" w:sz="0" w:space="0" w:color="auto"/>
                <w:left w:val="none" w:sz="0" w:space="0" w:color="auto"/>
                <w:bottom w:val="none" w:sz="0" w:space="0" w:color="auto"/>
                <w:right w:val="none" w:sz="0" w:space="0" w:color="auto"/>
              </w:divBdr>
            </w:div>
            <w:div w:id="512763229">
              <w:marLeft w:val="0"/>
              <w:marRight w:val="0"/>
              <w:marTop w:val="0"/>
              <w:marBottom w:val="0"/>
              <w:divBdr>
                <w:top w:val="none" w:sz="0" w:space="0" w:color="auto"/>
                <w:left w:val="none" w:sz="0" w:space="0" w:color="auto"/>
                <w:bottom w:val="none" w:sz="0" w:space="0" w:color="auto"/>
                <w:right w:val="none" w:sz="0" w:space="0" w:color="auto"/>
              </w:divBdr>
            </w:div>
            <w:div w:id="2015909643">
              <w:marLeft w:val="0"/>
              <w:marRight w:val="0"/>
              <w:marTop w:val="0"/>
              <w:marBottom w:val="0"/>
              <w:divBdr>
                <w:top w:val="none" w:sz="0" w:space="0" w:color="auto"/>
                <w:left w:val="none" w:sz="0" w:space="0" w:color="auto"/>
                <w:bottom w:val="none" w:sz="0" w:space="0" w:color="auto"/>
                <w:right w:val="none" w:sz="0" w:space="0" w:color="auto"/>
              </w:divBdr>
            </w:div>
            <w:div w:id="1425226179">
              <w:marLeft w:val="0"/>
              <w:marRight w:val="0"/>
              <w:marTop w:val="0"/>
              <w:marBottom w:val="0"/>
              <w:divBdr>
                <w:top w:val="none" w:sz="0" w:space="0" w:color="auto"/>
                <w:left w:val="none" w:sz="0" w:space="0" w:color="auto"/>
                <w:bottom w:val="none" w:sz="0" w:space="0" w:color="auto"/>
                <w:right w:val="none" w:sz="0" w:space="0" w:color="auto"/>
              </w:divBdr>
            </w:div>
            <w:div w:id="192429115">
              <w:marLeft w:val="0"/>
              <w:marRight w:val="0"/>
              <w:marTop w:val="0"/>
              <w:marBottom w:val="0"/>
              <w:divBdr>
                <w:top w:val="none" w:sz="0" w:space="0" w:color="auto"/>
                <w:left w:val="none" w:sz="0" w:space="0" w:color="auto"/>
                <w:bottom w:val="none" w:sz="0" w:space="0" w:color="auto"/>
                <w:right w:val="none" w:sz="0" w:space="0" w:color="auto"/>
              </w:divBdr>
            </w:div>
            <w:div w:id="1028916990">
              <w:marLeft w:val="0"/>
              <w:marRight w:val="0"/>
              <w:marTop w:val="0"/>
              <w:marBottom w:val="0"/>
              <w:divBdr>
                <w:top w:val="none" w:sz="0" w:space="0" w:color="auto"/>
                <w:left w:val="none" w:sz="0" w:space="0" w:color="auto"/>
                <w:bottom w:val="none" w:sz="0" w:space="0" w:color="auto"/>
                <w:right w:val="none" w:sz="0" w:space="0" w:color="auto"/>
              </w:divBdr>
            </w:div>
            <w:div w:id="1182401744">
              <w:marLeft w:val="0"/>
              <w:marRight w:val="0"/>
              <w:marTop w:val="0"/>
              <w:marBottom w:val="0"/>
              <w:divBdr>
                <w:top w:val="none" w:sz="0" w:space="0" w:color="auto"/>
                <w:left w:val="none" w:sz="0" w:space="0" w:color="auto"/>
                <w:bottom w:val="none" w:sz="0" w:space="0" w:color="auto"/>
                <w:right w:val="none" w:sz="0" w:space="0" w:color="auto"/>
              </w:divBdr>
            </w:div>
            <w:div w:id="967786297">
              <w:marLeft w:val="0"/>
              <w:marRight w:val="0"/>
              <w:marTop w:val="0"/>
              <w:marBottom w:val="0"/>
              <w:divBdr>
                <w:top w:val="none" w:sz="0" w:space="0" w:color="auto"/>
                <w:left w:val="none" w:sz="0" w:space="0" w:color="auto"/>
                <w:bottom w:val="none" w:sz="0" w:space="0" w:color="auto"/>
                <w:right w:val="none" w:sz="0" w:space="0" w:color="auto"/>
              </w:divBdr>
            </w:div>
            <w:div w:id="461191464">
              <w:marLeft w:val="0"/>
              <w:marRight w:val="0"/>
              <w:marTop w:val="0"/>
              <w:marBottom w:val="0"/>
              <w:divBdr>
                <w:top w:val="none" w:sz="0" w:space="0" w:color="auto"/>
                <w:left w:val="none" w:sz="0" w:space="0" w:color="auto"/>
                <w:bottom w:val="none" w:sz="0" w:space="0" w:color="auto"/>
                <w:right w:val="none" w:sz="0" w:space="0" w:color="auto"/>
              </w:divBdr>
            </w:div>
            <w:div w:id="1208418819">
              <w:marLeft w:val="0"/>
              <w:marRight w:val="0"/>
              <w:marTop w:val="0"/>
              <w:marBottom w:val="0"/>
              <w:divBdr>
                <w:top w:val="none" w:sz="0" w:space="0" w:color="auto"/>
                <w:left w:val="none" w:sz="0" w:space="0" w:color="auto"/>
                <w:bottom w:val="none" w:sz="0" w:space="0" w:color="auto"/>
                <w:right w:val="none" w:sz="0" w:space="0" w:color="auto"/>
              </w:divBdr>
            </w:div>
            <w:div w:id="930159328">
              <w:marLeft w:val="0"/>
              <w:marRight w:val="0"/>
              <w:marTop w:val="0"/>
              <w:marBottom w:val="0"/>
              <w:divBdr>
                <w:top w:val="none" w:sz="0" w:space="0" w:color="auto"/>
                <w:left w:val="none" w:sz="0" w:space="0" w:color="auto"/>
                <w:bottom w:val="none" w:sz="0" w:space="0" w:color="auto"/>
                <w:right w:val="none" w:sz="0" w:space="0" w:color="auto"/>
              </w:divBdr>
            </w:div>
            <w:div w:id="519004049">
              <w:marLeft w:val="0"/>
              <w:marRight w:val="0"/>
              <w:marTop w:val="0"/>
              <w:marBottom w:val="0"/>
              <w:divBdr>
                <w:top w:val="none" w:sz="0" w:space="0" w:color="auto"/>
                <w:left w:val="none" w:sz="0" w:space="0" w:color="auto"/>
                <w:bottom w:val="none" w:sz="0" w:space="0" w:color="auto"/>
                <w:right w:val="none" w:sz="0" w:space="0" w:color="auto"/>
              </w:divBdr>
            </w:div>
            <w:div w:id="1966345236">
              <w:marLeft w:val="0"/>
              <w:marRight w:val="0"/>
              <w:marTop w:val="0"/>
              <w:marBottom w:val="0"/>
              <w:divBdr>
                <w:top w:val="none" w:sz="0" w:space="0" w:color="auto"/>
                <w:left w:val="none" w:sz="0" w:space="0" w:color="auto"/>
                <w:bottom w:val="none" w:sz="0" w:space="0" w:color="auto"/>
                <w:right w:val="none" w:sz="0" w:space="0" w:color="auto"/>
              </w:divBdr>
            </w:div>
            <w:div w:id="1541740689">
              <w:marLeft w:val="0"/>
              <w:marRight w:val="0"/>
              <w:marTop w:val="0"/>
              <w:marBottom w:val="0"/>
              <w:divBdr>
                <w:top w:val="none" w:sz="0" w:space="0" w:color="auto"/>
                <w:left w:val="none" w:sz="0" w:space="0" w:color="auto"/>
                <w:bottom w:val="none" w:sz="0" w:space="0" w:color="auto"/>
                <w:right w:val="none" w:sz="0" w:space="0" w:color="auto"/>
              </w:divBdr>
            </w:div>
            <w:div w:id="2008246681">
              <w:marLeft w:val="0"/>
              <w:marRight w:val="0"/>
              <w:marTop w:val="0"/>
              <w:marBottom w:val="0"/>
              <w:divBdr>
                <w:top w:val="none" w:sz="0" w:space="0" w:color="auto"/>
                <w:left w:val="none" w:sz="0" w:space="0" w:color="auto"/>
                <w:bottom w:val="none" w:sz="0" w:space="0" w:color="auto"/>
                <w:right w:val="none" w:sz="0" w:space="0" w:color="auto"/>
              </w:divBdr>
            </w:div>
            <w:div w:id="667557397">
              <w:marLeft w:val="0"/>
              <w:marRight w:val="0"/>
              <w:marTop w:val="0"/>
              <w:marBottom w:val="0"/>
              <w:divBdr>
                <w:top w:val="none" w:sz="0" w:space="0" w:color="auto"/>
                <w:left w:val="none" w:sz="0" w:space="0" w:color="auto"/>
                <w:bottom w:val="none" w:sz="0" w:space="0" w:color="auto"/>
                <w:right w:val="none" w:sz="0" w:space="0" w:color="auto"/>
              </w:divBdr>
            </w:div>
            <w:div w:id="560674534">
              <w:marLeft w:val="0"/>
              <w:marRight w:val="0"/>
              <w:marTop w:val="0"/>
              <w:marBottom w:val="0"/>
              <w:divBdr>
                <w:top w:val="none" w:sz="0" w:space="0" w:color="auto"/>
                <w:left w:val="none" w:sz="0" w:space="0" w:color="auto"/>
                <w:bottom w:val="none" w:sz="0" w:space="0" w:color="auto"/>
                <w:right w:val="none" w:sz="0" w:space="0" w:color="auto"/>
              </w:divBdr>
            </w:div>
            <w:div w:id="1001931960">
              <w:marLeft w:val="0"/>
              <w:marRight w:val="0"/>
              <w:marTop w:val="0"/>
              <w:marBottom w:val="0"/>
              <w:divBdr>
                <w:top w:val="none" w:sz="0" w:space="0" w:color="auto"/>
                <w:left w:val="none" w:sz="0" w:space="0" w:color="auto"/>
                <w:bottom w:val="none" w:sz="0" w:space="0" w:color="auto"/>
                <w:right w:val="none" w:sz="0" w:space="0" w:color="auto"/>
              </w:divBdr>
            </w:div>
            <w:div w:id="1555121397">
              <w:marLeft w:val="0"/>
              <w:marRight w:val="0"/>
              <w:marTop w:val="0"/>
              <w:marBottom w:val="0"/>
              <w:divBdr>
                <w:top w:val="none" w:sz="0" w:space="0" w:color="auto"/>
                <w:left w:val="none" w:sz="0" w:space="0" w:color="auto"/>
                <w:bottom w:val="none" w:sz="0" w:space="0" w:color="auto"/>
                <w:right w:val="none" w:sz="0" w:space="0" w:color="auto"/>
              </w:divBdr>
            </w:div>
            <w:div w:id="350567133">
              <w:marLeft w:val="0"/>
              <w:marRight w:val="0"/>
              <w:marTop w:val="0"/>
              <w:marBottom w:val="0"/>
              <w:divBdr>
                <w:top w:val="none" w:sz="0" w:space="0" w:color="auto"/>
                <w:left w:val="none" w:sz="0" w:space="0" w:color="auto"/>
                <w:bottom w:val="none" w:sz="0" w:space="0" w:color="auto"/>
                <w:right w:val="none" w:sz="0" w:space="0" w:color="auto"/>
              </w:divBdr>
            </w:div>
            <w:div w:id="1314602777">
              <w:marLeft w:val="0"/>
              <w:marRight w:val="0"/>
              <w:marTop w:val="0"/>
              <w:marBottom w:val="0"/>
              <w:divBdr>
                <w:top w:val="none" w:sz="0" w:space="0" w:color="auto"/>
                <w:left w:val="none" w:sz="0" w:space="0" w:color="auto"/>
                <w:bottom w:val="none" w:sz="0" w:space="0" w:color="auto"/>
                <w:right w:val="none" w:sz="0" w:space="0" w:color="auto"/>
              </w:divBdr>
            </w:div>
            <w:div w:id="1176458461">
              <w:marLeft w:val="0"/>
              <w:marRight w:val="0"/>
              <w:marTop w:val="0"/>
              <w:marBottom w:val="0"/>
              <w:divBdr>
                <w:top w:val="none" w:sz="0" w:space="0" w:color="auto"/>
                <w:left w:val="none" w:sz="0" w:space="0" w:color="auto"/>
                <w:bottom w:val="none" w:sz="0" w:space="0" w:color="auto"/>
                <w:right w:val="none" w:sz="0" w:space="0" w:color="auto"/>
              </w:divBdr>
            </w:div>
            <w:div w:id="940993086">
              <w:marLeft w:val="0"/>
              <w:marRight w:val="0"/>
              <w:marTop w:val="0"/>
              <w:marBottom w:val="0"/>
              <w:divBdr>
                <w:top w:val="none" w:sz="0" w:space="0" w:color="auto"/>
                <w:left w:val="none" w:sz="0" w:space="0" w:color="auto"/>
                <w:bottom w:val="none" w:sz="0" w:space="0" w:color="auto"/>
                <w:right w:val="none" w:sz="0" w:space="0" w:color="auto"/>
              </w:divBdr>
            </w:div>
            <w:div w:id="12999915">
              <w:marLeft w:val="0"/>
              <w:marRight w:val="0"/>
              <w:marTop w:val="0"/>
              <w:marBottom w:val="0"/>
              <w:divBdr>
                <w:top w:val="none" w:sz="0" w:space="0" w:color="auto"/>
                <w:left w:val="none" w:sz="0" w:space="0" w:color="auto"/>
                <w:bottom w:val="none" w:sz="0" w:space="0" w:color="auto"/>
                <w:right w:val="none" w:sz="0" w:space="0" w:color="auto"/>
              </w:divBdr>
            </w:div>
            <w:div w:id="1195339754">
              <w:marLeft w:val="0"/>
              <w:marRight w:val="0"/>
              <w:marTop w:val="0"/>
              <w:marBottom w:val="0"/>
              <w:divBdr>
                <w:top w:val="none" w:sz="0" w:space="0" w:color="auto"/>
                <w:left w:val="none" w:sz="0" w:space="0" w:color="auto"/>
                <w:bottom w:val="none" w:sz="0" w:space="0" w:color="auto"/>
                <w:right w:val="none" w:sz="0" w:space="0" w:color="auto"/>
              </w:divBdr>
            </w:div>
            <w:div w:id="151872022">
              <w:marLeft w:val="0"/>
              <w:marRight w:val="0"/>
              <w:marTop w:val="0"/>
              <w:marBottom w:val="0"/>
              <w:divBdr>
                <w:top w:val="none" w:sz="0" w:space="0" w:color="auto"/>
                <w:left w:val="none" w:sz="0" w:space="0" w:color="auto"/>
                <w:bottom w:val="none" w:sz="0" w:space="0" w:color="auto"/>
                <w:right w:val="none" w:sz="0" w:space="0" w:color="auto"/>
              </w:divBdr>
            </w:div>
            <w:div w:id="469827719">
              <w:marLeft w:val="0"/>
              <w:marRight w:val="0"/>
              <w:marTop w:val="0"/>
              <w:marBottom w:val="0"/>
              <w:divBdr>
                <w:top w:val="none" w:sz="0" w:space="0" w:color="auto"/>
                <w:left w:val="none" w:sz="0" w:space="0" w:color="auto"/>
                <w:bottom w:val="none" w:sz="0" w:space="0" w:color="auto"/>
                <w:right w:val="none" w:sz="0" w:space="0" w:color="auto"/>
              </w:divBdr>
            </w:div>
            <w:div w:id="1160150450">
              <w:marLeft w:val="0"/>
              <w:marRight w:val="0"/>
              <w:marTop w:val="0"/>
              <w:marBottom w:val="0"/>
              <w:divBdr>
                <w:top w:val="none" w:sz="0" w:space="0" w:color="auto"/>
                <w:left w:val="none" w:sz="0" w:space="0" w:color="auto"/>
                <w:bottom w:val="none" w:sz="0" w:space="0" w:color="auto"/>
                <w:right w:val="none" w:sz="0" w:space="0" w:color="auto"/>
              </w:divBdr>
            </w:div>
            <w:div w:id="1411269485">
              <w:marLeft w:val="0"/>
              <w:marRight w:val="0"/>
              <w:marTop w:val="0"/>
              <w:marBottom w:val="0"/>
              <w:divBdr>
                <w:top w:val="none" w:sz="0" w:space="0" w:color="auto"/>
                <w:left w:val="none" w:sz="0" w:space="0" w:color="auto"/>
                <w:bottom w:val="none" w:sz="0" w:space="0" w:color="auto"/>
                <w:right w:val="none" w:sz="0" w:space="0" w:color="auto"/>
              </w:divBdr>
            </w:div>
            <w:div w:id="1350990290">
              <w:marLeft w:val="0"/>
              <w:marRight w:val="0"/>
              <w:marTop w:val="0"/>
              <w:marBottom w:val="0"/>
              <w:divBdr>
                <w:top w:val="none" w:sz="0" w:space="0" w:color="auto"/>
                <w:left w:val="none" w:sz="0" w:space="0" w:color="auto"/>
                <w:bottom w:val="none" w:sz="0" w:space="0" w:color="auto"/>
                <w:right w:val="none" w:sz="0" w:space="0" w:color="auto"/>
              </w:divBdr>
            </w:div>
            <w:div w:id="566570647">
              <w:marLeft w:val="0"/>
              <w:marRight w:val="0"/>
              <w:marTop w:val="0"/>
              <w:marBottom w:val="0"/>
              <w:divBdr>
                <w:top w:val="none" w:sz="0" w:space="0" w:color="auto"/>
                <w:left w:val="none" w:sz="0" w:space="0" w:color="auto"/>
                <w:bottom w:val="none" w:sz="0" w:space="0" w:color="auto"/>
                <w:right w:val="none" w:sz="0" w:space="0" w:color="auto"/>
              </w:divBdr>
            </w:div>
            <w:div w:id="1585872240">
              <w:marLeft w:val="0"/>
              <w:marRight w:val="0"/>
              <w:marTop w:val="0"/>
              <w:marBottom w:val="0"/>
              <w:divBdr>
                <w:top w:val="none" w:sz="0" w:space="0" w:color="auto"/>
                <w:left w:val="none" w:sz="0" w:space="0" w:color="auto"/>
                <w:bottom w:val="none" w:sz="0" w:space="0" w:color="auto"/>
                <w:right w:val="none" w:sz="0" w:space="0" w:color="auto"/>
              </w:divBdr>
            </w:div>
            <w:div w:id="1828086099">
              <w:marLeft w:val="0"/>
              <w:marRight w:val="0"/>
              <w:marTop w:val="0"/>
              <w:marBottom w:val="0"/>
              <w:divBdr>
                <w:top w:val="none" w:sz="0" w:space="0" w:color="auto"/>
                <w:left w:val="none" w:sz="0" w:space="0" w:color="auto"/>
                <w:bottom w:val="none" w:sz="0" w:space="0" w:color="auto"/>
                <w:right w:val="none" w:sz="0" w:space="0" w:color="auto"/>
              </w:divBdr>
            </w:div>
            <w:div w:id="1360735636">
              <w:marLeft w:val="0"/>
              <w:marRight w:val="0"/>
              <w:marTop w:val="0"/>
              <w:marBottom w:val="0"/>
              <w:divBdr>
                <w:top w:val="none" w:sz="0" w:space="0" w:color="auto"/>
                <w:left w:val="none" w:sz="0" w:space="0" w:color="auto"/>
                <w:bottom w:val="none" w:sz="0" w:space="0" w:color="auto"/>
                <w:right w:val="none" w:sz="0" w:space="0" w:color="auto"/>
              </w:divBdr>
            </w:div>
            <w:div w:id="510990918">
              <w:marLeft w:val="0"/>
              <w:marRight w:val="0"/>
              <w:marTop w:val="0"/>
              <w:marBottom w:val="0"/>
              <w:divBdr>
                <w:top w:val="none" w:sz="0" w:space="0" w:color="auto"/>
                <w:left w:val="none" w:sz="0" w:space="0" w:color="auto"/>
                <w:bottom w:val="none" w:sz="0" w:space="0" w:color="auto"/>
                <w:right w:val="none" w:sz="0" w:space="0" w:color="auto"/>
              </w:divBdr>
            </w:div>
            <w:div w:id="154346166">
              <w:marLeft w:val="0"/>
              <w:marRight w:val="0"/>
              <w:marTop w:val="0"/>
              <w:marBottom w:val="0"/>
              <w:divBdr>
                <w:top w:val="none" w:sz="0" w:space="0" w:color="auto"/>
                <w:left w:val="none" w:sz="0" w:space="0" w:color="auto"/>
                <w:bottom w:val="none" w:sz="0" w:space="0" w:color="auto"/>
                <w:right w:val="none" w:sz="0" w:space="0" w:color="auto"/>
              </w:divBdr>
            </w:div>
            <w:div w:id="917785056">
              <w:marLeft w:val="0"/>
              <w:marRight w:val="0"/>
              <w:marTop w:val="0"/>
              <w:marBottom w:val="0"/>
              <w:divBdr>
                <w:top w:val="none" w:sz="0" w:space="0" w:color="auto"/>
                <w:left w:val="none" w:sz="0" w:space="0" w:color="auto"/>
                <w:bottom w:val="none" w:sz="0" w:space="0" w:color="auto"/>
                <w:right w:val="none" w:sz="0" w:space="0" w:color="auto"/>
              </w:divBdr>
            </w:div>
            <w:div w:id="585459865">
              <w:marLeft w:val="0"/>
              <w:marRight w:val="0"/>
              <w:marTop w:val="0"/>
              <w:marBottom w:val="0"/>
              <w:divBdr>
                <w:top w:val="none" w:sz="0" w:space="0" w:color="auto"/>
                <w:left w:val="none" w:sz="0" w:space="0" w:color="auto"/>
                <w:bottom w:val="none" w:sz="0" w:space="0" w:color="auto"/>
                <w:right w:val="none" w:sz="0" w:space="0" w:color="auto"/>
              </w:divBdr>
            </w:div>
            <w:div w:id="1848061320">
              <w:marLeft w:val="0"/>
              <w:marRight w:val="0"/>
              <w:marTop w:val="0"/>
              <w:marBottom w:val="0"/>
              <w:divBdr>
                <w:top w:val="none" w:sz="0" w:space="0" w:color="auto"/>
                <w:left w:val="none" w:sz="0" w:space="0" w:color="auto"/>
                <w:bottom w:val="none" w:sz="0" w:space="0" w:color="auto"/>
                <w:right w:val="none" w:sz="0" w:space="0" w:color="auto"/>
              </w:divBdr>
            </w:div>
            <w:div w:id="1396928042">
              <w:marLeft w:val="0"/>
              <w:marRight w:val="0"/>
              <w:marTop w:val="0"/>
              <w:marBottom w:val="0"/>
              <w:divBdr>
                <w:top w:val="none" w:sz="0" w:space="0" w:color="auto"/>
                <w:left w:val="none" w:sz="0" w:space="0" w:color="auto"/>
                <w:bottom w:val="none" w:sz="0" w:space="0" w:color="auto"/>
                <w:right w:val="none" w:sz="0" w:space="0" w:color="auto"/>
              </w:divBdr>
            </w:div>
            <w:div w:id="1936479263">
              <w:marLeft w:val="0"/>
              <w:marRight w:val="0"/>
              <w:marTop w:val="0"/>
              <w:marBottom w:val="0"/>
              <w:divBdr>
                <w:top w:val="none" w:sz="0" w:space="0" w:color="auto"/>
                <w:left w:val="none" w:sz="0" w:space="0" w:color="auto"/>
                <w:bottom w:val="none" w:sz="0" w:space="0" w:color="auto"/>
                <w:right w:val="none" w:sz="0" w:space="0" w:color="auto"/>
              </w:divBdr>
            </w:div>
            <w:div w:id="1237326118">
              <w:marLeft w:val="0"/>
              <w:marRight w:val="0"/>
              <w:marTop w:val="0"/>
              <w:marBottom w:val="0"/>
              <w:divBdr>
                <w:top w:val="none" w:sz="0" w:space="0" w:color="auto"/>
                <w:left w:val="none" w:sz="0" w:space="0" w:color="auto"/>
                <w:bottom w:val="none" w:sz="0" w:space="0" w:color="auto"/>
                <w:right w:val="none" w:sz="0" w:space="0" w:color="auto"/>
              </w:divBdr>
            </w:div>
            <w:div w:id="1620604293">
              <w:marLeft w:val="0"/>
              <w:marRight w:val="0"/>
              <w:marTop w:val="0"/>
              <w:marBottom w:val="0"/>
              <w:divBdr>
                <w:top w:val="none" w:sz="0" w:space="0" w:color="auto"/>
                <w:left w:val="none" w:sz="0" w:space="0" w:color="auto"/>
                <w:bottom w:val="none" w:sz="0" w:space="0" w:color="auto"/>
                <w:right w:val="none" w:sz="0" w:space="0" w:color="auto"/>
              </w:divBdr>
            </w:div>
            <w:div w:id="691032037">
              <w:marLeft w:val="0"/>
              <w:marRight w:val="0"/>
              <w:marTop w:val="0"/>
              <w:marBottom w:val="0"/>
              <w:divBdr>
                <w:top w:val="none" w:sz="0" w:space="0" w:color="auto"/>
                <w:left w:val="none" w:sz="0" w:space="0" w:color="auto"/>
                <w:bottom w:val="none" w:sz="0" w:space="0" w:color="auto"/>
                <w:right w:val="none" w:sz="0" w:space="0" w:color="auto"/>
              </w:divBdr>
            </w:div>
            <w:div w:id="454717972">
              <w:marLeft w:val="0"/>
              <w:marRight w:val="0"/>
              <w:marTop w:val="0"/>
              <w:marBottom w:val="0"/>
              <w:divBdr>
                <w:top w:val="none" w:sz="0" w:space="0" w:color="auto"/>
                <w:left w:val="none" w:sz="0" w:space="0" w:color="auto"/>
                <w:bottom w:val="none" w:sz="0" w:space="0" w:color="auto"/>
                <w:right w:val="none" w:sz="0" w:space="0" w:color="auto"/>
              </w:divBdr>
            </w:div>
            <w:div w:id="385836094">
              <w:marLeft w:val="0"/>
              <w:marRight w:val="0"/>
              <w:marTop w:val="0"/>
              <w:marBottom w:val="0"/>
              <w:divBdr>
                <w:top w:val="none" w:sz="0" w:space="0" w:color="auto"/>
                <w:left w:val="none" w:sz="0" w:space="0" w:color="auto"/>
                <w:bottom w:val="none" w:sz="0" w:space="0" w:color="auto"/>
                <w:right w:val="none" w:sz="0" w:space="0" w:color="auto"/>
              </w:divBdr>
            </w:div>
            <w:div w:id="1354647027">
              <w:marLeft w:val="0"/>
              <w:marRight w:val="0"/>
              <w:marTop w:val="0"/>
              <w:marBottom w:val="0"/>
              <w:divBdr>
                <w:top w:val="none" w:sz="0" w:space="0" w:color="auto"/>
                <w:left w:val="none" w:sz="0" w:space="0" w:color="auto"/>
                <w:bottom w:val="none" w:sz="0" w:space="0" w:color="auto"/>
                <w:right w:val="none" w:sz="0" w:space="0" w:color="auto"/>
              </w:divBdr>
            </w:div>
            <w:div w:id="590546927">
              <w:marLeft w:val="0"/>
              <w:marRight w:val="0"/>
              <w:marTop w:val="0"/>
              <w:marBottom w:val="0"/>
              <w:divBdr>
                <w:top w:val="none" w:sz="0" w:space="0" w:color="auto"/>
                <w:left w:val="none" w:sz="0" w:space="0" w:color="auto"/>
                <w:bottom w:val="none" w:sz="0" w:space="0" w:color="auto"/>
                <w:right w:val="none" w:sz="0" w:space="0" w:color="auto"/>
              </w:divBdr>
            </w:div>
            <w:div w:id="1706297865">
              <w:marLeft w:val="0"/>
              <w:marRight w:val="0"/>
              <w:marTop w:val="0"/>
              <w:marBottom w:val="0"/>
              <w:divBdr>
                <w:top w:val="none" w:sz="0" w:space="0" w:color="auto"/>
                <w:left w:val="none" w:sz="0" w:space="0" w:color="auto"/>
                <w:bottom w:val="none" w:sz="0" w:space="0" w:color="auto"/>
                <w:right w:val="none" w:sz="0" w:space="0" w:color="auto"/>
              </w:divBdr>
            </w:div>
            <w:div w:id="1345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5228">
      <w:bodyDiv w:val="1"/>
      <w:marLeft w:val="0"/>
      <w:marRight w:val="0"/>
      <w:marTop w:val="0"/>
      <w:marBottom w:val="0"/>
      <w:divBdr>
        <w:top w:val="none" w:sz="0" w:space="0" w:color="auto"/>
        <w:left w:val="none" w:sz="0" w:space="0" w:color="auto"/>
        <w:bottom w:val="none" w:sz="0" w:space="0" w:color="auto"/>
        <w:right w:val="none" w:sz="0" w:space="0" w:color="auto"/>
      </w:divBdr>
      <w:divsChild>
        <w:div w:id="1044720480">
          <w:marLeft w:val="0"/>
          <w:marRight w:val="0"/>
          <w:marTop w:val="0"/>
          <w:marBottom w:val="0"/>
          <w:divBdr>
            <w:top w:val="none" w:sz="0" w:space="0" w:color="auto"/>
            <w:left w:val="none" w:sz="0" w:space="0" w:color="auto"/>
            <w:bottom w:val="none" w:sz="0" w:space="0" w:color="auto"/>
            <w:right w:val="none" w:sz="0" w:space="0" w:color="auto"/>
          </w:divBdr>
          <w:divsChild>
            <w:div w:id="420371036">
              <w:marLeft w:val="0"/>
              <w:marRight w:val="0"/>
              <w:marTop w:val="0"/>
              <w:marBottom w:val="0"/>
              <w:divBdr>
                <w:top w:val="none" w:sz="0" w:space="0" w:color="auto"/>
                <w:left w:val="none" w:sz="0" w:space="0" w:color="auto"/>
                <w:bottom w:val="none" w:sz="0" w:space="0" w:color="auto"/>
                <w:right w:val="none" w:sz="0" w:space="0" w:color="auto"/>
              </w:divBdr>
            </w:div>
            <w:div w:id="579799690">
              <w:marLeft w:val="0"/>
              <w:marRight w:val="0"/>
              <w:marTop w:val="0"/>
              <w:marBottom w:val="0"/>
              <w:divBdr>
                <w:top w:val="none" w:sz="0" w:space="0" w:color="auto"/>
                <w:left w:val="none" w:sz="0" w:space="0" w:color="auto"/>
                <w:bottom w:val="none" w:sz="0" w:space="0" w:color="auto"/>
                <w:right w:val="none" w:sz="0" w:space="0" w:color="auto"/>
              </w:divBdr>
            </w:div>
            <w:div w:id="1543637332">
              <w:marLeft w:val="0"/>
              <w:marRight w:val="0"/>
              <w:marTop w:val="0"/>
              <w:marBottom w:val="0"/>
              <w:divBdr>
                <w:top w:val="none" w:sz="0" w:space="0" w:color="auto"/>
                <w:left w:val="none" w:sz="0" w:space="0" w:color="auto"/>
                <w:bottom w:val="none" w:sz="0" w:space="0" w:color="auto"/>
                <w:right w:val="none" w:sz="0" w:space="0" w:color="auto"/>
              </w:divBdr>
            </w:div>
            <w:div w:id="1632247771">
              <w:marLeft w:val="0"/>
              <w:marRight w:val="0"/>
              <w:marTop w:val="0"/>
              <w:marBottom w:val="0"/>
              <w:divBdr>
                <w:top w:val="none" w:sz="0" w:space="0" w:color="auto"/>
                <w:left w:val="none" w:sz="0" w:space="0" w:color="auto"/>
                <w:bottom w:val="none" w:sz="0" w:space="0" w:color="auto"/>
                <w:right w:val="none" w:sz="0" w:space="0" w:color="auto"/>
              </w:divBdr>
            </w:div>
            <w:div w:id="418018088">
              <w:marLeft w:val="0"/>
              <w:marRight w:val="0"/>
              <w:marTop w:val="0"/>
              <w:marBottom w:val="0"/>
              <w:divBdr>
                <w:top w:val="none" w:sz="0" w:space="0" w:color="auto"/>
                <w:left w:val="none" w:sz="0" w:space="0" w:color="auto"/>
                <w:bottom w:val="none" w:sz="0" w:space="0" w:color="auto"/>
                <w:right w:val="none" w:sz="0" w:space="0" w:color="auto"/>
              </w:divBdr>
            </w:div>
            <w:div w:id="1759594143">
              <w:marLeft w:val="0"/>
              <w:marRight w:val="0"/>
              <w:marTop w:val="0"/>
              <w:marBottom w:val="0"/>
              <w:divBdr>
                <w:top w:val="none" w:sz="0" w:space="0" w:color="auto"/>
                <w:left w:val="none" w:sz="0" w:space="0" w:color="auto"/>
                <w:bottom w:val="none" w:sz="0" w:space="0" w:color="auto"/>
                <w:right w:val="none" w:sz="0" w:space="0" w:color="auto"/>
              </w:divBdr>
            </w:div>
            <w:div w:id="1317108275">
              <w:marLeft w:val="0"/>
              <w:marRight w:val="0"/>
              <w:marTop w:val="0"/>
              <w:marBottom w:val="0"/>
              <w:divBdr>
                <w:top w:val="none" w:sz="0" w:space="0" w:color="auto"/>
                <w:left w:val="none" w:sz="0" w:space="0" w:color="auto"/>
                <w:bottom w:val="none" w:sz="0" w:space="0" w:color="auto"/>
                <w:right w:val="none" w:sz="0" w:space="0" w:color="auto"/>
              </w:divBdr>
            </w:div>
            <w:div w:id="749430035">
              <w:marLeft w:val="0"/>
              <w:marRight w:val="0"/>
              <w:marTop w:val="0"/>
              <w:marBottom w:val="0"/>
              <w:divBdr>
                <w:top w:val="none" w:sz="0" w:space="0" w:color="auto"/>
                <w:left w:val="none" w:sz="0" w:space="0" w:color="auto"/>
                <w:bottom w:val="none" w:sz="0" w:space="0" w:color="auto"/>
                <w:right w:val="none" w:sz="0" w:space="0" w:color="auto"/>
              </w:divBdr>
            </w:div>
            <w:div w:id="1035084719">
              <w:marLeft w:val="0"/>
              <w:marRight w:val="0"/>
              <w:marTop w:val="0"/>
              <w:marBottom w:val="0"/>
              <w:divBdr>
                <w:top w:val="none" w:sz="0" w:space="0" w:color="auto"/>
                <w:left w:val="none" w:sz="0" w:space="0" w:color="auto"/>
                <w:bottom w:val="none" w:sz="0" w:space="0" w:color="auto"/>
                <w:right w:val="none" w:sz="0" w:space="0" w:color="auto"/>
              </w:divBdr>
            </w:div>
            <w:div w:id="2014528457">
              <w:marLeft w:val="0"/>
              <w:marRight w:val="0"/>
              <w:marTop w:val="0"/>
              <w:marBottom w:val="0"/>
              <w:divBdr>
                <w:top w:val="none" w:sz="0" w:space="0" w:color="auto"/>
                <w:left w:val="none" w:sz="0" w:space="0" w:color="auto"/>
                <w:bottom w:val="none" w:sz="0" w:space="0" w:color="auto"/>
                <w:right w:val="none" w:sz="0" w:space="0" w:color="auto"/>
              </w:divBdr>
            </w:div>
            <w:div w:id="339503389">
              <w:marLeft w:val="0"/>
              <w:marRight w:val="0"/>
              <w:marTop w:val="0"/>
              <w:marBottom w:val="0"/>
              <w:divBdr>
                <w:top w:val="none" w:sz="0" w:space="0" w:color="auto"/>
                <w:left w:val="none" w:sz="0" w:space="0" w:color="auto"/>
                <w:bottom w:val="none" w:sz="0" w:space="0" w:color="auto"/>
                <w:right w:val="none" w:sz="0" w:space="0" w:color="auto"/>
              </w:divBdr>
            </w:div>
            <w:div w:id="415592396">
              <w:marLeft w:val="0"/>
              <w:marRight w:val="0"/>
              <w:marTop w:val="0"/>
              <w:marBottom w:val="0"/>
              <w:divBdr>
                <w:top w:val="none" w:sz="0" w:space="0" w:color="auto"/>
                <w:left w:val="none" w:sz="0" w:space="0" w:color="auto"/>
                <w:bottom w:val="none" w:sz="0" w:space="0" w:color="auto"/>
                <w:right w:val="none" w:sz="0" w:space="0" w:color="auto"/>
              </w:divBdr>
            </w:div>
            <w:div w:id="130250114">
              <w:marLeft w:val="0"/>
              <w:marRight w:val="0"/>
              <w:marTop w:val="0"/>
              <w:marBottom w:val="0"/>
              <w:divBdr>
                <w:top w:val="none" w:sz="0" w:space="0" w:color="auto"/>
                <w:left w:val="none" w:sz="0" w:space="0" w:color="auto"/>
                <w:bottom w:val="none" w:sz="0" w:space="0" w:color="auto"/>
                <w:right w:val="none" w:sz="0" w:space="0" w:color="auto"/>
              </w:divBdr>
            </w:div>
            <w:div w:id="589194933">
              <w:marLeft w:val="0"/>
              <w:marRight w:val="0"/>
              <w:marTop w:val="0"/>
              <w:marBottom w:val="0"/>
              <w:divBdr>
                <w:top w:val="none" w:sz="0" w:space="0" w:color="auto"/>
                <w:left w:val="none" w:sz="0" w:space="0" w:color="auto"/>
                <w:bottom w:val="none" w:sz="0" w:space="0" w:color="auto"/>
                <w:right w:val="none" w:sz="0" w:space="0" w:color="auto"/>
              </w:divBdr>
            </w:div>
            <w:div w:id="1715496559">
              <w:marLeft w:val="0"/>
              <w:marRight w:val="0"/>
              <w:marTop w:val="0"/>
              <w:marBottom w:val="0"/>
              <w:divBdr>
                <w:top w:val="none" w:sz="0" w:space="0" w:color="auto"/>
                <w:left w:val="none" w:sz="0" w:space="0" w:color="auto"/>
                <w:bottom w:val="none" w:sz="0" w:space="0" w:color="auto"/>
                <w:right w:val="none" w:sz="0" w:space="0" w:color="auto"/>
              </w:divBdr>
            </w:div>
            <w:div w:id="1566717351">
              <w:marLeft w:val="0"/>
              <w:marRight w:val="0"/>
              <w:marTop w:val="0"/>
              <w:marBottom w:val="0"/>
              <w:divBdr>
                <w:top w:val="none" w:sz="0" w:space="0" w:color="auto"/>
                <w:left w:val="none" w:sz="0" w:space="0" w:color="auto"/>
                <w:bottom w:val="none" w:sz="0" w:space="0" w:color="auto"/>
                <w:right w:val="none" w:sz="0" w:space="0" w:color="auto"/>
              </w:divBdr>
            </w:div>
            <w:div w:id="1733234757">
              <w:marLeft w:val="0"/>
              <w:marRight w:val="0"/>
              <w:marTop w:val="0"/>
              <w:marBottom w:val="0"/>
              <w:divBdr>
                <w:top w:val="none" w:sz="0" w:space="0" w:color="auto"/>
                <w:left w:val="none" w:sz="0" w:space="0" w:color="auto"/>
                <w:bottom w:val="none" w:sz="0" w:space="0" w:color="auto"/>
                <w:right w:val="none" w:sz="0" w:space="0" w:color="auto"/>
              </w:divBdr>
            </w:div>
            <w:div w:id="1029070331">
              <w:marLeft w:val="0"/>
              <w:marRight w:val="0"/>
              <w:marTop w:val="0"/>
              <w:marBottom w:val="0"/>
              <w:divBdr>
                <w:top w:val="none" w:sz="0" w:space="0" w:color="auto"/>
                <w:left w:val="none" w:sz="0" w:space="0" w:color="auto"/>
                <w:bottom w:val="none" w:sz="0" w:space="0" w:color="auto"/>
                <w:right w:val="none" w:sz="0" w:space="0" w:color="auto"/>
              </w:divBdr>
            </w:div>
            <w:div w:id="114451687">
              <w:marLeft w:val="0"/>
              <w:marRight w:val="0"/>
              <w:marTop w:val="0"/>
              <w:marBottom w:val="0"/>
              <w:divBdr>
                <w:top w:val="none" w:sz="0" w:space="0" w:color="auto"/>
                <w:left w:val="none" w:sz="0" w:space="0" w:color="auto"/>
                <w:bottom w:val="none" w:sz="0" w:space="0" w:color="auto"/>
                <w:right w:val="none" w:sz="0" w:space="0" w:color="auto"/>
              </w:divBdr>
            </w:div>
            <w:div w:id="194776185">
              <w:marLeft w:val="0"/>
              <w:marRight w:val="0"/>
              <w:marTop w:val="0"/>
              <w:marBottom w:val="0"/>
              <w:divBdr>
                <w:top w:val="none" w:sz="0" w:space="0" w:color="auto"/>
                <w:left w:val="none" w:sz="0" w:space="0" w:color="auto"/>
                <w:bottom w:val="none" w:sz="0" w:space="0" w:color="auto"/>
                <w:right w:val="none" w:sz="0" w:space="0" w:color="auto"/>
              </w:divBdr>
            </w:div>
            <w:div w:id="2139452115">
              <w:marLeft w:val="0"/>
              <w:marRight w:val="0"/>
              <w:marTop w:val="0"/>
              <w:marBottom w:val="0"/>
              <w:divBdr>
                <w:top w:val="none" w:sz="0" w:space="0" w:color="auto"/>
                <w:left w:val="none" w:sz="0" w:space="0" w:color="auto"/>
                <w:bottom w:val="none" w:sz="0" w:space="0" w:color="auto"/>
                <w:right w:val="none" w:sz="0" w:space="0" w:color="auto"/>
              </w:divBdr>
            </w:div>
            <w:div w:id="719524337">
              <w:marLeft w:val="0"/>
              <w:marRight w:val="0"/>
              <w:marTop w:val="0"/>
              <w:marBottom w:val="0"/>
              <w:divBdr>
                <w:top w:val="none" w:sz="0" w:space="0" w:color="auto"/>
                <w:left w:val="none" w:sz="0" w:space="0" w:color="auto"/>
                <w:bottom w:val="none" w:sz="0" w:space="0" w:color="auto"/>
                <w:right w:val="none" w:sz="0" w:space="0" w:color="auto"/>
              </w:divBdr>
            </w:div>
            <w:div w:id="1433665969">
              <w:marLeft w:val="0"/>
              <w:marRight w:val="0"/>
              <w:marTop w:val="0"/>
              <w:marBottom w:val="0"/>
              <w:divBdr>
                <w:top w:val="none" w:sz="0" w:space="0" w:color="auto"/>
                <w:left w:val="none" w:sz="0" w:space="0" w:color="auto"/>
                <w:bottom w:val="none" w:sz="0" w:space="0" w:color="auto"/>
                <w:right w:val="none" w:sz="0" w:space="0" w:color="auto"/>
              </w:divBdr>
            </w:div>
            <w:div w:id="1897937694">
              <w:marLeft w:val="0"/>
              <w:marRight w:val="0"/>
              <w:marTop w:val="0"/>
              <w:marBottom w:val="0"/>
              <w:divBdr>
                <w:top w:val="none" w:sz="0" w:space="0" w:color="auto"/>
                <w:left w:val="none" w:sz="0" w:space="0" w:color="auto"/>
                <w:bottom w:val="none" w:sz="0" w:space="0" w:color="auto"/>
                <w:right w:val="none" w:sz="0" w:space="0" w:color="auto"/>
              </w:divBdr>
            </w:div>
            <w:div w:id="2132704481">
              <w:marLeft w:val="0"/>
              <w:marRight w:val="0"/>
              <w:marTop w:val="0"/>
              <w:marBottom w:val="0"/>
              <w:divBdr>
                <w:top w:val="none" w:sz="0" w:space="0" w:color="auto"/>
                <w:left w:val="none" w:sz="0" w:space="0" w:color="auto"/>
                <w:bottom w:val="none" w:sz="0" w:space="0" w:color="auto"/>
                <w:right w:val="none" w:sz="0" w:space="0" w:color="auto"/>
              </w:divBdr>
            </w:div>
            <w:div w:id="1955013913">
              <w:marLeft w:val="0"/>
              <w:marRight w:val="0"/>
              <w:marTop w:val="0"/>
              <w:marBottom w:val="0"/>
              <w:divBdr>
                <w:top w:val="none" w:sz="0" w:space="0" w:color="auto"/>
                <w:left w:val="none" w:sz="0" w:space="0" w:color="auto"/>
                <w:bottom w:val="none" w:sz="0" w:space="0" w:color="auto"/>
                <w:right w:val="none" w:sz="0" w:space="0" w:color="auto"/>
              </w:divBdr>
            </w:div>
            <w:div w:id="948043842">
              <w:marLeft w:val="0"/>
              <w:marRight w:val="0"/>
              <w:marTop w:val="0"/>
              <w:marBottom w:val="0"/>
              <w:divBdr>
                <w:top w:val="none" w:sz="0" w:space="0" w:color="auto"/>
                <w:left w:val="none" w:sz="0" w:space="0" w:color="auto"/>
                <w:bottom w:val="none" w:sz="0" w:space="0" w:color="auto"/>
                <w:right w:val="none" w:sz="0" w:space="0" w:color="auto"/>
              </w:divBdr>
            </w:div>
            <w:div w:id="1712537467">
              <w:marLeft w:val="0"/>
              <w:marRight w:val="0"/>
              <w:marTop w:val="0"/>
              <w:marBottom w:val="0"/>
              <w:divBdr>
                <w:top w:val="none" w:sz="0" w:space="0" w:color="auto"/>
                <w:left w:val="none" w:sz="0" w:space="0" w:color="auto"/>
                <w:bottom w:val="none" w:sz="0" w:space="0" w:color="auto"/>
                <w:right w:val="none" w:sz="0" w:space="0" w:color="auto"/>
              </w:divBdr>
            </w:div>
            <w:div w:id="1986856574">
              <w:marLeft w:val="0"/>
              <w:marRight w:val="0"/>
              <w:marTop w:val="0"/>
              <w:marBottom w:val="0"/>
              <w:divBdr>
                <w:top w:val="none" w:sz="0" w:space="0" w:color="auto"/>
                <w:left w:val="none" w:sz="0" w:space="0" w:color="auto"/>
                <w:bottom w:val="none" w:sz="0" w:space="0" w:color="auto"/>
                <w:right w:val="none" w:sz="0" w:space="0" w:color="auto"/>
              </w:divBdr>
            </w:div>
            <w:div w:id="336200328">
              <w:marLeft w:val="0"/>
              <w:marRight w:val="0"/>
              <w:marTop w:val="0"/>
              <w:marBottom w:val="0"/>
              <w:divBdr>
                <w:top w:val="none" w:sz="0" w:space="0" w:color="auto"/>
                <w:left w:val="none" w:sz="0" w:space="0" w:color="auto"/>
                <w:bottom w:val="none" w:sz="0" w:space="0" w:color="auto"/>
                <w:right w:val="none" w:sz="0" w:space="0" w:color="auto"/>
              </w:divBdr>
            </w:div>
            <w:div w:id="740299362">
              <w:marLeft w:val="0"/>
              <w:marRight w:val="0"/>
              <w:marTop w:val="0"/>
              <w:marBottom w:val="0"/>
              <w:divBdr>
                <w:top w:val="none" w:sz="0" w:space="0" w:color="auto"/>
                <w:left w:val="none" w:sz="0" w:space="0" w:color="auto"/>
                <w:bottom w:val="none" w:sz="0" w:space="0" w:color="auto"/>
                <w:right w:val="none" w:sz="0" w:space="0" w:color="auto"/>
              </w:divBdr>
            </w:div>
            <w:div w:id="1081760064">
              <w:marLeft w:val="0"/>
              <w:marRight w:val="0"/>
              <w:marTop w:val="0"/>
              <w:marBottom w:val="0"/>
              <w:divBdr>
                <w:top w:val="none" w:sz="0" w:space="0" w:color="auto"/>
                <w:left w:val="none" w:sz="0" w:space="0" w:color="auto"/>
                <w:bottom w:val="none" w:sz="0" w:space="0" w:color="auto"/>
                <w:right w:val="none" w:sz="0" w:space="0" w:color="auto"/>
              </w:divBdr>
            </w:div>
            <w:div w:id="173695711">
              <w:marLeft w:val="0"/>
              <w:marRight w:val="0"/>
              <w:marTop w:val="0"/>
              <w:marBottom w:val="0"/>
              <w:divBdr>
                <w:top w:val="none" w:sz="0" w:space="0" w:color="auto"/>
                <w:left w:val="none" w:sz="0" w:space="0" w:color="auto"/>
                <w:bottom w:val="none" w:sz="0" w:space="0" w:color="auto"/>
                <w:right w:val="none" w:sz="0" w:space="0" w:color="auto"/>
              </w:divBdr>
            </w:div>
            <w:div w:id="946698275">
              <w:marLeft w:val="0"/>
              <w:marRight w:val="0"/>
              <w:marTop w:val="0"/>
              <w:marBottom w:val="0"/>
              <w:divBdr>
                <w:top w:val="none" w:sz="0" w:space="0" w:color="auto"/>
                <w:left w:val="none" w:sz="0" w:space="0" w:color="auto"/>
                <w:bottom w:val="none" w:sz="0" w:space="0" w:color="auto"/>
                <w:right w:val="none" w:sz="0" w:space="0" w:color="auto"/>
              </w:divBdr>
            </w:div>
            <w:div w:id="1952738815">
              <w:marLeft w:val="0"/>
              <w:marRight w:val="0"/>
              <w:marTop w:val="0"/>
              <w:marBottom w:val="0"/>
              <w:divBdr>
                <w:top w:val="none" w:sz="0" w:space="0" w:color="auto"/>
                <w:left w:val="none" w:sz="0" w:space="0" w:color="auto"/>
                <w:bottom w:val="none" w:sz="0" w:space="0" w:color="auto"/>
                <w:right w:val="none" w:sz="0" w:space="0" w:color="auto"/>
              </w:divBdr>
            </w:div>
            <w:div w:id="1840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8881">
      <w:bodyDiv w:val="1"/>
      <w:marLeft w:val="0"/>
      <w:marRight w:val="0"/>
      <w:marTop w:val="0"/>
      <w:marBottom w:val="0"/>
      <w:divBdr>
        <w:top w:val="none" w:sz="0" w:space="0" w:color="auto"/>
        <w:left w:val="none" w:sz="0" w:space="0" w:color="auto"/>
        <w:bottom w:val="none" w:sz="0" w:space="0" w:color="auto"/>
        <w:right w:val="none" w:sz="0" w:space="0" w:color="auto"/>
      </w:divBdr>
      <w:divsChild>
        <w:div w:id="504174841">
          <w:marLeft w:val="0"/>
          <w:marRight w:val="0"/>
          <w:marTop w:val="0"/>
          <w:marBottom w:val="0"/>
          <w:divBdr>
            <w:top w:val="none" w:sz="0" w:space="0" w:color="auto"/>
            <w:left w:val="none" w:sz="0" w:space="0" w:color="auto"/>
            <w:bottom w:val="none" w:sz="0" w:space="0" w:color="auto"/>
            <w:right w:val="none" w:sz="0" w:space="0" w:color="auto"/>
          </w:divBdr>
          <w:divsChild>
            <w:div w:id="1385644536">
              <w:marLeft w:val="0"/>
              <w:marRight w:val="0"/>
              <w:marTop w:val="0"/>
              <w:marBottom w:val="0"/>
              <w:divBdr>
                <w:top w:val="none" w:sz="0" w:space="0" w:color="auto"/>
                <w:left w:val="none" w:sz="0" w:space="0" w:color="auto"/>
                <w:bottom w:val="none" w:sz="0" w:space="0" w:color="auto"/>
                <w:right w:val="none" w:sz="0" w:space="0" w:color="auto"/>
              </w:divBdr>
            </w:div>
            <w:div w:id="1690178038">
              <w:marLeft w:val="0"/>
              <w:marRight w:val="0"/>
              <w:marTop w:val="0"/>
              <w:marBottom w:val="0"/>
              <w:divBdr>
                <w:top w:val="none" w:sz="0" w:space="0" w:color="auto"/>
                <w:left w:val="none" w:sz="0" w:space="0" w:color="auto"/>
                <w:bottom w:val="none" w:sz="0" w:space="0" w:color="auto"/>
                <w:right w:val="none" w:sz="0" w:space="0" w:color="auto"/>
              </w:divBdr>
            </w:div>
            <w:div w:id="670526546">
              <w:marLeft w:val="0"/>
              <w:marRight w:val="0"/>
              <w:marTop w:val="0"/>
              <w:marBottom w:val="0"/>
              <w:divBdr>
                <w:top w:val="none" w:sz="0" w:space="0" w:color="auto"/>
                <w:left w:val="none" w:sz="0" w:space="0" w:color="auto"/>
                <w:bottom w:val="none" w:sz="0" w:space="0" w:color="auto"/>
                <w:right w:val="none" w:sz="0" w:space="0" w:color="auto"/>
              </w:divBdr>
            </w:div>
            <w:div w:id="927352672">
              <w:marLeft w:val="0"/>
              <w:marRight w:val="0"/>
              <w:marTop w:val="0"/>
              <w:marBottom w:val="0"/>
              <w:divBdr>
                <w:top w:val="none" w:sz="0" w:space="0" w:color="auto"/>
                <w:left w:val="none" w:sz="0" w:space="0" w:color="auto"/>
                <w:bottom w:val="none" w:sz="0" w:space="0" w:color="auto"/>
                <w:right w:val="none" w:sz="0" w:space="0" w:color="auto"/>
              </w:divBdr>
            </w:div>
            <w:div w:id="1553272869">
              <w:marLeft w:val="0"/>
              <w:marRight w:val="0"/>
              <w:marTop w:val="0"/>
              <w:marBottom w:val="0"/>
              <w:divBdr>
                <w:top w:val="none" w:sz="0" w:space="0" w:color="auto"/>
                <w:left w:val="none" w:sz="0" w:space="0" w:color="auto"/>
                <w:bottom w:val="none" w:sz="0" w:space="0" w:color="auto"/>
                <w:right w:val="none" w:sz="0" w:space="0" w:color="auto"/>
              </w:divBdr>
            </w:div>
            <w:div w:id="1438678489">
              <w:marLeft w:val="0"/>
              <w:marRight w:val="0"/>
              <w:marTop w:val="0"/>
              <w:marBottom w:val="0"/>
              <w:divBdr>
                <w:top w:val="none" w:sz="0" w:space="0" w:color="auto"/>
                <w:left w:val="none" w:sz="0" w:space="0" w:color="auto"/>
                <w:bottom w:val="none" w:sz="0" w:space="0" w:color="auto"/>
                <w:right w:val="none" w:sz="0" w:space="0" w:color="auto"/>
              </w:divBdr>
            </w:div>
            <w:div w:id="199900502">
              <w:marLeft w:val="0"/>
              <w:marRight w:val="0"/>
              <w:marTop w:val="0"/>
              <w:marBottom w:val="0"/>
              <w:divBdr>
                <w:top w:val="none" w:sz="0" w:space="0" w:color="auto"/>
                <w:left w:val="none" w:sz="0" w:space="0" w:color="auto"/>
                <w:bottom w:val="none" w:sz="0" w:space="0" w:color="auto"/>
                <w:right w:val="none" w:sz="0" w:space="0" w:color="auto"/>
              </w:divBdr>
            </w:div>
            <w:div w:id="687372171">
              <w:marLeft w:val="0"/>
              <w:marRight w:val="0"/>
              <w:marTop w:val="0"/>
              <w:marBottom w:val="0"/>
              <w:divBdr>
                <w:top w:val="none" w:sz="0" w:space="0" w:color="auto"/>
                <w:left w:val="none" w:sz="0" w:space="0" w:color="auto"/>
                <w:bottom w:val="none" w:sz="0" w:space="0" w:color="auto"/>
                <w:right w:val="none" w:sz="0" w:space="0" w:color="auto"/>
              </w:divBdr>
            </w:div>
            <w:div w:id="957225306">
              <w:marLeft w:val="0"/>
              <w:marRight w:val="0"/>
              <w:marTop w:val="0"/>
              <w:marBottom w:val="0"/>
              <w:divBdr>
                <w:top w:val="none" w:sz="0" w:space="0" w:color="auto"/>
                <w:left w:val="none" w:sz="0" w:space="0" w:color="auto"/>
                <w:bottom w:val="none" w:sz="0" w:space="0" w:color="auto"/>
                <w:right w:val="none" w:sz="0" w:space="0" w:color="auto"/>
              </w:divBdr>
            </w:div>
            <w:div w:id="732699501">
              <w:marLeft w:val="0"/>
              <w:marRight w:val="0"/>
              <w:marTop w:val="0"/>
              <w:marBottom w:val="0"/>
              <w:divBdr>
                <w:top w:val="none" w:sz="0" w:space="0" w:color="auto"/>
                <w:left w:val="none" w:sz="0" w:space="0" w:color="auto"/>
                <w:bottom w:val="none" w:sz="0" w:space="0" w:color="auto"/>
                <w:right w:val="none" w:sz="0" w:space="0" w:color="auto"/>
              </w:divBdr>
            </w:div>
            <w:div w:id="859783112">
              <w:marLeft w:val="0"/>
              <w:marRight w:val="0"/>
              <w:marTop w:val="0"/>
              <w:marBottom w:val="0"/>
              <w:divBdr>
                <w:top w:val="none" w:sz="0" w:space="0" w:color="auto"/>
                <w:left w:val="none" w:sz="0" w:space="0" w:color="auto"/>
                <w:bottom w:val="none" w:sz="0" w:space="0" w:color="auto"/>
                <w:right w:val="none" w:sz="0" w:space="0" w:color="auto"/>
              </w:divBdr>
            </w:div>
            <w:div w:id="1994990602">
              <w:marLeft w:val="0"/>
              <w:marRight w:val="0"/>
              <w:marTop w:val="0"/>
              <w:marBottom w:val="0"/>
              <w:divBdr>
                <w:top w:val="none" w:sz="0" w:space="0" w:color="auto"/>
                <w:left w:val="none" w:sz="0" w:space="0" w:color="auto"/>
                <w:bottom w:val="none" w:sz="0" w:space="0" w:color="auto"/>
                <w:right w:val="none" w:sz="0" w:space="0" w:color="auto"/>
              </w:divBdr>
            </w:div>
            <w:div w:id="841897057">
              <w:marLeft w:val="0"/>
              <w:marRight w:val="0"/>
              <w:marTop w:val="0"/>
              <w:marBottom w:val="0"/>
              <w:divBdr>
                <w:top w:val="none" w:sz="0" w:space="0" w:color="auto"/>
                <w:left w:val="none" w:sz="0" w:space="0" w:color="auto"/>
                <w:bottom w:val="none" w:sz="0" w:space="0" w:color="auto"/>
                <w:right w:val="none" w:sz="0" w:space="0" w:color="auto"/>
              </w:divBdr>
            </w:div>
            <w:div w:id="469789387">
              <w:marLeft w:val="0"/>
              <w:marRight w:val="0"/>
              <w:marTop w:val="0"/>
              <w:marBottom w:val="0"/>
              <w:divBdr>
                <w:top w:val="none" w:sz="0" w:space="0" w:color="auto"/>
                <w:left w:val="none" w:sz="0" w:space="0" w:color="auto"/>
                <w:bottom w:val="none" w:sz="0" w:space="0" w:color="auto"/>
                <w:right w:val="none" w:sz="0" w:space="0" w:color="auto"/>
              </w:divBdr>
            </w:div>
            <w:div w:id="460348085">
              <w:marLeft w:val="0"/>
              <w:marRight w:val="0"/>
              <w:marTop w:val="0"/>
              <w:marBottom w:val="0"/>
              <w:divBdr>
                <w:top w:val="none" w:sz="0" w:space="0" w:color="auto"/>
                <w:left w:val="none" w:sz="0" w:space="0" w:color="auto"/>
                <w:bottom w:val="none" w:sz="0" w:space="0" w:color="auto"/>
                <w:right w:val="none" w:sz="0" w:space="0" w:color="auto"/>
              </w:divBdr>
            </w:div>
            <w:div w:id="73867686">
              <w:marLeft w:val="0"/>
              <w:marRight w:val="0"/>
              <w:marTop w:val="0"/>
              <w:marBottom w:val="0"/>
              <w:divBdr>
                <w:top w:val="none" w:sz="0" w:space="0" w:color="auto"/>
                <w:left w:val="none" w:sz="0" w:space="0" w:color="auto"/>
                <w:bottom w:val="none" w:sz="0" w:space="0" w:color="auto"/>
                <w:right w:val="none" w:sz="0" w:space="0" w:color="auto"/>
              </w:divBdr>
            </w:div>
            <w:div w:id="1805153777">
              <w:marLeft w:val="0"/>
              <w:marRight w:val="0"/>
              <w:marTop w:val="0"/>
              <w:marBottom w:val="0"/>
              <w:divBdr>
                <w:top w:val="none" w:sz="0" w:space="0" w:color="auto"/>
                <w:left w:val="none" w:sz="0" w:space="0" w:color="auto"/>
                <w:bottom w:val="none" w:sz="0" w:space="0" w:color="auto"/>
                <w:right w:val="none" w:sz="0" w:space="0" w:color="auto"/>
              </w:divBdr>
            </w:div>
            <w:div w:id="1091705052">
              <w:marLeft w:val="0"/>
              <w:marRight w:val="0"/>
              <w:marTop w:val="0"/>
              <w:marBottom w:val="0"/>
              <w:divBdr>
                <w:top w:val="none" w:sz="0" w:space="0" w:color="auto"/>
                <w:left w:val="none" w:sz="0" w:space="0" w:color="auto"/>
                <w:bottom w:val="none" w:sz="0" w:space="0" w:color="auto"/>
                <w:right w:val="none" w:sz="0" w:space="0" w:color="auto"/>
              </w:divBdr>
            </w:div>
            <w:div w:id="1372610397">
              <w:marLeft w:val="0"/>
              <w:marRight w:val="0"/>
              <w:marTop w:val="0"/>
              <w:marBottom w:val="0"/>
              <w:divBdr>
                <w:top w:val="none" w:sz="0" w:space="0" w:color="auto"/>
                <w:left w:val="none" w:sz="0" w:space="0" w:color="auto"/>
                <w:bottom w:val="none" w:sz="0" w:space="0" w:color="auto"/>
                <w:right w:val="none" w:sz="0" w:space="0" w:color="auto"/>
              </w:divBdr>
            </w:div>
            <w:div w:id="426273298">
              <w:marLeft w:val="0"/>
              <w:marRight w:val="0"/>
              <w:marTop w:val="0"/>
              <w:marBottom w:val="0"/>
              <w:divBdr>
                <w:top w:val="none" w:sz="0" w:space="0" w:color="auto"/>
                <w:left w:val="none" w:sz="0" w:space="0" w:color="auto"/>
                <w:bottom w:val="none" w:sz="0" w:space="0" w:color="auto"/>
                <w:right w:val="none" w:sz="0" w:space="0" w:color="auto"/>
              </w:divBdr>
            </w:div>
            <w:div w:id="1469974433">
              <w:marLeft w:val="0"/>
              <w:marRight w:val="0"/>
              <w:marTop w:val="0"/>
              <w:marBottom w:val="0"/>
              <w:divBdr>
                <w:top w:val="none" w:sz="0" w:space="0" w:color="auto"/>
                <w:left w:val="none" w:sz="0" w:space="0" w:color="auto"/>
                <w:bottom w:val="none" w:sz="0" w:space="0" w:color="auto"/>
                <w:right w:val="none" w:sz="0" w:space="0" w:color="auto"/>
              </w:divBdr>
            </w:div>
            <w:div w:id="822892380">
              <w:marLeft w:val="0"/>
              <w:marRight w:val="0"/>
              <w:marTop w:val="0"/>
              <w:marBottom w:val="0"/>
              <w:divBdr>
                <w:top w:val="none" w:sz="0" w:space="0" w:color="auto"/>
                <w:left w:val="none" w:sz="0" w:space="0" w:color="auto"/>
                <w:bottom w:val="none" w:sz="0" w:space="0" w:color="auto"/>
                <w:right w:val="none" w:sz="0" w:space="0" w:color="auto"/>
              </w:divBdr>
            </w:div>
            <w:div w:id="371923084">
              <w:marLeft w:val="0"/>
              <w:marRight w:val="0"/>
              <w:marTop w:val="0"/>
              <w:marBottom w:val="0"/>
              <w:divBdr>
                <w:top w:val="none" w:sz="0" w:space="0" w:color="auto"/>
                <w:left w:val="none" w:sz="0" w:space="0" w:color="auto"/>
                <w:bottom w:val="none" w:sz="0" w:space="0" w:color="auto"/>
                <w:right w:val="none" w:sz="0" w:space="0" w:color="auto"/>
              </w:divBdr>
            </w:div>
            <w:div w:id="1198201801">
              <w:marLeft w:val="0"/>
              <w:marRight w:val="0"/>
              <w:marTop w:val="0"/>
              <w:marBottom w:val="0"/>
              <w:divBdr>
                <w:top w:val="none" w:sz="0" w:space="0" w:color="auto"/>
                <w:left w:val="none" w:sz="0" w:space="0" w:color="auto"/>
                <w:bottom w:val="none" w:sz="0" w:space="0" w:color="auto"/>
                <w:right w:val="none" w:sz="0" w:space="0" w:color="auto"/>
              </w:divBdr>
            </w:div>
            <w:div w:id="38673620">
              <w:marLeft w:val="0"/>
              <w:marRight w:val="0"/>
              <w:marTop w:val="0"/>
              <w:marBottom w:val="0"/>
              <w:divBdr>
                <w:top w:val="none" w:sz="0" w:space="0" w:color="auto"/>
                <w:left w:val="none" w:sz="0" w:space="0" w:color="auto"/>
                <w:bottom w:val="none" w:sz="0" w:space="0" w:color="auto"/>
                <w:right w:val="none" w:sz="0" w:space="0" w:color="auto"/>
              </w:divBdr>
            </w:div>
            <w:div w:id="1936133108">
              <w:marLeft w:val="0"/>
              <w:marRight w:val="0"/>
              <w:marTop w:val="0"/>
              <w:marBottom w:val="0"/>
              <w:divBdr>
                <w:top w:val="none" w:sz="0" w:space="0" w:color="auto"/>
                <w:left w:val="none" w:sz="0" w:space="0" w:color="auto"/>
                <w:bottom w:val="none" w:sz="0" w:space="0" w:color="auto"/>
                <w:right w:val="none" w:sz="0" w:space="0" w:color="auto"/>
              </w:divBdr>
            </w:div>
            <w:div w:id="156963305">
              <w:marLeft w:val="0"/>
              <w:marRight w:val="0"/>
              <w:marTop w:val="0"/>
              <w:marBottom w:val="0"/>
              <w:divBdr>
                <w:top w:val="none" w:sz="0" w:space="0" w:color="auto"/>
                <w:left w:val="none" w:sz="0" w:space="0" w:color="auto"/>
                <w:bottom w:val="none" w:sz="0" w:space="0" w:color="auto"/>
                <w:right w:val="none" w:sz="0" w:space="0" w:color="auto"/>
              </w:divBdr>
            </w:div>
            <w:div w:id="587277423">
              <w:marLeft w:val="0"/>
              <w:marRight w:val="0"/>
              <w:marTop w:val="0"/>
              <w:marBottom w:val="0"/>
              <w:divBdr>
                <w:top w:val="none" w:sz="0" w:space="0" w:color="auto"/>
                <w:left w:val="none" w:sz="0" w:space="0" w:color="auto"/>
                <w:bottom w:val="none" w:sz="0" w:space="0" w:color="auto"/>
                <w:right w:val="none" w:sz="0" w:space="0" w:color="auto"/>
              </w:divBdr>
            </w:div>
            <w:div w:id="1175730292">
              <w:marLeft w:val="0"/>
              <w:marRight w:val="0"/>
              <w:marTop w:val="0"/>
              <w:marBottom w:val="0"/>
              <w:divBdr>
                <w:top w:val="none" w:sz="0" w:space="0" w:color="auto"/>
                <w:left w:val="none" w:sz="0" w:space="0" w:color="auto"/>
                <w:bottom w:val="none" w:sz="0" w:space="0" w:color="auto"/>
                <w:right w:val="none" w:sz="0" w:space="0" w:color="auto"/>
              </w:divBdr>
            </w:div>
            <w:div w:id="1123962917">
              <w:marLeft w:val="0"/>
              <w:marRight w:val="0"/>
              <w:marTop w:val="0"/>
              <w:marBottom w:val="0"/>
              <w:divBdr>
                <w:top w:val="none" w:sz="0" w:space="0" w:color="auto"/>
                <w:left w:val="none" w:sz="0" w:space="0" w:color="auto"/>
                <w:bottom w:val="none" w:sz="0" w:space="0" w:color="auto"/>
                <w:right w:val="none" w:sz="0" w:space="0" w:color="auto"/>
              </w:divBdr>
            </w:div>
            <w:div w:id="1138458148">
              <w:marLeft w:val="0"/>
              <w:marRight w:val="0"/>
              <w:marTop w:val="0"/>
              <w:marBottom w:val="0"/>
              <w:divBdr>
                <w:top w:val="none" w:sz="0" w:space="0" w:color="auto"/>
                <w:left w:val="none" w:sz="0" w:space="0" w:color="auto"/>
                <w:bottom w:val="none" w:sz="0" w:space="0" w:color="auto"/>
                <w:right w:val="none" w:sz="0" w:space="0" w:color="auto"/>
              </w:divBdr>
            </w:div>
            <w:div w:id="1401443873">
              <w:marLeft w:val="0"/>
              <w:marRight w:val="0"/>
              <w:marTop w:val="0"/>
              <w:marBottom w:val="0"/>
              <w:divBdr>
                <w:top w:val="none" w:sz="0" w:space="0" w:color="auto"/>
                <w:left w:val="none" w:sz="0" w:space="0" w:color="auto"/>
                <w:bottom w:val="none" w:sz="0" w:space="0" w:color="auto"/>
                <w:right w:val="none" w:sz="0" w:space="0" w:color="auto"/>
              </w:divBdr>
            </w:div>
            <w:div w:id="1383403716">
              <w:marLeft w:val="0"/>
              <w:marRight w:val="0"/>
              <w:marTop w:val="0"/>
              <w:marBottom w:val="0"/>
              <w:divBdr>
                <w:top w:val="none" w:sz="0" w:space="0" w:color="auto"/>
                <w:left w:val="none" w:sz="0" w:space="0" w:color="auto"/>
                <w:bottom w:val="none" w:sz="0" w:space="0" w:color="auto"/>
                <w:right w:val="none" w:sz="0" w:space="0" w:color="auto"/>
              </w:divBdr>
            </w:div>
            <w:div w:id="755785547">
              <w:marLeft w:val="0"/>
              <w:marRight w:val="0"/>
              <w:marTop w:val="0"/>
              <w:marBottom w:val="0"/>
              <w:divBdr>
                <w:top w:val="none" w:sz="0" w:space="0" w:color="auto"/>
                <w:left w:val="none" w:sz="0" w:space="0" w:color="auto"/>
                <w:bottom w:val="none" w:sz="0" w:space="0" w:color="auto"/>
                <w:right w:val="none" w:sz="0" w:space="0" w:color="auto"/>
              </w:divBdr>
            </w:div>
            <w:div w:id="1605920849">
              <w:marLeft w:val="0"/>
              <w:marRight w:val="0"/>
              <w:marTop w:val="0"/>
              <w:marBottom w:val="0"/>
              <w:divBdr>
                <w:top w:val="none" w:sz="0" w:space="0" w:color="auto"/>
                <w:left w:val="none" w:sz="0" w:space="0" w:color="auto"/>
                <w:bottom w:val="none" w:sz="0" w:space="0" w:color="auto"/>
                <w:right w:val="none" w:sz="0" w:space="0" w:color="auto"/>
              </w:divBdr>
            </w:div>
            <w:div w:id="538319801">
              <w:marLeft w:val="0"/>
              <w:marRight w:val="0"/>
              <w:marTop w:val="0"/>
              <w:marBottom w:val="0"/>
              <w:divBdr>
                <w:top w:val="none" w:sz="0" w:space="0" w:color="auto"/>
                <w:left w:val="none" w:sz="0" w:space="0" w:color="auto"/>
                <w:bottom w:val="none" w:sz="0" w:space="0" w:color="auto"/>
                <w:right w:val="none" w:sz="0" w:space="0" w:color="auto"/>
              </w:divBdr>
            </w:div>
            <w:div w:id="708727525">
              <w:marLeft w:val="0"/>
              <w:marRight w:val="0"/>
              <w:marTop w:val="0"/>
              <w:marBottom w:val="0"/>
              <w:divBdr>
                <w:top w:val="none" w:sz="0" w:space="0" w:color="auto"/>
                <w:left w:val="none" w:sz="0" w:space="0" w:color="auto"/>
                <w:bottom w:val="none" w:sz="0" w:space="0" w:color="auto"/>
                <w:right w:val="none" w:sz="0" w:space="0" w:color="auto"/>
              </w:divBdr>
            </w:div>
            <w:div w:id="1205488648">
              <w:marLeft w:val="0"/>
              <w:marRight w:val="0"/>
              <w:marTop w:val="0"/>
              <w:marBottom w:val="0"/>
              <w:divBdr>
                <w:top w:val="none" w:sz="0" w:space="0" w:color="auto"/>
                <w:left w:val="none" w:sz="0" w:space="0" w:color="auto"/>
                <w:bottom w:val="none" w:sz="0" w:space="0" w:color="auto"/>
                <w:right w:val="none" w:sz="0" w:space="0" w:color="auto"/>
              </w:divBdr>
            </w:div>
            <w:div w:id="1652904234">
              <w:marLeft w:val="0"/>
              <w:marRight w:val="0"/>
              <w:marTop w:val="0"/>
              <w:marBottom w:val="0"/>
              <w:divBdr>
                <w:top w:val="none" w:sz="0" w:space="0" w:color="auto"/>
                <w:left w:val="none" w:sz="0" w:space="0" w:color="auto"/>
                <w:bottom w:val="none" w:sz="0" w:space="0" w:color="auto"/>
                <w:right w:val="none" w:sz="0" w:space="0" w:color="auto"/>
              </w:divBdr>
            </w:div>
            <w:div w:id="1540820647">
              <w:marLeft w:val="0"/>
              <w:marRight w:val="0"/>
              <w:marTop w:val="0"/>
              <w:marBottom w:val="0"/>
              <w:divBdr>
                <w:top w:val="none" w:sz="0" w:space="0" w:color="auto"/>
                <w:left w:val="none" w:sz="0" w:space="0" w:color="auto"/>
                <w:bottom w:val="none" w:sz="0" w:space="0" w:color="auto"/>
                <w:right w:val="none" w:sz="0" w:space="0" w:color="auto"/>
              </w:divBdr>
            </w:div>
            <w:div w:id="395664693">
              <w:marLeft w:val="0"/>
              <w:marRight w:val="0"/>
              <w:marTop w:val="0"/>
              <w:marBottom w:val="0"/>
              <w:divBdr>
                <w:top w:val="none" w:sz="0" w:space="0" w:color="auto"/>
                <w:left w:val="none" w:sz="0" w:space="0" w:color="auto"/>
                <w:bottom w:val="none" w:sz="0" w:space="0" w:color="auto"/>
                <w:right w:val="none" w:sz="0" w:space="0" w:color="auto"/>
              </w:divBdr>
            </w:div>
            <w:div w:id="1685478294">
              <w:marLeft w:val="0"/>
              <w:marRight w:val="0"/>
              <w:marTop w:val="0"/>
              <w:marBottom w:val="0"/>
              <w:divBdr>
                <w:top w:val="none" w:sz="0" w:space="0" w:color="auto"/>
                <w:left w:val="none" w:sz="0" w:space="0" w:color="auto"/>
                <w:bottom w:val="none" w:sz="0" w:space="0" w:color="auto"/>
                <w:right w:val="none" w:sz="0" w:space="0" w:color="auto"/>
              </w:divBdr>
            </w:div>
            <w:div w:id="1000159452">
              <w:marLeft w:val="0"/>
              <w:marRight w:val="0"/>
              <w:marTop w:val="0"/>
              <w:marBottom w:val="0"/>
              <w:divBdr>
                <w:top w:val="none" w:sz="0" w:space="0" w:color="auto"/>
                <w:left w:val="none" w:sz="0" w:space="0" w:color="auto"/>
                <w:bottom w:val="none" w:sz="0" w:space="0" w:color="auto"/>
                <w:right w:val="none" w:sz="0" w:space="0" w:color="auto"/>
              </w:divBdr>
            </w:div>
            <w:div w:id="1453668139">
              <w:marLeft w:val="0"/>
              <w:marRight w:val="0"/>
              <w:marTop w:val="0"/>
              <w:marBottom w:val="0"/>
              <w:divBdr>
                <w:top w:val="none" w:sz="0" w:space="0" w:color="auto"/>
                <w:left w:val="none" w:sz="0" w:space="0" w:color="auto"/>
                <w:bottom w:val="none" w:sz="0" w:space="0" w:color="auto"/>
                <w:right w:val="none" w:sz="0" w:space="0" w:color="auto"/>
              </w:divBdr>
            </w:div>
            <w:div w:id="250899354">
              <w:marLeft w:val="0"/>
              <w:marRight w:val="0"/>
              <w:marTop w:val="0"/>
              <w:marBottom w:val="0"/>
              <w:divBdr>
                <w:top w:val="none" w:sz="0" w:space="0" w:color="auto"/>
                <w:left w:val="none" w:sz="0" w:space="0" w:color="auto"/>
                <w:bottom w:val="none" w:sz="0" w:space="0" w:color="auto"/>
                <w:right w:val="none" w:sz="0" w:space="0" w:color="auto"/>
              </w:divBdr>
            </w:div>
            <w:div w:id="458111352">
              <w:marLeft w:val="0"/>
              <w:marRight w:val="0"/>
              <w:marTop w:val="0"/>
              <w:marBottom w:val="0"/>
              <w:divBdr>
                <w:top w:val="none" w:sz="0" w:space="0" w:color="auto"/>
                <w:left w:val="none" w:sz="0" w:space="0" w:color="auto"/>
                <w:bottom w:val="none" w:sz="0" w:space="0" w:color="auto"/>
                <w:right w:val="none" w:sz="0" w:space="0" w:color="auto"/>
              </w:divBdr>
            </w:div>
            <w:div w:id="1509782959">
              <w:marLeft w:val="0"/>
              <w:marRight w:val="0"/>
              <w:marTop w:val="0"/>
              <w:marBottom w:val="0"/>
              <w:divBdr>
                <w:top w:val="none" w:sz="0" w:space="0" w:color="auto"/>
                <w:left w:val="none" w:sz="0" w:space="0" w:color="auto"/>
                <w:bottom w:val="none" w:sz="0" w:space="0" w:color="auto"/>
                <w:right w:val="none" w:sz="0" w:space="0" w:color="auto"/>
              </w:divBdr>
            </w:div>
            <w:div w:id="1845629594">
              <w:marLeft w:val="0"/>
              <w:marRight w:val="0"/>
              <w:marTop w:val="0"/>
              <w:marBottom w:val="0"/>
              <w:divBdr>
                <w:top w:val="none" w:sz="0" w:space="0" w:color="auto"/>
                <w:left w:val="none" w:sz="0" w:space="0" w:color="auto"/>
                <w:bottom w:val="none" w:sz="0" w:space="0" w:color="auto"/>
                <w:right w:val="none" w:sz="0" w:space="0" w:color="auto"/>
              </w:divBdr>
            </w:div>
            <w:div w:id="601304536">
              <w:marLeft w:val="0"/>
              <w:marRight w:val="0"/>
              <w:marTop w:val="0"/>
              <w:marBottom w:val="0"/>
              <w:divBdr>
                <w:top w:val="none" w:sz="0" w:space="0" w:color="auto"/>
                <w:left w:val="none" w:sz="0" w:space="0" w:color="auto"/>
                <w:bottom w:val="none" w:sz="0" w:space="0" w:color="auto"/>
                <w:right w:val="none" w:sz="0" w:space="0" w:color="auto"/>
              </w:divBdr>
            </w:div>
            <w:div w:id="1061291260">
              <w:marLeft w:val="0"/>
              <w:marRight w:val="0"/>
              <w:marTop w:val="0"/>
              <w:marBottom w:val="0"/>
              <w:divBdr>
                <w:top w:val="none" w:sz="0" w:space="0" w:color="auto"/>
                <w:left w:val="none" w:sz="0" w:space="0" w:color="auto"/>
                <w:bottom w:val="none" w:sz="0" w:space="0" w:color="auto"/>
                <w:right w:val="none" w:sz="0" w:space="0" w:color="auto"/>
              </w:divBdr>
            </w:div>
            <w:div w:id="853572641">
              <w:marLeft w:val="0"/>
              <w:marRight w:val="0"/>
              <w:marTop w:val="0"/>
              <w:marBottom w:val="0"/>
              <w:divBdr>
                <w:top w:val="none" w:sz="0" w:space="0" w:color="auto"/>
                <w:left w:val="none" w:sz="0" w:space="0" w:color="auto"/>
                <w:bottom w:val="none" w:sz="0" w:space="0" w:color="auto"/>
                <w:right w:val="none" w:sz="0" w:space="0" w:color="auto"/>
              </w:divBdr>
            </w:div>
            <w:div w:id="886332974">
              <w:marLeft w:val="0"/>
              <w:marRight w:val="0"/>
              <w:marTop w:val="0"/>
              <w:marBottom w:val="0"/>
              <w:divBdr>
                <w:top w:val="none" w:sz="0" w:space="0" w:color="auto"/>
                <w:left w:val="none" w:sz="0" w:space="0" w:color="auto"/>
                <w:bottom w:val="none" w:sz="0" w:space="0" w:color="auto"/>
                <w:right w:val="none" w:sz="0" w:space="0" w:color="auto"/>
              </w:divBdr>
            </w:div>
            <w:div w:id="928002455">
              <w:marLeft w:val="0"/>
              <w:marRight w:val="0"/>
              <w:marTop w:val="0"/>
              <w:marBottom w:val="0"/>
              <w:divBdr>
                <w:top w:val="none" w:sz="0" w:space="0" w:color="auto"/>
                <w:left w:val="none" w:sz="0" w:space="0" w:color="auto"/>
                <w:bottom w:val="none" w:sz="0" w:space="0" w:color="auto"/>
                <w:right w:val="none" w:sz="0" w:space="0" w:color="auto"/>
              </w:divBdr>
            </w:div>
            <w:div w:id="290794494">
              <w:marLeft w:val="0"/>
              <w:marRight w:val="0"/>
              <w:marTop w:val="0"/>
              <w:marBottom w:val="0"/>
              <w:divBdr>
                <w:top w:val="none" w:sz="0" w:space="0" w:color="auto"/>
                <w:left w:val="none" w:sz="0" w:space="0" w:color="auto"/>
                <w:bottom w:val="none" w:sz="0" w:space="0" w:color="auto"/>
                <w:right w:val="none" w:sz="0" w:space="0" w:color="auto"/>
              </w:divBdr>
            </w:div>
            <w:div w:id="930628070">
              <w:marLeft w:val="0"/>
              <w:marRight w:val="0"/>
              <w:marTop w:val="0"/>
              <w:marBottom w:val="0"/>
              <w:divBdr>
                <w:top w:val="none" w:sz="0" w:space="0" w:color="auto"/>
                <w:left w:val="none" w:sz="0" w:space="0" w:color="auto"/>
                <w:bottom w:val="none" w:sz="0" w:space="0" w:color="auto"/>
                <w:right w:val="none" w:sz="0" w:space="0" w:color="auto"/>
              </w:divBdr>
            </w:div>
            <w:div w:id="924992424">
              <w:marLeft w:val="0"/>
              <w:marRight w:val="0"/>
              <w:marTop w:val="0"/>
              <w:marBottom w:val="0"/>
              <w:divBdr>
                <w:top w:val="none" w:sz="0" w:space="0" w:color="auto"/>
                <w:left w:val="none" w:sz="0" w:space="0" w:color="auto"/>
                <w:bottom w:val="none" w:sz="0" w:space="0" w:color="auto"/>
                <w:right w:val="none" w:sz="0" w:space="0" w:color="auto"/>
              </w:divBdr>
            </w:div>
            <w:div w:id="385422134">
              <w:marLeft w:val="0"/>
              <w:marRight w:val="0"/>
              <w:marTop w:val="0"/>
              <w:marBottom w:val="0"/>
              <w:divBdr>
                <w:top w:val="none" w:sz="0" w:space="0" w:color="auto"/>
                <w:left w:val="none" w:sz="0" w:space="0" w:color="auto"/>
                <w:bottom w:val="none" w:sz="0" w:space="0" w:color="auto"/>
                <w:right w:val="none" w:sz="0" w:space="0" w:color="auto"/>
              </w:divBdr>
            </w:div>
            <w:div w:id="287704121">
              <w:marLeft w:val="0"/>
              <w:marRight w:val="0"/>
              <w:marTop w:val="0"/>
              <w:marBottom w:val="0"/>
              <w:divBdr>
                <w:top w:val="none" w:sz="0" w:space="0" w:color="auto"/>
                <w:left w:val="none" w:sz="0" w:space="0" w:color="auto"/>
                <w:bottom w:val="none" w:sz="0" w:space="0" w:color="auto"/>
                <w:right w:val="none" w:sz="0" w:space="0" w:color="auto"/>
              </w:divBdr>
            </w:div>
            <w:div w:id="2043699788">
              <w:marLeft w:val="0"/>
              <w:marRight w:val="0"/>
              <w:marTop w:val="0"/>
              <w:marBottom w:val="0"/>
              <w:divBdr>
                <w:top w:val="none" w:sz="0" w:space="0" w:color="auto"/>
                <w:left w:val="none" w:sz="0" w:space="0" w:color="auto"/>
                <w:bottom w:val="none" w:sz="0" w:space="0" w:color="auto"/>
                <w:right w:val="none" w:sz="0" w:space="0" w:color="auto"/>
              </w:divBdr>
            </w:div>
            <w:div w:id="695039329">
              <w:marLeft w:val="0"/>
              <w:marRight w:val="0"/>
              <w:marTop w:val="0"/>
              <w:marBottom w:val="0"/>
              <w:divBdr>
                <w:top w:val="none" w:sz="0" w:space="0" w:color="auto"/>
                <w:left w:val="none" w:sz="0" w:space="0" w:color="auto"/>
                <w:bottom w:val="none" w:sz="0" w:space="0" w:color="auto"/>
                <w:right w:val="none" w:sz="0" w:space="0" w:color="auto"/>
              </w:divBdr>
            </w:div>
            <w:div w:id="762916197">
              <w:marLeft w:val="0"/>
              <w:marRight w:val="0"/>
              <w:marTop w:val="0"/>
              <w:marBottom w:val="0"/>
              <w:divBdr>
                <w:top w:val="none" w:sz="0" w:space="0" w:color="auto"/>
                <w:left w:val="none" w:sz="0" w:space="0" w:color="auto"/>
                <w:bottom w:val="none" w:sz="0" w:space="0" w:color="auto"/>
                <w:right w:val="none" w:sz="0" w:space="0" w:color="auto"/>
              </w:divBdr>
            </w:div>
            <w:div w:id="607275257">
              <w:marLeft w:val="0"/>
              <w:marRight w:val="0"/>
              <w:marTop w:val="0"/>
              <w:marBottom w:val="0"/>
              <w:divBdr>
                <w:top w:val="none" w:sz="0" w:space="0" w:color="auto"/>
                <w:left w:val="none" w:sz="0" w:space="0" w:color="auto"/>
                <w:bottom w:val="none" w:sz="0" w:space="0" w:color="auto"/>
                <w:right w:val="none" w:sz="0" w:space="0" w:color="auto"/>
              </w:divBdr>
            </w:div>
            <w:div w:id="270092925">
              <w:marLeft w:val="0"/>
              <w:marRight w:val="0"/>
              <w:marTop w:val="0"/>
              <w:marBottom w:val="0"/>
              <w:divBdr>
                <w:top w:val="none" w:sz="0" w:space="0" w:color="auto"/>
                <w:left w:val="none" w:sz="0" w:space="0" w:color="auto"/>
                <w:bottom w:val="none" w:sz="0" w:space="0" w:color="auto"/>
                <w:right w:val="none" w:sz="0" w:space="0" w:color="auto"/>
              </w:divBdr>
            </w:div>
            <w:div w:id="1317952784">
              <w:marLeft w:val="0"/>
              <w:marRight w:val="0"/>
              <w:marTop w:val="0"/>
              <w:marBottom w:val="0"/>
              <w:divBdr>
                <w:top w:val="none" w:sz="0" w:space="0" w:color="auto"/>
                <w:left w:val="none" w:sz="0" w:space="0" w:color="auto"/>
                <w:bottom w:val="none" w:sz="0" w:space="0" w:color="auto"/>
                <w:right w:val="none" w:sz="0" w:space="0" w:color="auto"/>
              </w:divBdr>
            </w:div>
            <w:div w:id="1316105431">
              <w:marLeft w:val="0"/>
              <w:marRight w:val="0"/>
              <w:marTop w:val="0"/>
              <w:marBottom w:val="0"/>
              <w:divBdr>
                <w:top w:val="none" w:sz="0" w:space="0" w:color="auto"/>
                <w:left w:val="none" w:sz="0" w:space="0" w:color="auto"/>
                <w:bottom w:val="none" w:sz="0" w:space="0" w:color="auto"/>
                <w:right w:val="none" w:sz="0" w:space="0" w:color="auto"/>
              </w:divBdr>
            </w:div>
            <w:div w:id="954018745">
              <w:marLeft w:val="0"/>
              <w:marRight w:val="0"/>
              <w:marTop w:val="0"/>
              <w:marBottom w:val="0"/>
              <w:divBdr>
                <w:top w:val="none" w:sz="0" w:space="0" w:color="auto"/>
                <w:left w:val="none" w:sz="0" w:space="0" w:color="auto"/>
                <w:bottom w:val="none" w:sz="0" w:space="0" w:color="auto"/>
                <w:right w:val="none" w:sz="0" w:space="0" w:color="auto"/>
              </w:divBdr>
            </w:div>
            <w:div w:id="1647931620">
              <w:marLeft w:val="0"/>
              <w:marRight w:val="0"/>
              <w:marTop w:val="0"/>
              <w:marBottom w:val="0"/>
              <w:divBdr>
                <w:top w:val="none" w:sz="0" w:space="0" w:color="auto"/>
                <w:left w:val="none" w:sz="0" w:space="0" w:color="auto"/>
                <w:bottom w:val="none" w:sz="0" w:space="0" w:color="auto"/>
                <w:right w:val="none" w:sz="0" w:space="0" w:color="auto"/>
              </w:divBdr>
            </w:div>
            <w:div w:id="2037389159">
              <w:marLeft w:val="0"/>
              <w:marRight w:val="0"/>
              <w:marTop w:val="0"/>
              <w:marBottom w:val="0"/>
              <w:divBdr>
                <w:top w:val="none" w:sz="0" w:space="0" w:color="auto"/>
                <w:left w:val="none" w:sz="0" w:space="0" w:color="auto"/>
                <w:bottom w:val="none" w:sz="0" w:space="0" w:color="auto"/>
                <w:right w:val="none" w:sz="0" w:space="0" w:color="auto"/>
              </w:divBdr>
            </w:div>
            <w:div w:id="1565139906">
              <w:marLeft w:val="0"/>
              <w:marRight w:val="0"/>
              <w:marTop w:val="0"/>
              <w:marBottom w:val="0"/>
              <w:divBdr>
                <w:top w:val="none" w:sz="0" w:space="0" w:color="auto"/>
                <w:left w:val="none" w:sz="0" w:space="0" w:color="auto"/>
                <w:bottom w:val="none" w:sz="0" w:space="0" w:color="auto"/>
                <w:right w:val="none" w:sz="0" w:space="0" w:color="auto"/>
              </w:divBdr>
            </w:div>
            <w:div w:id="1693216031">
              <w:marLeft w:val="0"/>
              <w:marRight w:val="0"/>
              <w:marTop w:val="0"/>
              <w:marBottom w:val="0"/>
              <w:divBdr>
                <w:top w:val="none" w:sz="0" w:space="0" w:color="auto"/>
                <w:left w:val="none" w:sz="0" w:space="0" w:color="auto"/>
                <w:bottom w:val="none" w:sz="0" w:space="0" w:color="auto"/>
                <w:right w:val="none" w:sz="0" w:space="0" w:color="auto"/>
              </w:divBdr>
            </w:div>
            <w:div w:id="1873224320">
              <w:marLeft w:val="0"/>
              <w:marRight w:val="0"/>
              <w:marTop w:val="0"/>
              <w:marBottom w:val="0"/>
              <w:divBdr>
                <w:top w:val="none" w:sz="0" w:space="0" w:color="auto"/>
                <w:left w:val="none" w:sz="0" w:space="0" w:color="auto"/>
                <w:bottom w:val="none" w:sz="0" w:space="0" w:color="auto"/>
                <w:right w:val="none" w:sz="0" w:space="0" w:color="auto"/>
              </w:divBdr>
            </w:div>
            <w:div w:id="651909445">
              <w:marLeft w:val="0"/>
              <w:marRight w:val="0"/>
              <w:marTop w:val="0"/>
              <w:marBottom w:val="0"/>
              <w:divBdr>
                <w:top w:val="none" w:sz="0" w:space="0" w:color="auto"/>
                <w:left w:val="none" w:sz="0" w:space="0" w:color="auto"/>
                <w:bottom w:val="none" w:sz="0" w:space="0" w:color="auto"/>
                <w:right w:val="none" w:sz="0" w:space="0" w:color="auto"/>
              </w:divBdr>
            </w:div>
            <w:div w:id="1541478923">
              <w:marLeft w:val="0"/>
              <w:marRight w:val="0"/>
              <w:marTop w:val="0"/>
              <w:marBottom w:val="0"/>
              <w:divBdr>
                <w:top w:val="none" w:sz="0" w:space="0" w:color="auto"/>
                <w:left w:val="none" w:sz="0" w:space="0" w:color="auto"/>
                <w:bottom w:val="none" w:sz="0" w:space="0" w:color="auto"/>
                <w:right w:val="none" w:sz="0" w:space="0" w:color="auto"/>
              </w:divBdr>
            </w:div>
            <w:div w:id="642007111">
              <w:marLeft w:val="0"/>
              <w:marRight w:val="0"/>
              <w:marTop w:val="0"/>
              <w:marBottom w:val="0"/>
              <w:divBdr>
                <w:top w:val="none" w:sz="0" w:space="0" w:color="auto"/>
                <w:left w:val="none" w:sz="0" w:space="0" w:color="auto"/>
                <w:bottom w:val="none" w:sz="0" w:space="0" w:color="auto"/>
                <w:right w:val="none" w:sz="0" w:space="0" w:color="auto"/>
              </w:divBdr>
            </w:div>
            <w:div w:id="197014856">
              <w:marLeft w:val="0"/>
              <w:marRight w:val="0"/>
              <w:marTop w:val="0"/>
              <w:marBottom w:val="0"/>
              <w:divBdr>
                <w:top w:val="none" w:sz="0" w:space="0" w:color="auto"/>
                <w:left w:val="none" w:sz="0" w:space="0" w:color="auto"/>
                <w:bottom w:val="none" w:sz="0" w:space="0" w:color="auto"/>
                <w:right w:val="none" w:sz="0" w:space="0" w:color="auto"/>
              </w:divBdr>
            </w:div>
            <w:div w:id="375400548">
              <w:marLeft w:val="0"/>
              <w:marRight w:val="0"/>
              <w:marTop w:val="0"/>
              <w:marBottom w:val="0"/>
              <w:divBdr>
                <w:top w:val="none" w:sz="0" w:space="0" w:color="auto"/>
                <w:left w:val="none" w:sz="0" w:space="0" w:color="auto"/>
                <w:bottom w:val="none" w:sz="0" w:space="0" w:color="auto"/>
                <w:right w:val="none" w:sz="0" w:space="0" w:color="auto"/>
              </w:divBdr>
            </w:div>
            <w:div w:id="250624609">
              <w:marLeft w:val="0"/>
              <w:marRight w:val="0"/>
              <w:marTop w:val="0"/>
              <w:marBottom w:val="0"/>
              <w:divBdr>
                <w:top w:val="none" w:sz="0" w:space="0" w:color="auto"/>
                <w:left w:val="none" w:sz="0" w:space="0" w:color="auto"/>
                <w:bottom w:val="none" w:sz="0" w:space="0" w:color="auto"/>
                <w:right w:val="none" w:sz="0" w:space="0" w:color="auto"/>
              </w:divBdr>
            </w:div>
            <w:div w:id="757016529">
              <w:marLeft w:val="0"/>
              <w:marRight w:val="0"/>
              <w:marTop w:val="0"/>
              <w:marBottom w:val="0"/>
              <w:divBdr>
                <w:top w:val="none" w:sz="0" w:space="0" w:color="auto"/>
                <w:left w:val="none" w:sz="0" w:space="0" w:color="auto"/>
                <w:bottom w:val="none" w:sz="0" w:space="0" w:color="auto"/>
                <w:right w:val="none" w:sz="0" w:space="0" w:color="auto"/>
              </w:divBdr>
            </w:div>
            <w:div w:id="319431138">
              <w:marLeft w:val="0"/>
              <w:marRight w:val="0"/>
              <w:marTop w:val="0"/>
              <w:marBottom w:val="0"/>
              <w:divBdr>
                <w:top w:val="none" w:sz="0" w:space="0" w:color="auto"/>
                <w:left w:val="none" w:sz="0" w:space="0" w:color="auto"/>
                <w:bottom w:val="none" w:sz="0" w:space="0" w:color="auto"/>
                <w:right w:val="none" w:sz="0" w:space="0" w:color="auto"/>
              </w:divBdr>
            </w:div>
            <w:div w:id="1706981563">
              <w:marLeft w:val="0"/>
              <w:marRight w:val="0"/>
              <w:marTop w:val="0"/>
              <w:marBottom w:val="0"/>
              <w:divBdr>
                <w:top w:val="none" w:sz="0" w:space="0" w:color="auto"/>
                <w:left w:val="none" w:sz="0" w:space="0" w:color="auto"/>
                <w:bottom w:val="none" w:sz="0" w:space="0" w:color="auto"/>
                <w:right w:val="none" w:sz="0" w:space="0" w:color="auto"/>
              </w:divBdr>
            </w:div>
            <w:div w:id="1403330929">
              <w:marLeft w:val="0"/>
              <w:marRight w:val="0"/>
              <w:marTop w:val="0"/>
              <w:marBottom w:val="0"/>
              <w:divBdr>
                <w:top w:val="none" w:sz="0" w:space="0" w:color="auto"/>
                <w:left w:val="none" w:sz="0" w:space="0" w:color="auto"/>
                <w:bottom w:val="none" w:sz="0" w:space="0" w:color="auto"/>
                <w:right w:val="none" w:sz="0" w:space="0" w:color="auto"/>
              </w:divBdr>
            </w:div>
            <w:div w:id="286592062">
              <w:marLeft w:val="0"/>
              <w:marRight w:val="0"/>
              <w:marTop w:val="0"/>
              <w:marBottom w:val="0"/>
              <w:divBdr>
                <w:top w:val="none" w:sz="0" w:space="0" w:color="auto"/>
                <w:left w:val="none" w:sz="0" w:space="0" w:color="auto"/>
                <w:bottom w:val="none" w:sz="0" w:space="0" w:color="auto"/>
                <w:right w:val="none" w:sz="0" w:space="0" w:color="auto"/>
              </w:divBdr>
            </w:div>
            <w:div w:id="903754252">
              <w:marLeft w:val="0"/>
              <w:marRight w:val="0"/>
              <w:marTop w:val="0"/>
              <w:marBottom w:val="0"/>
              <w:divBdr>
                <w:top w:val="none" w:sz="0" w:space="0" w:color="auto"/>
                <w:left w:val="none" w:sz="0" w:space="0" w:color="auto"/>
                <w:bottom w:val="none" w:sz="0" w:space="0" w:color="auto"/>
                <w:right w:val="none" w:sz="0" w:space="0" w:color="auto"/>
              </w:divBdr>
            </w:div>
            <w:div w:id="141116390">
              <w:marLeft w:val="0"/>
              <w:marRight w:val="0"/>
              <w:marTop w:val="0"/>
              <w:marBottom w:val="0"/>
              <w:divBdr>
                <w:top w:val="none" w:sz="0" w:space="0" w:color="auto"/>
                <w:left w:val="none" w:sz="0" w:space="0" w:color="auto"/>
                <w:bottom w:val="none" w:sz="0" w:space="0" w:color="auto"/>
                <w:right w:val="none" w:sz="0" w:space="0" w:color="auto"/>
              </w:divBdr>
            </w:div>
            <w:div w:id="1752046370">
              <w:marLeft w:val="0"/>
              <w:marRight w:val="0"/>
              <w:marTop w:val="0"/>
              <w:marBottom w:val="0"/>
              <w:divBdr>
                <w:top w:val="none" w:sz="0" w:space="0" w:color="auto"/>
                <w:left w:val="none" w:sz="0" w:space="0" w:color="auto"/>
                <w:bottom w:val="none" w:sz="0" w:space="0" w:color="auto"/>
                <w:right w:val="none" w:sz="0" w:space="0" w:color="auto"/>
              </w:divBdr>
            </w:div>
            <w:div w:id="77332925">
              <w:marLeft w:val="0"/>
              <w:marRight w:val="0"/>
              <w:marTop w:val="0"/>
              <w:marBottom w:val="0"/>
              <w:divBdr>
                <w:top w:val="none" w:sz="0" w:space="0" w:color="auto"/>
                <w:left w:val="none" w:sz="0" w:space="0" w:color="auto"/>
                <w:bottom w:val="none" w:sz="0" w:space="0" w:color="auto"/>
                <w:right w:val="none" w:sz="0" w:space="0" w:color="auto"/>
              </w:divBdr>
            </w:div>
            <w:div w:id="1246956908">
              <w:marLeft w:val="0"/>
              <w:marRight w:val="0"/>
              <w:marTop w:val="0"/>
              <w:marBottom w:val="0"/>
              <w:divBdr>
                <w:top w:val="none" w:sz="0" w:space="0" w:color="auto"/>
                <w:left w:val="none" w:sz="0" w:space="0" w:color="auto"/>
                <w:bottom w:val="none" w:sz="0" w:space="0" w:color="auto"/>
                <w:right w:val="none" w:sz="0" w:space="0" w:color="auto"/>
              </w:divBdr>
            </w:div>
            <w:div w:id="1663197111">
              <w:marLeft w:val="0"/>
              <w:marRight w:val="0"/>
              <w:marTop w:val="0"/>
              <w:marBottom w:val="0"/>
              <w:divBdr>
                <w:top w:val="none" w:sz="0" w:space="0" w:color="auto"/>
                <w:left w:val="none" w:sz="0" w:space="0" w:color="auto"/>
                <w:bottom w:val="none" w:sz="0" w:space="0" w:color="auto"/>
                <w:right w:val="none" w:sz="0" w:space="0" w:color="auto"/>
              </w:divBdr>
            </w:div>
            <w:div w:id="422339250">
              <w:marLeft w:val="0"/>
              <w:marRight w:val="0"/>
              <w:marTop w:val="0"/>
              <w:marBottom w:val="0"/>
              <w:divBdr>
                <w:top w:val="none" w:sz="0" w:space="0" w:color="auto"/>
                <w:left w:val="none" w:sz="0" w:space="0" w:color="auto"/>
                <w:bottom w:val="none" w:sz="0" w:space="0" w:color="auto"/>
                <w:right w:val="none" w:sz="0" w:space="0" w:color="auto"/>
              </w:divBdr>
            </w:div>
            <w:div w:id="2046636709">
              <w:marLeft w:val="0"/>
              <w:marRight w:val="0"/>
              <w:marTop w:val="0"/>
              <w:marBottom w:val="0"/>
              <w:divBdr>
                <w:top w:val="none" w:sz="0" w:space="0" w:color="auto"/>
                <w:left w:val="none" w:sz="0" w:space="0" w:color="auto"/>
                <w:bottom w:val="none" w:sz="0" w:space="0" w:color="auto"/>
                <w:right w:val="none" w:sz="0" w:space="0" w:color="auto"/>
              </w:divBdr>
            </w:div>
            <w:div w:id="1955289146">
              <w:marLeft w:val="0"/>
              <w:marRight w:val="0"/>
              <w:marTop w:val="0"/>
              <w:marBottom w:val="0"/>
              <w:divBdr>
                <w:top w:val="none" w:sz="0" w:space="0" w:color="auto"/>
                <w:left w:val="none" w:sz="0" w:space="0" w:color="auto"/>
                <w:bottom w:val="none" w:sz="0" w:space="0" w:color="auto"/>
                <w:right w:val="none" w:sz="0" w:space="0" w:color="auto"/>
              </w:divBdr>
            </w:div>
            <w:div w:id="1181702354">
              <w:marLeft w:val="0"/>
              <w:marRight w:val="0"/>
              <w:marTop w:val="0"/>
              <w:marBottom w:val="0"/>
              <w:divBdr>
                <w:top w:val="none" w:sz="0" w:space="0" w:color="auto"/>
                <w:left w:val="none" w:sz="0" w:space="0" w:color="auto"/>
                <w:bottom w:val="none" w:sz="0" w:space="0" w:color="auto"/>
                <w:right w:val="none" w:sz="0" w:space="0" w:color="auto"/>
              </w:divBdr>
            </w:div>
            <w:div w:id="48038474">
              <w:marLeft w:val="0"/>
              <w:marRight w:val="0"/>
              <w:marTop w:val="0"/>
              <w:marBottom w:val="0"/>
              <w:divBdr>
                <w:top w:val="none" w:sz="0" w:space="0" w:color="auto"/>
                <w:left w:val="none" w:sz="0" w:space="0" w:color="auto"/>
                <w:bottom w:val="none" w:sz="0" w:space="0" w:color="auto"/>
                <w:right w:val="none" w:sz="0" w:space="0" w:color="auto"/>
              </w:divBdr>
            </w:div>
            <w:div w:id="1231580346">
              <w:marLeft w:val="0"/>
              <w:marRight w:val="0"/>
              <w:marTop w:val="0"/>
              <w:marBottom w:val="0"/>
              <w:divBdr>
                <w:top w:val="none" w:sz="0" w:space="0" w:color="auto"/>
                <w:left w:val="none" w:sz="0" w:space="0" w:color="auto"/>
                <w:bottom w:val="none" w:sz="0" w:space="0" w:color="auto"/>
                <w:right w:val="none" w:sz="0" w:space="0" w:color="auto"/>
              </w:divBdr>
            </w:div>
            <w:div w:id="1434745081">
              <w:marLeft w:val="0"/>
              <w:marRight w:val="0"/>
              <w:marTop w:val="0"/>
              <w:marBottom w:val="0"/>
              <w:divBdr>
                <w:top w:val="none" w:sz="0" w:space="0" w:color="auto"/>
                <w:left w:val="none" w:sz="0" w:space="0" w:color="auto"/>
                <w:bottom w:val="none" w:sz="0" w:space="0" w:color="auto"/>
                <w:right w:val="none" w:sz="0" w:space="0" w:color="auto"/>
              </w:divBdr>
            </w:div>
            <w:div w:id="353843939">
              <w:marLeft w:val="0"/>
              <w:marRight w:val="0"/>
              <w:marTop w:val="0"/>
              <w:marBottom w:val="0"/>
              <w:divBdr>
                <w:top w:val="none" w:sz="0" w:space="0" w:color="auto"/>
                <w:left w:val="none" w:sz="0" w:space="0" w:color="auto"/>
                <w:bottom w:val="none" w:sz="0" w:space="0" w:color="auto"/>
                <w:right w:val="none" w:sz="0" w:space="0" w:color="auto"/>
              </w:divBdr>
            </w:div>
            <w:div w:id="812716379">
              <w:marLeft w:val="0"/>
              <w:marRight w:val="0"/>
              <w:marTop w:val="0"/>
              <w:marBottom w:val="0"/>
              <w:divBdr>
                <w:top w:val="none" w:sz="0" w:space="0" w:color="auto"/>
                <w:left w:val="none" w:sz="0" w:space="0" w:color="auto"/>
                <w:bottom w:val="none" w:sz="0" w:space="0" w:color="auto"/>
                <w:right w:val="none" w:sz="0" w:space="0" w:color="auto"/>
              </w:divBdr>
            </w:div>
            <w:div w:id="1372459788">
              <w:marLeft w:val="0"/>
              <w:marRight w:val="0"/>
              <w:marTop w:val="0"/>
              <w:marBottom w:val="0"/>
              <w:divBdr>
                <w:top w:val="none" w:sz="0" w:space="0" w:color="auto"/>
                <w:left w:val="none" w:sz="0" w:space="0" w:color="auto"/>
                <w:bottom w:val="none" w:sz="0" w:space="0" w:color="auto"/>
                <w:right w:val="none" w:sz="0" w:space="0" w:color="auto"/>
              </w:divBdr>
            </w:div>
            <w:div w:id="992876799">
              <w:marLeft w:val="0"/>
              <w:marRight w:val="0"/>
              <w:marTop w:val="0"/>
              <w:marBottom w:val="0"/>
              <w:divBdr>
                <w:top w:val="none" w:sz="0" w:space="0" w:color="auto"/>
                <w:left w:val="none" w:sz="0" w:space="0" w:color="auto"/>
                <w:bottom w:val="none" w:sz="0" w:space="0" w:color="auto"/>
                <w:right w:val="none" w:sz="0" w:space="0" w:color="auto"/>
              </w:divBdr>
            </w:div>
            <w:div w:id="1932002224">
              <w:marLeft w:val="0"/>
              <w:marRight w:val="0"/>
              <w:marTop w:val="0"/>
              <w:marBottom w:val="0"/>
              <w:divBdr>
                <w:top w:val="none" w:sz="0" w:space="0" w:color="auto"/>
                <w:left w:val="none" w:sz="0" w:space="0" w:color="auto"/>
                <w:bottom w:val="none" w:sz="0" w:space="0" w:color="auto"/>
                <w:right w:val="none" w:sz="0" w:space="0" w:color="auto"/>
              </w:divBdr>
            </w:div>
            <w:div w:id="269242756">
              <w:marLeft w:val="0"/>
              <w:marRight w:val="0"/>
              <w:marTop w:val="0"/>
              <w:marBottom w:val="0"/>
              <w:divBdr>
                <w:top w:val="none" w:sz="0" w:space="0" w:color="auto"/>
                <w:left w:val="none" w:sz="0" w:space="0" w:color="auto"/>
                <w:bottom w:val="none" w:sz="0" w:space="0" w:color="auto"/>
                <w:right w:val="none" w:sz="0" w:space="0" w:color="auto"/>
              </w:divBdr>
            </w:div>
            <w:div w:id="1508248745">
              <w:marLeft w:val="0"/>
              <w:marRight w:val="0"/>
              <w:marTop w:val="0"/>
              <w:marBottom w:val="0"/>
              <w:divBdr>
                <w:top w:val="none" w:sz="0" w:space="0" w:color="auto"/>
                <w:left w:val="none" w:sz="0" w:space="0" w:color="auto"/>
                <w:bottom w:val="none" w:sz="0" w:space="0" w:color="auto"/>
                <w:right w:val="none" w:sz="0" w:space="0" w:color="auto"/>
              </w:divBdr>
            </w:div>
            <w:div w:id="1087843139">
              <w:marLeft w:val="0"/>
              <w:marRight w:val="0"/>
              <w:marTop w:val="0"/>
              <w:marBottom w:val="0"/>
              <w:divBdr>
                <w:top w:val="none" w:sz="0" w:space="0" w:color="auto"/>
                <w:left w:val="none" w:sz="0" w:space="0" w:color="auto"/>
                <w:bottom w:val="none" w:sz="0" w:space="0" w:color="auto"/>
                <w:right w:val="none" w:sz="0" w:space="0" w:color="auto"/>
              </w:divBdr>
            </w:div>
            <w:div w:id="1308781401">
              <w:marLeft w:val="0"/>
              <w:marRight w:val="0"/>
              <w:marTop w:val="0"/>
              <w:marBottom w:val="0"/>
              <w:divBdr>
                <w:top w:val="none" w:sz="0" w:space="0" w:color="auto"/>
                <w:left w:val="none" w:sz="0" w:space="0" w:color="auto"/>
                <w:bottom w:val="none" w:sz="0" w:space="0" w:color="auto"/>
                <w:right w:val="none" w:sz="0" w:space="0" w:color="auto"/>
              </w:divBdr>
            </w:div>
            <w:div w:id="1613782770">
              <w:marLeft w:val="0"/>
              <w:marRight w:val="0"/>
              <w:marTop w:val="0"/>
              <w:marBottom w:val="0"/>
              <w:divBdr>
                <w:top w:val="none" w:sz="0" w:space="0" w:color="auto"/>
                <w:left w:val="none" w:sz="0" w:space="0" w:color="auto"/>
                <w:bottom w:val="none" w:sz="0" w:space="0" w:color="auto"/>
                <w:right w:val="none" w:sz="0" w:space="0" w:color="auto"/>
              </w:divBdr>
            </w:div>
            <w:div w:id="61413439">
              <w:marLeft w:val="0"/>
              <w:marRight w:val="0"/>
              <w:marTop w:val="0"/>
              <w:marBottom w:val="0"/>
              <w:divBdr>
                <w:top w:val="none" w:sz="0" w:space="0" w:color="auto"/>
                <w:left w:val="none" w:sz="0" w:space="0" w:color="auto"/>
                <w:bottom w:val="none" w:sz="0" w:space="0" w:color="auto"/>
                <w:right w:val="none" w:sz="0" w:space="0" w:color="auto"/>
              </w:divBdr>
            </w:div>
            <w:div w:id="737244029">
              <w:marLeft w:val="0"/>
              <w:marRight w:val="0"/>
              <w:marTop w:val="0"/>
              <w:marBottom w:val="0"/>
              <w:divBdr>
                <w:top w:val="none" w:sz="0" w:space="0" w:color="auto"/>
                <w:left w:val="none" w:sz="0" w:space="0" w:color="auto"/>
                <w:bottom w:val="none" w:sz="0" w:space="0" w:color="auto"/>
                <w:right w:val="none" w:sz="0" w:space="0" w:color="auto"/>
              </w:divBdr>
            </w:div>
            <w:div w:id="508716402">
              <w:marLeft w:val="0"/>
              <w:marRight w:val="0"/>
              <w:marTop w:val="0"/>
              <w:marBottom w:val="0"/>
              <w:divBdr>
                <w:top w:val="none" w:sz="0" w:space="0" w:color="auto"/>
                <w:left w:val="none" w:sz="0" w:space="0" w:color="auto"/>
                <w:bottom w:val="none" w:sz="0" w:space="0" w:color="auto"/>
                <w:right w:val="none" w:sz="0" w:space="0" w:color="auto"/>
              </w:divBdr>
            </w:div>
            <w:div w:id="1842626101">
              <w:marLeft w:val="0"/>
              <w:marRight w:val="0"/>
              <w:marTop w:val="0"/>
              <w:marBottom w:val="0"/>
              <w:divBdr>
                <w:top w:val="none" w:sz="0" w:space="0" w:color="auto"/>
                <w:left w:val="none" w:sz="0" w:space="0" w:color="auto"/>
                <w:bottom w:val="none" w:sz="0" w:space="0" w:color="auto"/>
                <w:right w:val="none" w:sz="0" w:space="0" w:color="auto"/>
              </w:divBdr>
            </w:div>
            <w:div w:id="211818393">
              <w:marLeft w:val="0"/>
              <w:marRight w:val="0"/>
              <w:marTop w:val="0"/>
              <w:marBottom w:val="0"/>
              <w:divBdr>
                <w:top w:val="none" w:sz="0" w:space="0" w:color="auto"/>
                <w:left w:val="none" w:sz="0" w:space="0" w:color="auto"/>
                <w:bottom w:val="none" w:sz="0" w:space="0" w:color="auto"/>
                <w:right w:val="none" w:sz="0" w:space="0" w:color="auto"/>
              </w:divBdr>
            </w:div>
            <w:div w:id="1176924542">
              <w:marLeft w:val="0"/>
              <w:marRight w:val="0"/>
              <w:marTop w:val="0"/>
              <w:marBottom w:val="0"/>
              <w:divBdr>
                <w:top w:val="none" w:sz="0" w:space="0" w:color="auto"/>
                <w:left w:val="none" w:sz="0" w:space="0" w:color="auto"/>
                <w:bottom w:val="none" w:sz="0" w:space="0" w:color="auto"/>
                <w:right w:val="none" w:sz="0" w:space="0" w:color="auto"/>
              </w:divBdr>
            </w:div>
            <w:div w:id="465584252">
              <w:marLeft w:val="0"/>
              <w:marRight w:val="0"/>
              <w:marTop w:val="0"/>
              <w:marBottom w:val="0"/>
              <w:divBdr>
                <w:top w:val="none" w:sz="0" w:space="0" w:color="auto"/>
                <w:left w:val="none" w:sz="0" w:space="0" w:color="auto"/>
                <w:bottom w:val="none" w:sz="0" w:space="0" w:color="auto"/>
                <w:right w:val="none" w:sz="0" w:space="0" w:color="auto"/>
              </w:divBdr>
            </w:div>
            <w:div w:id="1571771861">
              <w:marLeft w:val="0"/>
              <w:marRight w:val="0"/>
              <w:marTop w:val="0"/>
              <w:marBottom w:val="0"/>
              <w:divBdr>
                <w:top w:val="none" w:sz="0" w:space="0" w:color="auto"/>
                <w:left w:val="none" w:sz="0" w:space="0" w:color="auto"/>
                <w:bottom w:val="none" w:sz="0" w:space="0" w:color="auto"/>
                <w:right w:val="none" w:sz="0" w:space="0" w:color="auto"/>
              </w:divBdr>
            </w:div>
            <w:div w:id="1607152734">
              <w:marLeft w:val="0"/>
              <w:marRight w:val="0"/>
              <w:marTop w:val="0"/>
              <w:marBottom w:val="0"/>
              <w:divBdr>
                <w:top w:val="none" w:sz="0" w:space="0" w:color="auto"/>
                <w:left w:val="none" w:sz="0" w:space="0" w:color="auto"/>
                <w:bottom w:val="none" w:sz="0" w:space="0" w:color="auto"/>
                <w:right w:val="none" w:sz="0" w:space="0" w:color="auto"/>
              </w:divBdr>
            </w:div>
            <w:div w:id="447970211">
              <w:marLeft w:val="0"/>
              <w:marRight w:val="0"/>
              <w:marTop w:val="0"/>
              <w:marBottom w:val="0"/>
              <w:divBdr>
                <w:top w:val="none" w:sz="0" w:space="0" w:color="auto"/>
                <w:left w:val="none" w:sz="0" w:space="0" w:color="auto"/>
                <w:bottom w:val="none" w:sz="0" w:space="0" w:color="auto"/>
                <w:right w:val="none" w:sz="0" w:space="0" w:color="auto"/>
              </w:divBdr>
            </w:div>
            <w:div w:id="957176615">
              <w:marLeft w:val="0"/>
              <w:marRight w:val="0"/>
              <w:marTop w:val="0"/>
              <w:marBottom w:val="0"/>
              <w:divBdr>
                <w:top w:val="none" w:sz="0" w:space="0" w:color="auto"/>
                <w:left w:val="none" w:sz="0" w:space="0" w:color="auto"/>
                <w:bottom w:val="none" w:sz="0" w:space="0" w:color="auto"/>
                <w:right w:val="none" w:sz="0" w:space="0" w:color="auto"/>
              </w:divBdr>
            </w:div>
            <w:div w:id="270014704">
              <w:marLeft w:val="0"/>
              <w:marRight w:val="0"/>
              <w:marTop w:val="0"/>
              <w:marBottom w:val="0"/>
              <w:divBdr>
                <w:top w:val="none" w:sz="0" w:space="0" w:color="auto"/>
                <w:left w:val="none" w:sz="0" w:space="0" w:color="auto"/>
                <w:bottom w:val="none" w:sz="0" w:space="0" w:color="auto"/>
                <w:right w:val="none" w:sz="0" w:space="0" w:color="auto"/>
              </w:divBdr>
            </w:div>
            <w:div w:id="1277784898">
              <w:marLeft w:val="0"/>
              <w:marRight w:val="0"/>
              <w:marTop w:val="0"/>
              <w:marBottom w:val="0"/>
              <w:divBdr>
                <w:top w:val="none" w:sz="0" w:space="0" w:color="auto"/>
                <w:left w:val="none" w:sz="0" w:space="0" w:color="auto"/>
                <w:bottom w:val="none" w:sz="0" w:space="0" w:color="auto"/>
                <w:right w:val="none" w:sz="0" w:space="0" w:color="auto"/>
              </w:divBdr>
            </w:div>
            <w:div w:id="1335263202">
              <w:marLeft w:val="0"/>
              <w:marRight w:val="0"/>
              <w:marTop w:val="0"/>
              <w:marBottom w:val="0"/>
              <w:divBdr>
                <w:top w:val="none" w:sz="0" w:space="0" w:color="auto"/>
                <w:left w:val="none" w:sz="0" w:space="0" w:color="auto"/>
                <w:bottom w:val="none" w:sz="0" w:space="0" w:color="auto"/>
                <w:right w:val="none" w:sz="0" w:space="0" w:color="auto"/>
              </w:divBdr>
            </w:div>
            <w:div w:id="625545411">
              <w:marLeft w:val="0"/>
              <w:marRight w:val="0"/>
              <w:marTop w:val="0"/>
              <w:marBottom w:val="0"/>
              <w:divBdr>
                <w:top w:val="none" w:sz="0" w:space="0" w:color="auto"/>
                <w:left w:val="none" w:sz="0" w:space="0" w:color="auto"/>
                <w:bottom w:val="none" w:sz="0" w:space="0" w:color="auto"/>
                <w:right w:val="none" w:sz="0" w:space="0" w:color="auto"/>
              </w:divBdr>
            </w:div>
            <w:div w:id="250091357">
              <w:marLeft w:val="0"/>
              <w:marRight w:val="0"/>
              <w:marTop w:val="0"/>
              <w:marBottom w:val="0"/>
              <w:divBdr>
                <w:top w:val="none" w:sz="0" w:space="0" w:color="auto"/>
                <w:left w:val="none" w:sz="0" w:space="0" w:color="auto"/>
                <w:bottom w:val="none" w:sz="0" w:space="0" w:color="auto"/>
                <w:right w:val="none" w:sz="0" w:space="0" w:color="auto"/>
              </w:divBdr>
            </w:div>
            <w:div w:id="1549949395">
              <w:marLeft w:val="0"/>
              <w:marRight w:val="0"/>
              <w:marTop w:val="0"/>
              <w:marBottom w:val="0"/>
              <w:divBdr>
                <w:top w:val="none" w:sz="0" w:space="0" w:color="auto"/>
                <w:left w:val="none" w:sz="0" w:space="0" w:color="auto"/>
                <w:bottom w:val="none" w:sz="0" w:space="0" w:color="auto"/>
                <w:right w:val="none" w:sz="0" w:space="0" w:color="auto"/>
              </w:divBdr>
            </w:div>
            <w:div w:id="448818687">
              <w:marLeft w:val="0"/>
              <w:marRight w:val="0"/>
              <w:marTop w:val="0"/>
              <w:marBottom w:val="0"/>
              <w:divBdr>
                <w:top w:val="none" w:sz="0" w:space="0" w:color="auto"/>
                <w:left w:val="none" w:sz="0" w:space="0" w:color="auto"/>
                <w:bottom w:val="none" w:sz="0" w:space="0" w:color="auto"/>
                <w:right w:val="none" w:sz="0" w:space="0" w:color="auto"/>
              </w:divBdr>
            </w:div>
            <w:div w:id="2140415750">
              <w:marLeft w:val="0"/>
              <w:marRight w:val="0"/>
              <w:marTop w:val="0"/>
              <w:marBottom w:val="0"/>
              <w:divBdr>
                <w:top w:val="none" w:sz="0" w:space="0" w:color="auto"/>
                <w:left w:val="none" w:sz="0" w:space="0" w:color="auto"/>
                <w:bottom w:val="none" w:sz="0" w:space="0" w:color="auto"/>
                <w:right w:val="none" w:sz="0" w:space="0" w:color="auto"/>
              </w:divBdr>
            </w:div>
            <w:div w:id="871461781">
              <w:marLeft w:val="0"/>
              <w:marRight w:val="0"/>
              <w:marTop w:val="0"/>
              <w:marBottom w:val="0"/>
              <w:divBdr>
                <w:top w:val="none" w:sz="0" w:space="0" w:color="auto"/>
                <w:left w:val="none" w:sz="0" w:space="0" w:color="auto"/>
                <w:bottom w:val="none" w:sz="0" w:space="0" w:color="auto"/>
                <w:right w:val="none" w:sz="0" w:space="0" w:color="auto"/>
              </w:divBdr>
            </w:div>
            <w:div w:id="1333333488">
              <w:marLeft w:val="0"/>
              <w:marRight w:val="0"/>
              <w:marTop w:val="0"/>
              <w:marBottom w:val="0"/>
              <w:divBdr>
                <w:top w:val="none" w:sz="0" w:space="0" w:color="auto"/>
                <w:left w:val="none" w:sz="0" w:space="0" w:color="auto"/>
                <w:bottom w:val="none" w:sz="0" w:space="0" w:color="auto"/>
                <w:right w:val="none" w:sz="0" w:space="0" w:color="auto"/>
              </w:divBdr>
            </w:div>
            <w:div w:id="1067192568">
              <w:marLeft w:val="0"/>
              <w:marRight w:val="0"/>
              <w:marTop w:val="0"/>
              <w:marBottom w:val="0"/>
              <w:divBdr>
                <w:top w:val="none" w:sz="0" w:space="0" w:color="auto"/>
                <w:left w:val="none" w:sz="0" w:space="0" w:color="auto"/>
                <w:bottom w:val="none" w:sz="0" w:space="0" w:color="auto"/>
                <w:right w:val="none" w:sz="0" w:space="0" w:color="auto"/>
              </w:divBdr>
            </w:div>
            <w:div w:id="364599638">
              <w:marLeft w:val="0"/>
              <w:marRight w:val="0"/>
              <w:marTop w:val="0"/>
              <w:marBottom w:val="0"/>
              <w:divBdr>
                <w:top w:val="none" w:sz="0" w:space="0" w:color="auto"/>
                <w:left w:val="none" w:sz="0" w:space="0" w:color="auto"/>
                <w:bottom w:val="none" w:sz="0" w:space="0" w:color="auto"/>
                <w:right w:val="none" w:sz="0" w:space="0" w:color="auto"/>
              </w:divBdr>
            </w:div>
            <w:div w:id="1260914617">
              <w:marLeft w:val="0"/>
              <w:marRight w:val="0"/>
              <w:marTop w:val="0"/>
              <w:marBottom w:val="0"/>
              <w:divBdr>
                <w:top w:val="none" w:sz="0" w:space="0" w:color="auto"/>
                <w:left w:val="none" w:sz="0" w:space="0" w:color="auto"/>
                <w:bottom w:val="none" w:sz="0" w:space="0" w:color="auto"/>
                <w:right w:val="none" w:sz="0" w:space="0" w:color="auto"/>
              </w:divBdr>
            </w:div>
            <w:div w:id="1350522937">
              <w:marLeft w:val="0"/>
              <w:marRight w:val="0"/>
              <w:marTop w:val="0"/>
              <w:marBottom w:val="0"/>
              <w:divBdr>
                <w:top w:val="none" w:sz="0" w:space="0" w:color="auto"/>
                <w:left w:val="none" w:sz="0" w:space="0" w:color="auto"/>
                <w:bottom w:val="none" w:sz="0" w:space="0" w:color="auto"/>
                <w:right w:val="none" w:sz="0" w:space="0" w:color="auto"/>
              </w:divBdr>
            </w:div>
            <w:div w:id="568660015">
              <w:marLeft w:val="0"/>
              <w:marRight w:val="0"/>
              <w:marTop w:val="0"/>
              <w:marBottom w:val="0"/>
              <w:divBdr>
                <w:top w:val="none" w:sz="0" w:space="0" w:color="auto"/>
                <w:left w:val="none" w:sz="0" w:space="0" w:color="auto"/>
                <w:bottom w:val="none" w:sz="0" w:space="0" w:color="auto"/>
                <w:right w:val="none" w:sz="0" w:space="0" w:color="auto"/>
              </w:divBdr>
            </w:div>
            <w:div w:id="1600025856">
              <w:marLeft w:val="0"/>
              <w:marRight w:val="0"/>
              <w:marTop w:val="0"/>
              <w:marBottom w:val="0"/>
              <w:divBdr>
                <w:top w:val="none" w:sz="0" w:space="0" w:color="auto"/>
                <w:left w:val="none" w:sz="0" w:space="0" w:color="auto"/>
                <w:bottom w:val="none" w:sz="0" w:space="0" w:color="auto"/>
                <w:right w:val="none" w:sz="0" w:space="0" w:color="auto"/>
              </w:divBdr>
            </w:div>
            <w:div w:id="773786116">
              <w:marLeft w:val="0"/>
              <w:marRight w:val="0"/>
              <w:marTop w:val="0"/>
              <w:marBottom w:val="0"/>
              <w:divBdr>
                <w:top w:val="none" w:sz="0" w:space="0" w:color="auto"/>
                <w:left w:val="none" w:sz="0" w:space="0" w:color="auto"/>
                <w:bottom w:val="none" w:sz="0" w:space="0" w:color="auto"/>
                <w:right w:val="none" w:sz="0" w:space="0" w:color="auto"/>
              </w:divBdr>
            </w:div>
            <w:div w:id="902375357">
              <w:marLeft w:val="0"/>
              <w:marRight w:val="0"/>
              <w:marTop w:val="0"/>
              <w:marBottom w:val="0"/>
              <w:divBdr>
                <w:top w:val="none" w:sz="0" w:space="0" w:color="auto"/>
                <w:left w:val="none" w:sz="0" w:space="0" w:color="auto"/>
                <w:bottom w:val="none" w:sz="0" w:space="0" w:color="auto"/>
                <w:right w:val="none" w:sz="0" w:space="0" w:color="auto"/>
              </w:divBdr>
            </w:div>
            <w:div w:id="520776198">
              <w:marLeft w:val="0"/>
              <w:marRight w:val="0"/>
              <w:marTop w:val="0"/>
              <w:marBottom w:val="0"/>
              <w:divBdr>
                <w:top w:val="none" w:sz="0" w:space="0" w:color="auto"/>
                <w:left w:val="none" w:sz="0" w:space="0" w:color="auto"/>
                <w:bottom w:val="none" w:sz="0" w:space="0" w:color="auto"/>
                <w:right w:val="none" w:sz="0" w:space="0" w:color="auto"/>
              </w:divBdr>
            </w:div>
            <w:div w:id="260332393">
              <w:marLeft w:val="0"/>
              <w:marRight w:val="0"/>
              <w:marTop w:val="0"/>
              <w:marBottom w:val="0"/>
              <w:divBdr>
                <w:top w:val="none" w:sz="0" w:space="0" w:color="auto"/>
                <w:left w:val="none" w:sz="0" w:space="0" w:color="auto"/>
                <w:bottom w:val="none" w:sz="0" w:space="0" w:color="auto"/>
                <w:right w:val="none" w:sz="0" w:space="0" w:color="auto"/>
              </w:divBdr>
            </w:div>
            <w:div w:id="1868524215">
              <w:marLeft w:val="0"/>
              <w:marRight w:val="0"/>
              <w:marTop w:val="0"/>
              <w:marBottom w:val="0"/>
              <w:divBdr>
                <w:top w:val="none" w:sz="0" w:space="0" w:color="auto"/>
                <w:left w:val="none" w:sz="0" w:space="0" w:color="auto"/>
                <w:bottom w:val="none" w:sz="0" w:space="0" w:color="auto"/>
                <w:right w:val="none" w:sz="0" w:space="0" w:color="auto"/>
              </w:divBdr>
            </w:div>
            <w:div w:id="313484683">
              <w:marLeft w:val="0"/>
              <w:marRight w:val="0"/>
              <w:marTop w:val="0"/>
              <w:marBottom w:val="0"/>
              <w:divBdr>
                <w:top w:val="none" w:sz="0" w:space="0" w:color="auto"/>
                <w:left w:val="none" w:sz="0" w:space="0" w:color="auto"/>
                <w:bottom w:val="none" w:sz="0" w:space="0" w:color="auto"/>
                <w:right w:val="none" w:sz="0" w:space="0" w:color="auto"/>
              </w:divBdr>
            </w:div>
            <w:div w:id="413860039">
              <w:marLeft w:val="0"/>
              <w:marRight w:val="0"/>
              <w:marTop w:val="0"/>
              <w:marBottom w:val="0"/>
              <w:divBdr>
                <w:top w:val="none" w:sz="0" w:space="0" w:color="auto"/>
                <w:left w:val="none" w:sz="0" w:space="0" w:color="auto"/>
                <w:bottom w:val="none" w:sz="0" w:space="0" w:color="auto"/>
                <w:right w:val="none" w:sz="0" w:space="0" w:color="auto"/>
              </w:divBdr>
            </w:div>
            <w:div w:id="1566262056">
              <w:marLeft w:val="0"/>
              <w:marRight w:val="0"/>
              <w:marTop w:val="0"/>
              <w:marBottom w:val="0"/>
              <w:divBdr>
                <w:top w:val="none" w:sz="0" w:space="0" w:color="auto"/>
                <w:left w:val="none" w:sz="0" w:space="0" w:color="auto"/>
                <w:bottom w:val="none" w:sz="0" w:space="0" w:color="auto"/>
                <w:right w:val="none" w:sz="0" w:space="0" w:color="auto"/>
              </w:divBdr>
            </w:div>
            <w:div w:id="5254699">
              <w:marLeft w:val="0"/>
              <w:marRight w:val="0"/>
              <w:marTop w:val="0"/>
              <w:marBottom w:val="0"/>
              <w:divBdr>
                <w:top w:val="none" w:sz="0" w:space="0" w:color="auto"/>
                <w:left w:val="none" w:sz="0" w:space="0" w:color="auto"/>
                <w:bottom w:val="none" w:sz="0" w:space="0" w:color="auto"/>
                <w:right w:val="none" w:sz="0" w:space="0" w:color="auto"/>
              </w:divBdr>
            </w:div>
            <w:div w:id="901331633">
              <w:marLeft w:val="0"/>
              <w:marRight w:val="0"/>
              <w:marTop w:val="0"/>
              <w:marBottom w:val="0"/>
              <w:divBdr>
                <w:top w:val="none" w:sz="0" w:space="0" w:color="auto"/>
                <w:left w:val="none" w:sz="0" w:space="0" w:color="auto"/>
                <w:bottom w:val="none" w:sz="0" w:space="0" w:color="auto"/>
                <w:right w:val="none" w:sz="0" w:space="0" w:color="auto"/>
              </w:divBdr>
            </w:div>
            <w:div w:id="883638122">
              <w:marLeft w:val="0"/>
              <w:marRight w:val="0"/>
              <w:marTop w:val="0"/>
              <w:marBottom w:val="0"/>
              <w:divBdr>
                <w:top w:val="none" w:sz="0" w:space="0" w:color="auto"/>
                <w:left w:val="none" w:sz="0" w:space="0" w:color="auto"/>
                <w:bottom w:val="none" w:sz="0" w:space="0" w:color="auto"/>
                <w:right w:val="none" w:sz="0" w:space="0" w:color="auto"/>
              </w:divBdr>
            </w:div>
            <w:div w:id="1379818333">
              <w:marLeft w:val="0"/>
              <w:marRight w:val="0"/>
              <w:marTop w:val="0"/>
              <w:marBottom w:val="0"/>
              <w:divBdr>
                <w:top w:val="none" w:sz="0" w:space="0" w:color="auto"/>
                <w:left w:val="none" w:sz="0" w:space="0" w:color="auto"/>
                <w:bottom w:val="none" w:sz="0" w:space="0" w:color="auto"/>
                <w:right w:val="none" w:sz="0" w:space="0" w:color="auto"/>
              </w:divBdr>
            </w:div>
            <w:div w:id="620455740">
              <w:marLeft w:val="0"/>
              <w:marRight w:val="0"/>
              <w:marTop w:val="0"/>
              <w:marBottom w:val="0"/>
              <w:divBdr>
                <w:top w:val="none" w:sz="0" w:space="0" w:color="auto"/>
                <w:left w:val="none" w:sz="0" w:space="0" w:color="auto"/>
                <w:bottom w:val="none" w:sz="0" w:space="0" w:color="auto"/>
                <w:right w:val="none" w:sz="0" w:space="0" w:color="auto"/>
              </w:divBdr>
            </w:div>
            <w:div w:id="552621982">
              <w:marLeft w:val="0"/>
              <w:marRight w:val="0"/>
              <w:marTop w:val="0"/>
              <w:marBottom w:val="0"/>
              <w:divBdr>
                <w:top w:val="none" w:sz="0" w:space="0" w:color="auto"/>
                <w:left w:val="none" w:sz="0" w:space="0" w:color="auto"/>
                <w:bottom w:val="none" w:sz="0" w:space="0" w:color="auto"/>
                <w:right w:val="none" w:sz="0" w:space="0" w:color="auto"/>
              </w:divBdr>
            </w:div>
            <w:div w:id="1551962292">
              <w:marLeft w:val="0"/>
              <w:marRight w:val="0"/>
              <w:marTop w:val="0"/>
              <w:marBottom w:val="0"/>
              <w:divBdr>
                <w:top w:val="none" w:sz="0" w:space="0" w:color="auto"/>
                <w:left w:val="none" w:sz="0" w:space="0" w:color="auto"/>
                <w:bottom w:val="none" w:sz="0" w:space="0" w:color="auto"/>
                <w:right w:val="none" w:sz="0" w:space="0" w:color="auto"/>
              </w:divBdr>
            </w:div>
            <w:div w:id="1159036588">
              <w:marLeft w:val="0"/>
              <w:marRight w:val="0"/>
              <w:marTop w:val="0"/>
              <w:marBottom w:val="0"/>
              <w:divBdr>
                <w:top w:val="none" w:sz="0" w:space="0" w:color="auto"/>
                <w:left w:val="none" w:sz="0" w:space="0" w:color="auto"/>
                <w:bottom w:val="none" w:sz="0" w:space="0" w:color="auto"/>
                <w:right w:val="none" w:sz="0" w:space="0" w:color="auto"/>
              </w:divBdr>
            </w:div>
            <w:div w:id="1148478200">
              <w:marLeft w:val="0"/>
              <w:marRight w:val="0"/>
              <w:marTop w:val="0"/>
              <w:marBottom w:val="0"/>
              <w:divBdr>
                <w:top w:val="none" w:sz="0" w:space="0" w:color="auto"/>
                <w:left w:val="none" w:sz="0" w:space="0" w:color="auto"/>
                <w:bottom w:val="none" w:sz="0" w:space="0" w:color="auto"/>
                <w:right w:val="none" w:sz="0" w:space="0" w:color="auto"/>
              </w:divBdr>
            </w:div>
            <w:div w:id="1889410457">
              <w:marLeft w:val="0"/>
              <w:marRight w:val="0"/>
              <w:marTop w:val="0"/>
              <w:marBottom w:val="0"/>
              <w:divBdr>
                <w:top w:val="none" w:sz="0" w:space="0" w:color="auto"/>
                <w:left w:val="none" w:sz="0" w:space="0" w:color="auto"/>
                <w:bottom w:val="none" w:sz="0" w:space="0" w:color="auto"/>
                <w:right w:val="none" w:sz="0" w:space="0" w:color="auto"/>
              </w:divBdr>
            </w:div>
            <w:div w:id="96021581">
              <w:marLeft w:val="0"/>
              <w:marRight w:val="0"/>
              <w:marTop w:val="0"/>
              <w:marBottom w:val="0"/>
              <w:divBdr>
                <w:top w:val="none" w:sz="0" w:space="0" w:color="auto"/>
                <w:left w:val="none" w:sz="0" w:space="0" w:color="auto"/>
                <w:bottom w:val="none" w:sz="0" w:space="0" w:color="auto"/>
                <w:right w:val="none" w:sz="0" w:space="0" w:color="auto"/>
              </w:divBdr>
            </w:div>
            <w:div w:id="300309097">
              <w:marLeft w:val="0"/>
              <w:marRight w:val="0"/>
              <w:marTop w:val="0"/>
              <w:marBottom w:val="0"/>
              <w:divBdr>
                <w:top w:val="none" w:sz="0" w:space="0" w:color="auto"/>
                <w:left w:val="none" w:sz="0" w:space="0" w:color="auto"/>
                <w:bottom w:val="none" w:sz="0" w:space="0" w:color="auto"/>
                <w:right w:val="none" w:sz="0" w:space="0" w:color="auto"/>
              </w:divBdr>
            </w:div>
            <w:div w:id="128986454">
              <w:marLeft w:val="0"/>
              <w:marRight w:val="0"/>
              <w:marTop w:val="0"/>
              <w:marBottom w:val="0"/>
              <w:divBdr>
                <w:top w:val="none" w:sz="0" w:space="0" w:color="auto"/>
                <w:left w:val="none" w:sz="0" w:space="0" w:color="auto"/>
                <w:bottom w:val="none" w:sz="0" w:space="0" w:color="auto"/>
                <w:right w:val="none" w:sz="0" w:space="0" w:color="auto"/>
              </w:divBdr>
            </w:div>
            <w:div w:id="1674794505">
              <w:marLeft w:val="0"/>
              <w:marRight w:val="0"/>
              <w:marTop w:val="0"/>
              <w:marBottom w:val="0"/>
              <w:divBdr>
                <w:top w:val="none" w:sz="0" w:space="0" w:color="auto"/>
                <w:left w:val="none" w:sz="0" w:space="0" w:color="auto"/>
                <w:bottom w:val="none" w:sz="0" w:space="0" w:color="auto"/>
                <w:right w:val="none" w:sz="0" w:space="0" w:color="auto"/>
              </w:divBdr>
            </w:div>
            <w:div w:id="805781017">
              <w:marLeft w:val="0"/>
              <w:marRight w:val="0"/>
              <w:marTop w:val="0"/>
              <w:marBottom w:val="0"/>
              <w:divBdr>
                <w:top w:val="none" w:sz="0" w:space="0" w:color="auto"/>
                <w:left w:val="none" w:sz="0" w:space="0" w:color="auto"/>
                <w:bottom w:val="none" w:sz="0" w:space="0" w:color="auto"/>
                <w:right w:val="none" w:sz="0" w:space="0" w:color="auto"/>
              </w:divBdr>
            </w:div>
            <w:div w:id="1477529044">
              <w:marLeft w:val="0"/>
              <w:marRight w:val="0"/>
              <w:marTop w:val="0"/>
              <w:marBottom w:val="0"/>
              <w:divBdr>
                <w:top w:val="none" w:sz="0" w:space="0" w:color="auto"/>
                <w:left w:val="none" w:sz="0" w:space="0" w:color="auto"/>
                <w:bottom w:val="none" w:sz="0" w:space="0" w:color="auto"/>
                <w:right w:val="none" w:sz="0" w:space="0" w:color="auto"/>
              </w:divBdr>
            </w:div>
            <w:div w:id="1620721636">
              <w:marLeft w:val="0"/>
              <w:marRight w:val="0"/>
              <w:marTop w:val="0"/>
              <w:marBottom w:val="0"/>
              <w:divBdr>
                <w:top w:val="none" w:sz="0" w:space="0" w:color="auto"/>
                <w:left w:val="none" w:sz="0" w:space="0" w:color="auto"/>
                <w:bottom w:val="none" w:sz="0" w:space="0" w:color="auto"/>
                <w:right w:val="none" w:sz="0" w:space="0" w:color="auto"/>
              </w:divBdr>
            </w:div>
            <w:div w:id="826167896">
              <w:marLeft w:val="0"/>
              <w:marRight w:val="0"/>
              <w:marTop w:val="0"/>
              <w:marBottom w:val="0"/>
              <w:divBdr>
                <w:top w:val="none" w:sz="0" w:space="0" w:color="auto"/>
                <w:left w:val="none" w:sz="0" w:space="0" w:color="auto"/>
                <w:bottom w:val="none" w:sz="0" w:space="0" w:color="auto"/>
                <w:right w:val="none" w:sz="0" w:space="0" w:color="auto"/>
              </w:divBdr>
            </w:div>
            <w:div w:id="241649517">
              <w:marLeft w:val="0"/>
              <w:marRight w:val="0"/>
              <w:marTop w:val="0"/>
              <w:marBottom w:val="0"/>
              <w:divBdr>
                <w:top w:val="none" w:sz="0" w:space="0" w:color="auto"/>
                <w:left w:val="none" w:sz="0" w:space="0" w:color="auto"/>
                <w:bottom w:val="none" w:sz="0" w:space="0" w:color="auto"/>
                <w:right w:val="none" w:sz="0" w:space="0" w:color="auto"/>
              </w:divBdr>
            </w:div>
            <w:div w:id="1287852322">
              <w:marLeft w:val="0"/>
              <w:marRight w:val="0"/>
              <w:marTop w:val="0"/>
              <w:marBottom w:val="0"/>
              <w:divBdr>
                <w:top w:val="none" w:sz="0" w:space="0" w:color="auto"/>
                <w:left w:val="none" w:sz="0" w:space="0" w:color="auto"/>
                <w:bottom w:val="none" w:sz="0" w:space="0" w:color="auto"/>
                <w:right w:val="none" w:sz="0" w:space="0" w:color="auto"/>
              </w:divBdr>
            </w:div>
            <w:div w:id="1637760402">
              <w:marLeft w:val="0"/>
              <w:marRight w:val="0"/>
              <w:marTop w:val="0"/>
              <w:marBottom w:val="0"/>
              <w:divBdr>
                <w:top w:val="none" w:sz="0" w:space="0" w:color="auto"/>
                <w:left w:val="none" w:sz="0" w:space="0" w:color="auto"/>
                <w:bottom w:val="none" w:sz="0" w:space="0" w:color="auto"/>
                <w:right w:val="none" w:sz="0" w:space="0" w:color="auto"/>
              </w:divBdr>
            </w:div>
            <w:div w:id="334846710">
              <w:marLeft w:val="0"/>
              <w:marRight w:val="0"/>
              <w:marTop w:val="0"/>
              <w:marBottom w:val="0"/>
              <w:divBdr>
                <w:top w:val="none" w:sz="0" w:space="0" w:color="auto"/>
                <w:left w:val="none" w:sz="0" w:space="0" w:color="auto"/>
                <w:bottom w:val="none" w:sz="0" w:space="0" w:color="auto"/>
                <w:right w:val="none" w:sz="0" w:space="0" w:color="auto"/>
              </w:divBdr>
            </w:div>
            <w:div w:id="906499387">
              <w:marLeft w:val="0"/>
              <w:marRight w:val="0"/>
              <w:marTop w:val="0"/>
              <w:marBottom w:val="0"/>
              <w:divBdr>
                <w:top w:val="none" w:sz="0" w:space="0" w:color="auto"/>
                <w:left w:val="none" w:sz="0" w:space="0" w:color="auto"/>
                <w:bottom w:val="none" w:sz="0" w:space="0" w:color="auto"/>
                <w:right w:val="none" w:sz="0" w:space="0" w:color="auto"/>
              </w:divBdr>
            </w:div>
            <w:div w:id="405304456">
              <w:marLeft w:val="0"/>
              <w:marRight w:val="0"/>
              <w:marTop w:val="0"/>
              <w:marBottom w:val="0"/>
              <w:divBdr>
                <w:top w:val="none" w:sz="0" w:space="0" w:color="auto"/>
                <w:left w:val="none" w:sz="0" w:space="0" w:color="auto"/>
                <w:bottom w:val="none" w:sz="0" w:space="0" w:color="auto"/>
                <w:right w:val="none" w:sz="0" w:space="0" w:color="auto"/>
              </w:divBdr>
            </w:div>
            <w:div w:id="705448219">
              <w:marLeft w:val="0"/>
              <w:marRight w:val="0"/>
              <w:marTop w:val="0"/>
              <w:marBottom w:val="0"/>
              <w:divBdr>
                <w:top w:val="none" w:sz="0" w:space="0" w:color="auto"/>
                <w:left w:val="none" w:sz="0" w:space="0" w:color="auto"/>
                <w:bottom w:val="none" w:sz="0" w:space="0" w:color="auto"/>
                <w:right w:val="none" w:sz="0" w:space="0" w:color="auto"/>
              </w:divBdr>
            </w:div>
            <w:div w:id="812210117">
              <w:marLeft w:val="0"/>
              <w:marRight w:val="0"/>
              <w:marTop w:val="0"/>
              <w:marBottom w:val="0"/>
              <w:divBdr>
                <w:top w:val="none" w:sz="0" w:space="0" w:color="auto"/>
                <w:left w:val="none" w:sz="0" w:space="0" w:color="auto"/>
                <w:bottom w:val="none" w:sz="0" w:space="0" w:color="auto"/>
                <w:right w:val="none" w:sz="0" w:space="0" w:color="auto"/>
              </w:divBdr>
            </w:div>
            <w:div w:id="1294674216">
              <w:marLeft w:val="0"/>
              <w:marRight w:val="0"/>
              <w:marTop w:val="0"/>
              <w:marBottom w:val="0"/>
              <w:divBdr>
                <w:top w:val="none" w:sz="0" w:space="0" w:color="auto"/>
                <w:left w:val="none" w:sz="0" w:space="0" w:color="auto"/>
                <w:bottom w:val="none" w:sz="0" w:space="0" w:color="auto"/>
                <w:right w:val="none" w:sz="0" w:space="0" w:color="auto"/>
              </w:divBdr>
            </w:div>
            <w:div w:id="133525560">
              <w:marLeft w:val="0"/>
              <w:marRight w:val="0"/>
              <w:marTop w:val="0"/>
              <w:marBottom w:val="0"/>
              <w:divBdr>
                <w:top w:val="none" w:sz="0" w:space="0" w:color="auto"/>
                <w:left w:val="none" w:sz="0" w:space="0" w:color="auto"/>
                <w:bottom w:val="none" w:sz="0" w:space="0" w:color="auto"/>
                <w:right w:val="none" w:sz="0" w:space="0" w:color="auto"/>
              </w:divBdr>
            </w:div>
            <w:div w:id="947614669">
              <w:marLeft w:val="0"/>
              <w:marRight w:val="0"/>
              <w:marTop w:val="0"/>
              <w:marBottom w:val="0"/>
              <w:divBdr>
                <w:top w:val="none" w:sz="0" w:space="0" w:color="auto"/>
                <w:left w:val="none" w:sz="0" w:space="0" w:color="auto"/>
                <w:bottom w:val="none" w:sz="0" w:space="0" w:color="auto"/>
                <w:right w:val="none" w:sz="0" w:space="0" w:color="auto"/>
              </w:divBdr>
            </w:div>
            <w:div w:id="934364539">
              <w:marLeft w:val="0"/>
              <w:marRight w:val="0"/>
              <w:marTop w:val="0"/>
              <w:marBottom w:val="0"/>
              <w:divBdr>
                <w:top w:val="none" w:sz="0" w:space="0" w:color="auto"/>
                <w:left w:val="none" w:sz="0" w:space="0" w:color="auto"/>
                <w:bottom w:val="none" w:sz="0" w:space="0" w:color="auto"/>
                <w:right w:val="none" w:sz="0" w:space="0" w:color="auto"/>
              </w:divBdr>
            </w:div>
            <w:div w:id="371927522">
              <w:marLeft w:val="0"/>
              <w:marRight w:val="0"/>
              <w:marTop w:val="0"/>
              <w:marBottom w:val="0"/>
              <w:divBdr>
                <w:top w:val="none" w:sz="0" w:space="0" w:color="auto"/>
                <w:left w:val="none" w:sz="0" w:space="0" w:color="auto"/>
                <w:bottom w:val="none" w:sz="0" w:space="0" w:color="auto"/>
                <w:right w:val="none" w:sz="0" w:space="0" w:color="auto"/>
              </w:divBdr>
            </w:div>
            <w:div w:id="1272056654">
              <w:marLeft w:val="0"/>
              <w:marRight w:val="0"/>
              <w:marTop w:val="0"/>
              <w:marBottom w:val="0"/>
              <w:divBdr>
                <w:top w:val="none" w:sz="0" w:space="0" w:color="auto"/>
                <w:left w:val="none" w:sz="0" w:space="0" w:color="auto"/>
                <w:bottom w:val="none" w:sz="0" w:space="0" w:color="auto"/>
                <w:right w:val="none" w:sz="0" w:space="0" w:color="auto"/>
              </w:divBdr>
            </w:div>
            <w:div w:id="939721448">
              <w:marLeft w:val="0"/>
              <w:marRight w:val="0"/>
              <w:marTop w:val="0"/>
              <w:marBottom w:val="0"/>
              <w:divBdr>
                <w:top w:val="none" w:sz="0" w:space="0" w:color="auto"/>
                <w:left w:val="none" w:sz="0" w:space="0" w:color="auto"/>
                <w:bottom w:val="none" w:sz="0" w:space="0" w:color="auto"/>
                <w:right w:val="none" w:sz="0" w:space="0" w:color="auto"/>
              </w:divBdr>
            </w:div>
            <w:div w:id="119764506">
              <w:marLeft w:val="0"/>
              <w:marRight w:val="0"/>
              <w:marTop w:val="0"/>
              <w:marBottom w:val="0"/>
              <w:divBdr>
                <w:top w:val="none" w:sz="0" w:space="0" w:color="auto"/>
                <w:left w:val="none" w:sz="0" w:space="0" w:color="auto"/>
                <w:bottom w:val="none" w:sz="0" w:space="0" w:color="auto"/>
                <w:right w:val="none" w:sz="0" w:space="0" w:color="auto"/>
              </w:divBdr>
            </w:div>
            <w:div w:id="1838955830">
              <w:marLeft w:val="0"/>
              <w:marRight w:val="0"/>
              <w:marTop w:val="0"/>
              <w:marBottom w:val="0"/>
              <w:divBdr>
                <w:top w:val="none" w:sz="0" w:space="0" w:color="auto"/>
                <w:left w:val="none" w:sz="0" w:space="0" w:color="auto"/>
                <w:bottom w:val="none" w:sz="0" w:space="0" w:color="auto"/>
                <w:right w:val="none" w:sz="0" w:space="0" w:color="auto"/>
              </w:divBdr>
            </w:div>
            <w:div w:id="1413162669">
              <w:marLeft w:val="0"/>
              <w:marRight w:val="0"/>
              <w:marTop w:val="0"/>
              <w:marBottom w:val="0"/>
              <w:divBdr>
                <w:top w:val="none" w:sz="0" w:space="0" w:color="auto"/>
                <w:left w:val="none" w:sz="0" w:space="0" w:color="auto"/>
                <w:bottom w:val="none" w:sz="0" w:space="0" w:color="auto"/>
                <w:right w:val="none" w:sz="0" w:space="0" w:color="auto"/>
              </w:divBdr>
            </w:div>
            <w:div w:id="1112749491">
              <w:marLeft w:val="0"/>
              <w:marRight w:val="0"/>
              <w:marTop w:val="0"/>
              <w:marBottom w:val="0"/>
              <w:divBdr>
                <w:top w:val="none" w:sz="0" w:space="0" w:color="auto"/>
                <w:left w:val="none" w:sz="0" w:space="0" w:color="auto"/>
                <w:bottom w:val="none" w:sz="0" w:space="0" w:color="auto"/>
                <w:right w:val="none" w:sz="0" w:space="0" w:color="auto"/>
              </w:divBdr>
            </w:div>
            <w:div w:id="721291210">
              <w:marLeft w:val="0"/>
              <w:marRight w:val="0"/>
              <w:marTop w:val="0"/>
              <w:marBottom w:val="0"/>
              <w:divBdr>
                <w:top w:val="none" w:sz="0" w:space="0" w:color="auto"/>
                <w:left w:val="none" w:sz="0" w:space="0" w:color="auto"/>
                <w:bottom w:val="none" w:sz="0" w:space="0" w:color="auto"/>
                <w:right w:val="none" w:sz="0" w:space="0" w:color="auto"/>
              </w:divBdr>
            </w:div>
            <w:div w:id="1199590799">
              <w:marLeft w:val="0"/>
              <w:marRight w:val="0"/>
              <w:marTop w:val="0"/>
              <w:marBottom w:val="0"/>
              <w:divBdr>
                <w:top w:val="none" w:sz="0" w:space="0" w:color="auto"/>
                <w:left w:val="none" w:sz="0" w:space="0" w:color="auto"/>
                <w:bottom w:val="none" w:sz="0" w:space="0" w:color="auto"/>
                <w:right w:val="none" w:sz="0" w:space="0" w:color="auto"/>
              </w:divBdr>
            </w:div>
            <w:div w:id="341779611">
              <w:marLeft w:val="0"/>
              <w:marRight w:val="0"/>
              <w:marTop w:val="0"/>
              <w:marBottom w:val="0"/>
              <w:divBdr>
                <w:top w:val="none" w:sz="0" w:space="0" w:color="auto"/>
                <w:left w:val="none" w:sz="0" w:space="0" w:color="auto"/>
                <w:bottom w:val="none" w:sz="0" w:space="0" w:color="auto"/>
                <w:right w:val="none" w:sz="0" w:space="0" w:color="auto"/>
              </w:divBdr>
            </w:div>
            <w:div w:id="1510214867">
              <w:marLeft w:val="0"/>
              <w:marRight w:val="0"/>
              <w:marTop w:val="0"/>
              <w:marBottom w:val="0"/>
              <w:divBdr>
                <w:top w:val="none" w:sz="0" w:space="0" w:color="auto"/>
                <w:left w:val="none" w:sz="0" w:space="0" w:color="auto"/>
                <w:bottom w:val="none" w:sz="0" w:space="0" w:color="auto"/>
                <w:right w:val="none" w:sz="0" w:space="0" w:color="auto"/>
              </w:divBdr>
            </w:div>
            <w:div w:id="427429280">
              <w:marLeft w:val="0"/>
              <w:marRight w:val="0"/>
              <w:marTop w:val="0"/>
              <w:marBottom w:val="0"/>
              <w:divBdr>
                <w:top w:val="none" w:sz="0" w:space="0" w:color="auto"/>
                <w:left w:val="none" w:sz="0" w:space="0" w:color="auto"/>
                <w:bottom w:val="none" w:sz="0" w:space="0" w:color="auto"/>
                <w:right w:val="none" w:sz="0" w:space="0" w:color="auto"/>
              </w:divBdr>
            </w:div>
            <w:div w:id="1051001631">
              <w:marLeft w:val="0"/>
              <w:marRight w:val="0"/>
              <w:marTop w:val="0"/>
              <w:marBottom w:val="0"/>
              <w:divBdr>
                <w:top w:val="none" w:sz="0" w:space="0" w:color="auto"/>
                <w:left w:val="none" w:sz="0" w:space="0" w:color="auto"/>
                <w:bottom w:val="none" w:sz="0" w:space="0" w:color="auto"/>
                <w:right w:val="none" w:sz="0" w:space="0" w:color="auto"/>
              </w:divBdr>
            </w:div>
            <w:div w:id="1056051812">
              <w:marLeft w:val="0"/>
              <w:marRight w:val="0"/>
              <w:marTop w:val="0"/>
              <w:marBottom w:val="0"/>
              <w:divBdr>
                <w:top w:val="none" w:sz="0" w:space="0" w:color="auto"/>
                <w:left w:val="none" w:sz="0" w:space="0" w:color="auto"/>
                <w:bottom w:val="none" w:sz="0" w:space="0" w:color="auto"/>
                <w:right w:val="none" w:sz="0" w:space="0" w:color="auto"/>
              </w:divBdr>
            </w:div>
            <w:div w:id="610161251">
              <w:marLeft w:val="0"/>
              <w:marRight w:val="0"/>
              <w:marTop w:val="0"/>
              <w:marBottom w:val="0"/>
              <w:divBdr>
                <w:top w:val="none" w:sz="0" w:space="0" w:color="auto"/>
                <w:left w:val="none" w:sz="0" w:space="0" w:color="auto"/>
                <w:bottom w:val="none" w:sz="0" w:space="0" w:color="auto"/>
                <w:right w:val="none" w:sz="0" w:space="0" w:color="auto"/>
              </w:divBdr>
            </w:div>
            <w:div w:id="834422525">
              <w:marLeft w:val="0"/>
              <w:marRight w:val="0"/>
              <w:marTop w:val="0"/>
              <w:marBottom w:val="0"/>
              <w:divBdr>
                <w:top w:val="none" w:sz="0" w:space="0" w:color="auto"/>
                <w:left w:val="none" w:sz="0" w:space="0" w:color="auto"/>
                <w:bottom w:val="none" w:sz="0" w:space="0" w:color="auto"/>
                <w:right w:val="none" w:sz="0" w:space="0" w:color="auto"/>
              </w:divBdr>
            </w:div>
            <w:div w:id="2040857567">
              <w:marLeft w:val="0"/>
              <w:marRight w:val="0"/>
              <w:marTop w:val="0"/>
              <w:marBottom w:val="0"/>
              <w:divBdr>
                <w:top w:val="none" w:sz="0" w:space="0" w:color="auto"/>
                <w:left w:val="none" w:sz="0" w:space="0" w:color="auto"/>
                <w:bottom w:val="none" w:sz="0" w:space="0" w:color="auto"/>
                <w:right w:val="none" w:sz="0" w:space="0" w:color="auto"/>
              </w:divBdr>
            </w:div>
            <w:div w:id="137454504">
              <w:marLeft w:val="0"/>
              <w:marRight w:val="0"/>
              <w:marTop w:val="0"/>
              <w:marBottom w:val="0"/>
              <w:divBdr>
                <w:top w:val="none" w:sz="0" w:space="0" w:color="auto"/>
                <w:left w:val="none" w:sz="0" w:space="0" w:color="auto"/>
                <w:bottom w:val="none" w:sz="0" w:space="0" w:color="auto"/>
                <w:right w:val="none" w:sz="0" w:space="0" w:color="auto"/>
              </w:divBdr>
            </w:div>
            <w:div w:id="1354113813">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62891025">
              <w:marLeft w:val="0"/>
              <w:marRight w:val="0"/>
              <w:marTop w:val="0"/>
              <w:marBottom w:val="0"/>
              <w:divBdr>
                <w:top w:val="none" w:sz="0" w:space="0" w:color="auto"/>
                <w:left w:val="none" w:sz="0" w:space="0" w:color="auto"/>
                <w:bottom w:val="none" w:sz="0" w:space="0" w:color="auto"/>
                <w:right w:val="none" w:sz="0" w:space="0" w:color="auto"/>
              </w:divBdr>
            </w:div>
            <w:div w:id="339553415">
              <w:marLeft w:val="0"/>
              <w:marRight w:val="0"/>
              <w:marTop w:val="0"/>
              <w:marBottom w:val="0"/>
              <w:divBdr>
                <w:top w:val="none" w:sz="0" w:space="0" w:color="auto"/>
                <w:left w:val="none" w:sz="0" w:space="0" w:color="auto"/>
                <w:bottom w:val="none" w:sz="0" w:space="0" w:color="auto"/>
                <w:right w:val="none" w:sz="0" w:space="0" w:color="auto"/>
              </w:divBdr>
            </w:div>
            <w:div w:id="1219198317">
              <w:marLeft w:val="0"/>
              <w:marRight w:val="0"/>
              <w:marTop w:val="0"/>
              <w:marBottom w:val="0"/>
              <w:divBdr>
                <w:top w:val="none" w:sz="0" w:space="0" w:color="auto"/>
                <w:left w:val="none" w:sz="0" w:space="0" w:color="auto"/>
                <w:bottom w:val="none" w:sz="0" w:space="0" w:color="auto"/>
                <w:right w:val="none" w:sz="0" w:space="0" w:color="auto"/>
              </w:divBdr>
            </w:div>
            <w:div w:id="1750695405">
              <w:marLeft w:val="0"/>
              <w:marRight w:val="0"/>
              <w:marTop w:val="0"/>
              <w:marBottom w:val="0"/>
              <w:divBdr>
                <w:top w:val="none" w:sz="0" w:space="0" w:color="auto"/>
                <w:left w:val="none" w:sz="0" w:space="0" w:color="auto"/>
                <w:bottom w:val="none" w:sz="0" w:space="0" w:color="auto"/>
                <w:right w:val="none" w:sz="0" w:space="0" w:color="auto"/>
              </w:divBdr>
            </w:div>
            <w:div w:id="447970407">
              <w:marLeft w:val="0"/>
              <w:marRight w:val="0"/>
              <w:marTop w:val="0"/>
              <w:marBottom w:val="0"/>
              <w:divBdr>
                <w:top w:val="none" w:sz="0" w:space="0" w:color="auto"/>
                <w:left w:val="none" w:sz="0" w:space="0" w:color="auto"/>
                <w:bottom w:val="none" w:sz="0" w:space="0" w:color="auto"/>
                <w:right w:val="none" w:sz="0" w:space="0" w:color="auto"/>
              </w:divBdr>
            </w:div>
            <w:div w:id="513613146">
              <w:marLeft w:val="0"/>
              <w:marRight w:val="0"/>
              <w:marTop w:val="0"/>
              <w:marBottom w:val="0"/>
              <w:divBdr>
                <w:top w:val="none" w:sz="0" w:space="0" w:color="auto"/>
                <w:left w:val="none" w:sz="0" w:space="0" w:color="auto"/>
                <w:bottom w:val="none" w:sz="0" w:space="0" w:color="auto"/>
                <w:right w:val="none" w:sz="0" w:space="0" w:color="auto"/>
              </w:divBdr>
            </w:div>
            <w:div w:id="601768694">
              <w:marLeft w:val="0"/>
              <w:marRight w:val="0"/>
              <w:marTop w:val="0"/>
              <w:marBottom w:val="0"/>
              <w:divBdr>
                <w:top w:val="none" w:sz="0" w:space="0" w:color="auto"/>
                <w:left w:val="none" w:sz="0" w:space="0" w:color="auto"/>
                <w:bottom w:val="none" w:sz="0" w:space="0" w:color="auto"/>
                <w:right w:val="none" w:sz="0" w:space="0" w:color="auto"/>
              </w:divBdr>
            </w:div>
            <w:div w:id="2032954703">
              <w:marLeft w:val="0"/>
              <w:marRight w:val="0"/>
              <w:marTop w:val="0"/>
              <w:marBottom w:val="0"/>
              <w:divBdr>
                <w:top w:val="none" w:sz="0" w:space="0" w:color="auto"/>
                <w:left w:val="none" w:sz="0" w:space="0" w:color="auto"/>
                <w:bottom w:val="none" w:sz="0" w:space="0" w:color="auto"/>
                <w:right w:val="none" w:sz="0" w:space="0" w:color="auto"/>
              </w:divBdr>
            </w:div>
            <w:div w:id="582691403">
              <w:marLeft w:val="0"/>
              <w:marRight w:val="0"/>
              <w:marTop w:val="0"/>
              <w:marBottom w:val="0"/>
              <w:divBdr>
                <w:top w:val="none" w:sz="0" w:space="0" w:color="auto"/>
                <w:left w:val="none" w:sz="0" w:space="0" w:color="auto"/>
                <w:bottom w:val="none" w:sz="0" w:space="0" w:color="auto"/>
                <w:right w:val="none" w:sz="0" w:space="0" w:color="auto"/>
              </w:divBdr>
            </w:div>
            <w:div w:id="183441515">
              <w:marLeft w:val="0"/>
              <w:marRight w:val="0"/>
              <w:marTop w:val="0"/>
              <w:marBottom w:val="0"/>
              <w:divBdr>
                <w:top w:val="none" w:sz="0" w:space="0" w:color="auto"/>
                <w:left w:val="none" w:sz="0" w:space="0" w:color="auto"/>
                <w:bottom w:val="none" w:sz="0" w:space="0" w:color="auto"/>
                <w:right w:val="none" w:sz="0" w:space="0" w:color="auto"/>
              </w:divBdr>
            </w:div>
            <w:div w:id="1286737253">
              <w:marLeft w:val="0"/>
              <w:marRight w:val="0"/>
              <w:marTop w:val="0"/>
              <w:marBottom w:val="0"/>
              <w:divBdr>
                <w:top w:val="none" w:sz="0" w:space="0" w:color="auto"/>
                <w:left w:val="none" w:sz="0" w:space="0" w:color="auto"/>
                <w:bottom w:val="none" w:sz="0" w:space="0" w:color="auto"/>
                <w:right w:val="none" w:sz="0" w:space="0" w:color="auto"/>
              </w:divBdr>
            </w:div>
            <w:div w:id="1697654041">
              <w:marLeft w:val="0"/>
              <w:marRight w:val="0"/>
              <w:marTop w:val="0"/>
              <w:marBottom w:val="0"/>
              <w:divBdr>
                <w:top w:val="none" w:sz="0" w:space="0" w:color="auto"/>
                <w:left w:val="none" w:sz="0" w:space="0" w:color="auto"/>
                <w:bottom w:val="none" w:sz="0" w:space="0" w:color="auto"/>
                <w:right w:val="none" w:sz="0" w:space="0" w:color="auto"/>
              </w:divBdr>
            </w:div>
            <w:div w:id="1311203726">
              <w:marLeft w:val="0"/>
              <w:marRight w:val="0"/>
              <w:marTop w:val="0"/>
              <w:marBottom w:val="0"/>
              <w:divBdr>
                <w:top w:val="none" w:sz="0" w:space="0" w:color="auto"/>
                <w:left w:val="none" w:sz="0" w:space="0" w:color="auto"/>
                <w:bottom w:val="none" w:sz="0" w:space="0" w:color="auto"/>
                <w:right w:val="none" w:sz="0" w:space="0" w:color="auto"/>
              </w:divBdr>
            </w:div>
            <w:div w:id="980307380">
              <w:marLeft w:val="0"/>
              <w:marRight w:val="0"/>
              <w:marTop w:val="0"/>
              <w:marBottom w:val="0"/>
              <w:divBdr>
                <w:top w:val="none" w:sz="0" w:space="0" w:color="auto"/>
                <w:left w:val="none" w:sz="0" w:space="0" w:color="auto"/>
                <w:bottom w:val="none" w:sz="0" w:space="0" w:color="auto"/>
                <w:right w:val="none" w:sz="0" w:space="0" w:color="auto"/>
              </w:divBdr>
            </w:div>
            <w:div w:id="537741978">
              <w:marLeft w:val="0"/>
              <w:marRight w:val="0"/>
              <w:marTop w:val="0"/>
              <w:marBottom w:val="0"/>
              <w:divBdr>
                <w:top w:val="none" w:sz="0" w:space="0" w:color="auto"/>
                <w:left w:val="none" w:sz="0" w:space="0" w:color="auto"/>
                <w:bottom w:val="none" w:sz="0" w:space="0" w:color="auto"/>
                <w:right w:val="none" w:sz="0" w:space="0" w:color="auto"/>
              </w:divBdr>
            </w:div>
            <w:div w:id="638535666">
              <w:marLeft w:val="0"/>
              <w:marRight w:val="0"/>
              <w:marTop w:val="0"/>
              <w:marBottom w:val="0"/>
              <w:divBdr>
                <w:top w:val="none" w:sz="0" w:space="0" w:color="auto"/>
                <w:left w:val="none" w:sz="0" w:space="0" w:color="auto"/>
                <w:bottom w:val="none" w:sz="0" w:space="0" w:color="auto"/>
                <w:right w:val="none" w:sz="0" w:space="0" w:color="auto"/>
              </w:divBdr>
            </w:div>
            <w:div w:id="869027176">
              <w:marLeft w:val="0"/>
              <w:marRight w:val="0"/>
              <w:marTop w:val="0"/>
              <w:marBottom w:val="0"/>
              <w:divBdr>
                <w:top w:val="none" w:sz="0" w:space="0" w:color="auto"/>
                <w:left w:val="none" w:sz="0" w:space="0" w:color="auto"/>
                <w:bottom w:val="none" w:sz="0" w:space="0" w:color="auto"/>
                <w:right w:val="none" w:sz="0" w:space="0" w:color="auto"/>
              </w:divBdr>
            </w:div>
            <w:div w:id="1037585637">
              <w:marLeft w:val="0"/>
              <w:marRight w:val="0"/>
              <w:marTop w:val="0"/>
              <w:marBottom w:val="0"/>
              <w:divBdr>
                <w:top w:val="none" w:sz="0" w:space="0" w:color="auto"/>
                <w:left w:val="none" w:sz="0" w:space="0" w:color="auto"/>
                <w:bottom w:val="none" w:sz="0" w:space="0" w:color="auto"/>
                <w:right w:val="none" w:sz="0" w:space="0" w:color="auto"/>
              </w:divBdr>
            </w:div>
            <w:div w:id="496960376">
              <w:marLeft w:val="0"/>
              <w:marRight w:val="0"/>
              <w:marTop w:val="0"/>
              <w:marBottom w:val="0"/>
              <w:divBdr>
                <w:top w:val="none" w:sz="0" w:space="0" w:color="auto"/>
                <w:left w:val="none" w:sz="0" w:space="0" w:color="auto"/>
                <w:bottom w:val="none" w:sz="0" w:space="0" w:color="auto"/>
                <w:right w:val="none" w:sz="0" w:space="0" w:color="auto"/>
              </w:divBdr>
            </w:div>
            <w:div w:id="502628209">
              <w:marLeft w:val="0"/>
              <w:marRight w:val="0"/>
              <w:marTop w:val="0"/>
              <w:marBottom w:val="0"/>
              <w:divBdr>
                <w:top w:val="none" w:sz="0" w:space="0" w:color="auto"/>
                <w:left w:val="none" w:sz="0" w:space="0" w:color="auto"/>
                <w:bottom w:val="none" w:sz="0" w:space="0" w:color="auto"/>
                <w:right w:val="none" w:sz="0" w:space="0" w:color="auto"/>
              </w:divBdr>
            </w:div>
            <w:div w:id="884029976">
              <w:marLeft w:val="0"/>
              <w:marRight w:val="0"/>
              <w:marTop w:val="0"/>
              <w:marBottom w:val="0"/>
              <w:divBdr>
                <w:top w:val="none" w:sz="0" w:space="0" w:color="auto"/>
                <w:left w:val="none" w:sz="0" w:space="0" w:color="auto"/>
                <w:bottom w:val="none" w:sz="0" w:space="0" w:color="auto"/>
                <w:right w:val="none" w:sz="0" w:space="0" w:color="auto"/>
              </w:divBdr>
            </w:div>
            <w:div w:id="1174414446">
              <w:marLeft w:val="0"/>
              <w:marRight w:val="0"/>
              <w:marTop w:val="0"/>
              <w:marBottom w:val="0"/>
              <w:divBdr>
                <w:top w:val="none" w:sz="0" w:space="0" w:color="auto"/>
                <w:left w:val="none" w:sz="0" w:space="0" w:color="auto"/>
                <w:bottom w:val="none" w:sz="0" w:space="0" w:color="auto"/>
                <w:right w:val="none" w:sz="0" w:space="0" w:color="auto"/>
              </w:divBdr>
            </w:div>
            <w:div w:id="510727083">
              <w:marLeft w:val="0"/>
              <w:marRight w:val="0"/>
              <w:marTop w:val="0"/>
              <w:marBottom w:val="0"/>
              <w:divBdr>
                <w:top w:val="none" w:sz="0" w:space="0" w:color="auto"/>
                <w:left w:val="none" w:sz="0" w:space="0" w:color="auto"/>
                <w:bottom w:val="none" w:sz="0" w:space="0" w:color="auto"/>
                <w:right w:val="none" w:sz="0" w:space="0" w:color="auto"/>
              </w:divBdr>
            </w:div>
            <w:div w:id="663750590">
              <w:marLeft w:val="0"/>
              <w:marRight w:val="0"/>
              <w:marTop w:val="0"/>
              <w:marBottom w:val="0"/>
              <w:divBdr>
                <w:top w:val="none" w:sz="0" w:space="0" w:color="auto"/>
                <w:left w:val="none" w:sz="0" w:space="0" w:color="auto"/>
                <w:bottom w:val="none" w:sz="0" w:space="0" w:color="auto"/>
                <w:right w:val="none" w:sz="0" w:space="0" w:color="auto"/>
              </w:divBdr>
            </w:div>
            <w:div w:id="85466491">
              <w:marLeft w:val="0"/>
              <w:marRight w:val="0"/>
              <w:marTop w:val="0"/>
              <w:marBottom w:val="0"/>
              <w:divBdr>
                <w:top w:val="none" w:sz="0" w:space="0" w:color="auto"/>
                <w:left w:val="none" w:sz="0" w:space="0" w:color="auto"/>
                <w:bottom w:val="none" w:sz="0" w:space="0" w:color="auto"/>
                <w:right w:val="none" w:sz="0" w:space="0" w:color="auto"/>
              </w:divBdr>
            </w:div>
            <w:div w:id="2121293480">
              <w:marLeft w:val="0"/>
              <w:marRight w:val="0"/>
              <w:marTop w:val="0"/>
              <w:marBottom w:val="0"/>
              <w:divBdr>
                <w:top w:val="none" w:sz="0" w:space="0" w:color="auto"/>
                <w:left w:val="none" w:sz="0" w:space="0" w:color="auto"/>
                <w:bottom w:val="none" w:sz="0" w:space="0" w:color="auto"/>
                <w:right w:val="none" w:sz="0" w:space="0" w:color="auto"/>
              </w:divBdr>
            </w:div>
            <w:div w:id="103965394">
              <w:marLeft w:val="0"/>
              <w:marRight w:val="0"/>
              <w:marTop w:val="0"/>
              <w:marBottom w:val="0"/>
              <w:divBdr>
                <w:top w:val="none" w:sz="0" w:space="0" w:color="auto"/>
                <w:left w:val="none" w:sz="0" w:space="0" w:color="auto"/>
                <w:bottom w:val="none" w:sz="0" w:space="0" w:color="auto"/>
                <w:right w:val="none" w:sz="0" w:space="0" w:color="auto"/>
              </w:divBdr>
            </w:div>
            <w:div w:id="1115716168">
              <w:marLeft w:val="0"/>
              <w:marRight w:val="0"/>
              <w:marTop w:val="0"/>
              <w:marBottom w:val="0"/>
              <w:divBdr>
                <w:top w:val="none" w:sz="0" w:space="0" w:color="auto"/>
                <w:left w:val="none" w:sz="0" w:space="0" w:color="auto"/>
                <w:bottom w:val="none" w:sz="0" w:space="0" w:color="auto"/>
                <w:right w:val="none" w:sz="0" w:space="0" w:color="auto"/>
              </w:divBdr>
            </w:div>
            <w:div w:id="1527135870">
              <w:marLeft w:val="0"/>
              <w:marRight w:val="0"/>
              <w:marTop w:val="0"/>
              <w:marBottom w:val="0"/>
              <w:divBdr>
                <w:top w:val="none" w:sz="0" w:space="0" w:color="auto"/>
                <w:left w:val="none" w:sz="0" w:space="0" w:color="auto"/>
                <w:bottom w:val="none" w:sz="0" w:space="0" w:color="auto"/>
                <w:right w:val="none" w:sz="0" w:space="0" w:color="auto"/>
              </w:divBdr>
            </w:div>
            <w:div w:id="131556571">
              <w:marLeft w:val="0"/>
              <w:marRight w:val="0"/>
              <w:marTop w:val="0"/>
              <w:marBottom w:val="0"/>
              <w:divBdr>
                <w:top w:val="none" w:sz="0" w:space="0" w:color="auto"/>
                <w:left w:val="none" w:sz="0" w:space="0" w:color="auto"/>
                <w:bottom w:val="none" w:sz="0" w:space="0" w:color="auto"/>
                <w:right w:val="none" w:sz="0" w:space="0" w:color="auto"/>
              </w:divBdr>
            </w:div>
            <w:div w:id="1411153272">
              <w:marLeft w:val="0"/>
              <w:marRight w:val="0"/>
              <w:marTop w:val="0"/>
              <w:marBottom w:val="0"/>
              <w:divBdr>
                <w:top w:val="none" w:sz="0" w:space="0" w:color="auto"/>
                <w:left w:val="none" w:sz="0" w:space="0" w:color="auto"/>
                <w:bottom w:val="none" w:sz="0" w:space="0" w:color="auto"/>
                <w:right w:val="none" w:sz="0" w:space="0" w:color="auto"/>
              </w:divBdr>
            </w:div>
            <w:div w:id="366371217">
              <w:marLeft w:val="0"/>
              <w:marRight w:val="0"/>
              <w:marTop w:val="0"/>
              <w:marBottom w:val="0"/>
              <w:divBdr>
                <w:top w:val="none" w:sz="0" w:space="0" w:color="auto"/>
                <w:left w:val="none" w:sz="0" w:space="0" w:color="auto"/>
                <w:bottom w:val="none" w:sz="0" w:space="0" w:color="auto"/>
                <w:right w:val="none" w:sz="0" w:space="0" w:color="auto"/>
              </w:divBdr>
            </w:div>
            <w:div w:id="455022793">
              <w:marLeft w:val="0"/>
              <w:marRight w:val="0"/>
              <w:marTop w:val="0"/>
              <w:marBottom w:val="0"/>
              <w:divBdr>
                <w:top w:val="none" w:sz="0" w:space="0" w:color="auto"/>
                <w:left w:val="none" w:sz="0" w:space="0" w:color="auto"/>
                <w:bottom w:val="none" w:sz="0" w:space="0" w:color="auto"/>
                <w:right w:val="none" w:sz="0" w:space="0" w:color="auto"/>
              </w:divBdr>
            </w:div>
            <w:div w:id="1687055763">
              <w:marLeft w:val="0"/>
              <w:marRight w:val="0"/>
              <w:marTop w:val="0"/>
              <w:marBottom w:val="0"/>
              <w:divBdr>
                <w:top w:val="none" w:sz="0" w:space="0" w:color="auto"/>
                <w:left w:val="none" w:sz="0" w:space="0" w:color="auto"/>
                <w:bottom w:val="none" w:sz="0" w:space="0" w:color="auto"/>
                <w:right w:val="none" w:sz="0" w:space="0" w:color="auto"/>
              </w:divBdr>
            </w:div>
            <w:div w:id="1293439001">
              <w:marLeft w:val="0"/>
              <w:marRight w:val="0"/>
              <w:marTop w:val="0"/>
              <w:marBottom w:val="0"/>
              <w:divBdr>
                <w:top w:val="none" w:sz="0" w:space="0" w:color="auto"/>
                <w:left w:val="none" w:sz="0" w:space="0" w:color="auto"/>
                <w:bottom w:val="none" w:sz="0" w:space="0" w:color="auto"/>
                <w:right w:val="none" w:sz="0" w:space="0" w:color="auto"/>
              </w:divBdr>
            </w:div>
            <w:div w:id="2137141498">
              <w:marLeft w:val="0"/>
              <w:marRight w:val="0"/>
              <w:marTop w:val="0"/>
              <w:marBottom w:val="0"/>
              <w:divBdr>
                <w:top w:val="none" w:sz="0" w:space="0" w:color="auto"/>
                <w:left w:val="none" w:sz="0" w:space="0" w:color="auto"/>
                <w:bottom w:val="none" w:sz="0" w:space="0" w:color="auto"/>
                <w:right w:val="none" w:sz="0" w:space="0" w:color="auto"/>
              </w:divBdr>
            </w:div>
            <w:div w:id="2046515926">
              <w:marLeft w:val="0"/>
              <w:marRight w:val="0"/>
              <w:marTop w:val="0"/>
              <w:marBottom w:val="0"/>
              <w:divBdr>
                <w:top w:val="none" w:sz="0" w:space="0" w:color="auto"/>
                <w:left w:val="none" w:sz="0" w:space="0" w:color="auto"/>
                <w:bottom w:val="none" w:sz="0" w:space="0" w:color="auto"/>
                <w:right w:val="none" w:sz="0" w:space="0" w:color="auto"/>
              </w:divBdr>
            </w:div>
            <w:div w:id="1797336025">
              <w:marLeft w:val="0"/>
              <w:marRight w:val="0"/>
              <w:marTop w:val="0"/>
              <w:marBottom w:val="0"/>
              <w:divBdr>
                <w:top w:val="none" w:sz="0" w:space="0" w:color="auto"/>
                <w:left w:val="none" w:sz="0" w:space="0" w:color="auto"/>
                <w:bottom w:val="none" w:sz="0" w:space="0" w:color="auto"/>
                <w:right w:val="none" w:sz="0" w:space="0" w:color="auto"/>
              </w:divBdr>
            </w:div>
            <w:div w:id="1086418513">
              <w:marLeft w:val="0"/>
              <w:marRight w:val="0"/>
              <w:marTop w:val="0"/>
              <w:marBottom w:val="0"/>
              <w:divBdr>
                <w:top w:val="none" w:sz="0" w:space="0" w:color="auto"/>
                <w:left w:val="none" w:sz="0" w:space="0" w:color="auto"/>
                <w:bottom w:val="none" w:sz="0" w:space="0" w:color="auto"/>
                <w:right w:val="none" w:sz="0" w:space="0" w:color="auto"/>
              </w:divBdr>
            </w:div>
            <w:div w:id="1266230366">
              <w:marLeft w:val="0"/>
              <w:marRight w:val="0"/>
              <w:marTop w:val="0"/>
              <w:marBottom w:val="0"/>
              <w:divBdr>
                <w:top w:val="none" w:sz="0" w:space="0" w:color="auto"/>
                <w:left w:val="none" w:sz="0" w:space="0" w:color="auto"/>
                <w:bottom w:val="none" w:sz="0" w:space="0" w:color="auto"/>
                <w:right w:val="none" w:sz="0" w:space="0" w:color="auto"/>
              </w:divBdr>
            </w:div>
            <w:div w:id="1233586312">
              <w:marLeft w:val="0"/>
              <w:marRight w:val="0"/>
              <w:marTop w:val="0"/>
              <w:marBottom w:val="0"/>
              <w:divBdr>
                <w:top w:val="none" w:sz="0" w:space="0" w:color="auto"/>
                <w:left w:val="none" w:sz="0" w:space="0" w:color="auto"/>
                <w:bottom w:val="none" w:sz="0" w:space="0" w:color="auto"/>
                <w:right w:val="none" w:sz="0" w:space="0" w:color="auto"/>
              </w:divBdr>
            </w:div>
            <w:div w:id="1389840492">
              <w:marLeft w:val="0"/>
              <w:marRight w:val="0"/>
              <w:marTop w:val="0"/>
              <w:marBottom w:val="0"/>
              <w:divBdr>
                <w:top w:val="none" w:sz="0" w:space="0" w:color="auto"/>
                <w:left w:val="none" w:sz="0" w:space="0" w:color="auto"/>
                <w:bottom w:val="none" w:sz="0" w:space="0" w:color="auto"/>
                <w:right w:val="none" w:sz="0" w:space="0" w:color="auto"/>
              </w:divBdr>
            </w:div>
            <w:div w:id="1936747377">
              <w:marLeft w:val="0"/>
              <w:marRight w:val="0"/>
              <w:marTop w:val="0"/>
              <w:marBottom w:val="0"/>
              <w:divBdr>
                <w:top w:val="none" w:sz="0" w:space="0" w:color="auto"/>
                <w:left w:val="none" w:sz="0" w:space="0" w:color="auto"/>
                <w:bottom w:val="none" w:sz="0" w:space="0" w:color="auto"/>
                <w:right w:val="none" w:sz="0" w:space="0" w:color="auto"/>
              </w:divBdr>
            </w:div>
            <w:div w:id="2025937296">
              <w:marLeft w:val="0"/>
              <w:marRight w:val="0"/>
              <w:marTop w:val="0"/>
              <w:marBottom w:val="0"/>
              <w:divBdr>
                <w:top w:val="none" w:sz="0" w:space="0" w:color="auto"/>
                <w:left w:val="none" w:sz="0" w:space="0" w:color="auto"/>
                <w:bottom w:val="none" w:sz="0" w:space="0" w:color="auto"/>
                <w:right w:val="none" w:sz="0" w:space="0" w:color="auto"/>
              </w:divBdr>
            </w:div>
            <w:div w:id="345131477">
              <w:marLeft w:val="0"/>
              <w:marRight w:val="0"/>
              <w:marTop w:val="0"/>
              <w:marBottom w:val="0"/>
              <w:divBdr>
                <w:top w:val="none" w:sz="0" w:space="0" w:color="auto"/>
                <w:left w:val="none" w:sz="0" w:space="0" w:color="auto"/>
                <w:bottom w:val="none" w:sz="0" w:space="0" w:color="auto"/>
                <w:right w:val="none" w:sz="0" w:space="0" w:color="auto"/>
              </w:divBdr>
            </w:div>
            <w:div w:id="526338282">
              <w:marLeft w:val="0"/>
              <w:marRight w:val="0"/>
              <w:marTop w:val="0"/>
              <w:marBottom w:val="0"/>
              <w:divBdr>
                <w:top w:val="none" w:sz="0" w:space="0" w:color="auto"/>
                <w:left w:val="none" w:sz="0" w:space="0" w:color="auto"/>
                <w:bottom w:val="none" w:sz="0" w:space="0" w:color="auto"/>
                <w:right w:val="none" w:sz="0" w:space="0" w:color="auto"/>
              </w:divBdr>
            </w:div>
            <w:div w:id="1134441780">
              <w:marLeft w:val="0"/>
              <w:marRight w:val="0"/>
              <w:marTop w:val="0"/>
              <w:marBottom w:val="0"/>
              <w:divBdr>
                <w:top w:val="none" w:sz="0" w:space="0" w:color="auto"/>
                <w:left w:val="none" w:sz="0" w:space="0" w:color="auto"/>
                <w:bottom w:val="none" w:sz="0" w:space="0" w:color="auto"/>
                <w:right w:val="none" w:sz="0" w:space="0" w:color="auto"/>
              </w:divBdr>
            </w:div>
            <w:div w:id="877544756">
              <w:marLeft w:val="0"/>
              <w:marRight w:val="0"/>
              <w:marTop w:val="0"/>
              <w:marBottom w:val="0"/>
              <w:divBdr>
                <w:top w:val="none" w:sz="0" w:space="0" w:color="auto"/>
                <w:left w:val="none" w:sz="0" w:space="0" w:color="auto"/>
                <w:bottom w:val="none" w:sz="0" w:space="0" w:color="auto"/>
                <w:right w:val="none" w:sz="0" w:space="0" w:color="auto"/>
              </w:divBdr>
            </w:div>
            <w:div w:id="1835417496">
              <w:marLeft w:val="0"/>
              <w:marRight w:val="0"/>
              <w:marTop w:val="0"/>
              <w:marBottom w:val="0"/>
              <w:divBdr>
                <w:top w:val="none" w:sz="0" w:space="0" w:color="auto"/>
                <w:left w:val="none" w:sz="0" w:space="0" w:color="auto"/>
                <w:bottom w:val="none" w:sz="0" w:space="0" w:color="auto"/>
                <w:right w:val="none" w:sz="0" w:space="0" w:color="auto"/>
              </w:divBdr>
            </w:div>
            <w:div w:id="987129535">
              <w:marLeft w:val="0"/>
              <w:marRight w:val="0"/>
              <w:marTop w:val="0"/>
              <w:marBottom w:val="0"/>
              <w:divBdr>
                <w:top w:val="none" w:sz="0" w:space="0" w:color="auto"/>
                <w:left w:val="none" w:sz="0" w:space="0" w:color="auto"/>
                <w:bottom w:val="none" w:sz="0" w:space="0" w:color="auto"/>
                <w:right w:val="none" w:sz="0" w:space="0" w:color="auto"/>
              </w:divBdr>
            </w:div>
            <w:div w:id="1182354295">
              <w:marLeft w:val="0"/>
              <w:marRight w:val="0"/>
              <w:marTop w:val="0"/>
              <w:marBottom w:val="0"/>
              <w:divBdr>
                <w:top w:val="none" w:sz="0" w:space="0" w:color="auto"/>
                <w:left w:val="none" w:sz="0" w:space="0" w:color="auto"/>
                <w:bottom w:val="none" w:sz="0" w:space="0" w:color="auto"/>
                <w:right w:val="none" w:sz="0" w:space="0" w:color="auto"/>
              </w:divBdr>
            </w:div>
            <w:div w:id="843588763">
              <w:marLeft w:val="0"/>
              <w:marRight w:val="0"/>
              <w:marTop w:val="0"/>
              <w:marBottom w:val="0"/>
              <w:divBdr>
                <w:top w:val="none" w:sz="0" w:space="0" w:color="auto"/>
                <w:left w:val="none" w:sz="0" w:space="0" w:color="auto"/>
                <w:bottom w:val="none" w:sz="0" w:space="0" w:color="auto"/>
                <w:right w:val="none" w:sz="0" w:space="0" w:color="auto"/>
              </w:divBdr>
            </w:div>
            <w:div w:id="1501002988">
              <w:marLeft w:val="0"/>
              <w:marRight w:val="0"/>
              <w:marTop w:val="0"/>
              <w:marBottom w:val="0"/>
              <w:divBdr>
                <w:top w:val="none" w:sz="0" w:space="0" w:color="auto"/>
                <w:left w:val="none" w:sz="0" w:space="0" w:color="auto"/>
                <w:bottom w:val="none" w:sz="0" w:space="0" w:color="auto"/>
                <w:right w:val="none" w:sz="0" w:space="0" w:color="auto"/>
              </w:divBdr>
            </w:div>
            <w:div w:id="359862574">
              <w:marLeft w:val="0"/>
              <w:marRight w:val="0"/>
              <w:marTop w:val="0"/>
              <w:marBottom w:val="0"/>
              <w:divBdr>
                <w:top w:val="none" w:sz="0" w:space="0" w:color="auto"/>
                <w:left w:val="none" w:sz="0" w:space="0" w:color="auto"/>
                <w:bottom w:val="none" w:sz="0" w:space="0" w:color="auto"/>
                <w:right w:val="none" w:sz="0" w:space="0" w:color="auto"/>
              </w:divBdr>
            </w:div>
            <w:div w:id="349795907">
              <w:marLeft w:val="0"/>
              <w:marRight w:val="0"/>
              <w:marTop w:val="0"/>
              <w:marBottom w:val="0"/>
              <w:divBdr>
                <w:top w:val="none" w:sz="0" w:space="0" w:color="auto"/>
                <w:left w:val="none" w:sz="0" w:space="0" w:color="auto"/>
                <w:bottom w:val="none" w:sz="0" w:space="0" w:color="auto"/>
                <w:right w:val="none" w:sz="0" w:space="0" w:color="auto"/>
              </w:divBdr>
            </w:div>
            <w:div w:id="349256542">
              <w:marLeft w:val="0"/>
              <w:marRight w:val="0"/>
              <w:marTop w:val="0"/>
              <w:marBottom w:val="0"/>
              <w:divBdr>
                <w:top w:val="none" w:sz="0" w:space="0" w:color="auto"/>
                <w:left w:val="none" w:sz="0" w:space="0" w:color="auto"/>
                <w:bottom w:val="none" w:sz="0" w:space="0" w:color="auto"/>
                <w:right w:val="none" w:sz="0" w:space="0" w:color="auto"/>
              </w:divBdr>
            </w:div>
            <w:div w:id="768815974">
              <w:marLeft w:val="0"/>
              <w:marRight w:val="0"/>
              <w:marTop w:val="0"/>
              <w:marBottom w:val="0"/>
              <w:divBdr>
                <w:top w:val="none" w:sz="0" w:space="0" w:color="auto"/>
                <w:left w:val="none" w:sz="0" w:space="0" w:color="auto"/>
                <w:bottom w:val="none" w:sz="0" w:space="0" w:color="auto"/>
                <w:right w:val="none" w:sz="0" w:space="0" w:color="auto"/>
              </w:divBdr>
            </w:div>
            <w:div w:id="1472022562">
              <w:marLeft w:val="0"/>
              <w:marRight w:val="0"/>
              <w:marTop w:val="0"/>
              <w:marBottom w:val="0"/>
              <w:divBdr>
                <w:top w:val="none" w:sz="0" w:space="0" w:color="auto"/>
                <w:left w:val="none" w:sz="0" w:space="0" w:color="auto"/>
                <w:bottom w:val="none" w:sz="0" w:space="0" w:color="auto"/>
                <w:right w:val="none" w:sz="0" w:space="0" w:color="auto"/>
              </w:divBdr>
            </w:div>
            <w:div w:id="1288395961">
              <w:marLeft w:val="0"/>
              <w:marRight w:val="0"/>
              <w:marTop w:val="0"/>
              <w:marBottom w:val="0"/>
              <w:divBdr>
                <w:top w:val="none" w:sz="0" w:space="0" w:color="auto"/>
                <w:left w:val="none" w:sz="0" w:space="0" w:color="auto"/>
                <w:bottom w:val="none" w:sz="0" w:space="0" w:color="auto"/>
                <w:right w:val="none" w:sz="0" w:space="0" w:color="auto"/>
              </w:divBdr>
            </w:div>
            <w:div w:id="1305937008">
              <w:marLeft w:val="0"/>
              <w:marRight w:val="0"/>
              <w:marTop w:val="0"/>
              <w:marBottom w:val="0"/>
              <w:divBdr>
                <w:top w:val="none" w:sz="0" w:space="0" w:color="auto"/>
                <w:left w:val="none" w:sz="0" w:space="0" w:color="auto"/>
                <w:bottom w:val="none" w:sz="0" w:space="0" w:color="auto"/>
                <w:right w:val="none" w:sz="0" w:space="0" w:color="auto"/>
              </w:divBdr>
            </w:div>
            <w:div w:id="1259602249">
              <w:marLeft w:val="0"/>
              <w:marRight w:val="0"/>
              <w:marTop w:val="0"/>
              <w:marBottom w:val="0"/>
              <w:divBdr>
                <w:top w:val="none" w:sz="0" w:space="0" w:color="auto"/>
                <w:left w:val="none" w:sz="0" w:space="0" w:color="auto"/>
                <w:bottom w:val="none" w:sz="0" w:space="0" w:color="auto"/>
                <w:right w:val="none" w:sz="0" w:space="0" w:color="auto"/>
              </w:divBdr>
            </w:div>
            <w:div w:id="1362125063">
              <w:marLeft w:val="0"/>
              <w:marRight w:val="0"/>
              <w:marTop w:val="0"/>
              <w:marBottom w:val="0"/>
              <w:divBdr>
                <w:top w:val="none" w:sz="0" w:space="0" w:color="auto"/>
                <w:left w:val="none" w:sz="0" w:space="0" w:color="auto"/>
                <w:bottom w:val="none" w:sz="0" w:space="0" w:color="auto"/>
                <w:right w:val="none" w:sz="0" w:space="0" w:color="auto"/>
              </w:divBdr>
            </w:div>
            <w:div w:id="1698508221">
              <w:marLeft w:val="0"/>
              <w:marRight w:val="0"/>
              <w:marTop w:val="0"/>
              <w:marBottom w:val="0"/>
              <w:divBdr>
                <w:top w:val="none" w:sz="0" w:space="0" w:color="auto"/>
                <w:left w:val="none" w:sz="0" w:space="0" w:color="auto"/>
                <w:bottom w:val="none" w:sz="0" w:space="0" w:color="auto"/>
                <w:right w:val="none" w:sz="0" w:space="0" w:color="auto"/>
              </w:divBdr>
            </w:div>
            <w:div w:id="1222015684">
              <w:marLeft w:val="0"/>
              <w:marRight w:val="0"/>
              <w:marTop w:val="0"/>
              <w:marBottom w:val="0"/>
              <w:divBdr>
                <w:top w:val="none" w:sz="0" w:space="0" w:color="auto"/>
                <w:left w:val="none" w:sz="0" w:space="0" w:color="auto"/>
                <w:bottom w:val="none" w:sz="0" w:space="0" w:color="auto"/>
                <w:right w:val="none" w:sz="0" w:space="0" w:color="auto"/>
              </w:divBdr>
            </w:div>
            <w:div w:id="1738090417">
              <w:marLeft w:val="0"/>
              <w:marRight w:val="0"/>
              <w:marTop w:val="0"/>
              <w:marBottom w:val="0"/>
              <w:divBdr>
                <w:top w:val="none" w:sz="0" w:space="0" w:color="auto"/>
                <w:left w:val="none" w:sz="0" w:space="0" w:color="auto"/>
                <w:bottom w:val="none" w:sz="0" w:space="0" w:color="auto"/>
                <w:right w:val="none" w:sz="0" w:space="0" w:color="auto"/>
              </w:divBdr>
            </w:div>
            <w:div w:id="1154680110">
              <w:marLeft w:val="0"/>
              <w:marRight w:val="0"/>
              <w:marTop w:val="0"/>
              <w:marBottom w:val="0"/>
              <w:divBdr>
                <w:top w:val="none" w:sz="0" w:space="0" w:color="auto"/>
                <w:left w:val="none" w:sz="0" w:space="0" w:color="auto"/>
                <w:bottom w:val="none" w:sz="0" w:space="0" w:color="auto"/>
                <w:right w:val="none" w:sz="0" w:space="0" w:color="auto"/>
              </w:divBdr>
            </w:div>
            <w:div w:id="823812813">
              <w:marLeft w:val="0"/>
              <w:marRight w:val="0"/>
              <w:marTop w:val="0"/>
              <w:marBottom w:val="0"/>
              <w:divBdr>
                <w:top w:val="none" w:sz="0" w:space="0" w:color="auto"/>
                <w:left w:val="none" w:sz="0" w:space="0" w:color="auto"/>
                <w:bottom w:val="none" w:sz="0" w:space="0" w:color="auto"/>
                <w:right w:val="none" w:sz="0" w:space="0" w:color="auto"/>
              </w:divBdr>
            </w:div>
            <w:div w:id="1979914329">
              <w:marLeft w:val="0"/>
              <w:marRight w:val="0"/>
              <w:marTop w:val="0"/>
              <w:marBottom w:val="0"/>
              <w:divBdr>
                <w:top w:val="none" w:sz="0" w:space="0" w:color="auto"/>
                <w:left w:val="none" w:sz="0" w:space="0" w:color="auto"/>
                <w:bottom w:val="none" w:sz="0" w:space="0" w:color="auto"/>
                <w:right w:val="none" w:sz="0" w:space="0" w:color="auto"/>
              </w:divBdr>
            </w:div>
            <w:div w:id="7979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9169">
      <w:bodyDiv w:val="1"/>
      <w:marLeft w:val="0"/>
      <w:marRight w:val="0"/>
      <w:marTop w:val="0"/>
      <w:marBottom w:val="0"/>
      <w:divBdr>
        <w:top w:val="none" w:sz="0" w:space="0" w:color="auto"/>
        <w:left w:val="none" w:sz="0" w:space="0" w:color="auto"/>
        <w:bottom w:val="none" w:sz="0" w:space="0" w:color="auto"/>
        <w:right w:val="none" w:sz="0" w:space="0" w:color="auto"/>
      </w:divBdr>
    </w:div>
    <w:div w:id="667172676">
      <w:bodyDiv w:val="1"/>
      <w:marLeft w:val="0"/>
      <w:marRight w:val="0"/>
      <w:marTop w:val="0"/>
      <w:marBottom w:val="0"/>
      <w:divBdr>
        <w:top w:val="none" w:sz="0" w:space="0" w:color="auto"/>
        <w:left w:val="none" w:sz="0" w:space="0" w:color="auto"/>
        <w:bottom w:val="none" w:sz="0" w:space="0" w:color="auto"/>
        <w:right w:val="none" w:sz="0" w:space="0" w:color="auto"/>
      </w:divBdr>
    </w:div>
    <w:div w:id="709185376">
      <w:bodyDiv w:val="1"/>
      <w:marLeft w:val="0"/>
      <w:marRight w:val="0"/>
      <w:marTop w:val="0"/>
      <w:marBottom w:val="0"/>
      <w:divBdr>
        <w:top w:val="none" w:sz="0" w:space="0" w:color="auto"/>
        <w:left w:val="none" w:sz="0" w:space="0" w:color="auto"/>
        <w:bottom w:val="none" w:sz="0" w:space="0" w:color="auto"/>
        <w:right w:val="none" w:sz="0" w:space="0" w:color="auto"/>
      </w:divBdr>
    </w:div>
    <w:div w:id="734201438">
      <w:bodyDiv w:val="1"/>
      <w:marLeft w:val="0"/>
      <w:marRight w:val="0"/>
      <w:marTop w:val="0"/>
      <w:marBottom w:val="0"/>
      <w:divBdr>
        <w:top w:val="none" w:sz="0" w:space="0" w:color="auto"/>
        <w:left w:val="none" w:sz="0" w:space="0" w:color="auto"/>
        <w:bottom w:val="none" w:sz="0" w:space="0" w:color="auto"/>
        <w:right w:val="none" w:sz="0" w:space="0" w:color="auto"/>
      </w:divBdr>
    </w:div>
    <w:div w:id="768500366">
      <w:bodyDiv w:val="1"/>
      <w:marLeft w:val="0"/>
      <w:marRight w:val="0"/>
      <w:marTop w:val="0"/>
      <w:marBottom w:val="0"/>
      <w:divBdr>
        <w:top w:val="none" w:sz="0" w:space="0" w:color="auto"/>
        <w:left w:val="none" w:sz="0" w:space="0" w:color="auto"/>
        <w:bottom w:val="none" w:sz="0" w:space="0" w:color="auto"/>
        <w:right w:val="none" w:sz="0" w:space="0" w:color="auto"/>
      </w:divBdr>
    </w:div>
    <w:div w:id="859973753">
      <w:bodyDiv w:val="1"/>
      <w:marLeft w:val="0"/>
      <w:marRight w:val="0"/>
      <w:marTop w:val="0"/>
      <w:marBottom w:val="0"/>
      <w:divBdr>
        <w:top w:val="none" w:sz="0" w:space="0" w:color="auto"/>
        <w:left w:val="none" w:sz="0" w:space="0" w:color="auto"/>
        <w:bottom w:val="none" w:sz="0" w:space="0" w:color="auto"/>
        <w:right w:val="none" w:sz="0" w:space="0" w:color="auto"/>
      </w:divBdr>
      <w:divsChild>
        <w:div w:id="672489376">
          <w:marLeft w:val="0"/>
          <w:marRight w:val="0"/>
          <w:marTop w:val="0"/>
          <w:marBottom w:val="0"/>
          <w:divBdr>
            <w:top w:val="none" w:sz="0" w:space="0" w:color="auto"/>
            <w:left w:val="none" w:sz="0" w:space="0" w:color="auto"/>
            <w:bottom w:val="none" w:sz="0" w:space="0" w:color="auto"/>
            <w:right w:val="none" w:sz="0" w:space="0" w:color="auto"/>
          </w:divBdr>
          <w:divsChild>
            <w:div w:id="781732065">
              <w:marLeft w:val="0"/>
              <w:marRight w:val="0"/>
              <w:marTop w:val="0"/>
              <w:marBottom w:val="0"/>
              <w:divBdr>
                <w:top w:val="none" w:sz="0" w:space="0" w:color="auto"/>
                <w:left w:val="none" w:sz="0" w:space="0" w:color="auto"/>
                <w:bottom w:val="none" w:sz="0" w:space="0" w:color="auto"/>
                <w:right w:val="none" w:sz="0" w:space="0" w:color="auto"/>
              </w:divBdr>
            </w:div>
            <w:div w:id="1807161007">
              <w:marLeft w:val="0"/>
              <w:marRight w:val="0"/>
              <w:marTop w:val="0"/>
              <w:marBottom w:val="0"/>
              <w:divBdr>
                <w:top w:val="none" w:sz="0" w:space="0" w:color="auto"/>
                <w:left w:val="none" w:sz="0" w:space="0" w:color="auto"/>
                <w:bottom w:val="none" w:sz="0" w:space="0" w:color="auto"/>
                <w:right w:val="none" w:sz="0" w:space="0" w:color="auto"/>
              </w:divBdr>
            </w:div>
            <w:div w:id="1345864760">
              <w:marLeft w:val="0"/>
              <w:marRight w:val="0"/>
              <w:marTop w:val="0"/>
              <w:marBottom w:val="0"/>
              <w:divBdr>
                <w:top w:val="none" w:sz="0" w:space="0" w:color="auto"/>
                <w:left w:val="none" w:sz="0" w:space="0" w:color="auto"/>
                <w:bottom w:val="none" w:sz="0" w:space="0" w:color="auto"/>
                <w:right w:val="none" w:sz="0" w:space="0" w:color="auto"/>
              </w:divBdr>
            </w:div>
            <w:div w:id="829641088">
              <w:marLeft w:val="0"/>
              <w:marRight w:val="0"/>
              <w:marTop w:val="0"/>
              <w:marBottom w:val="0"/>
              <w:divBdr>
                <w:top w:val="none" w:sz="0" w:space="0" w:color="auto"/>
                <w:left w:val="none" w:sz="0" w:space="0" w:color="auto"/>
                <w:bottom w:val="none" w:sz="0" w:space="0" w:color="auto"/>
                <w:right w:val="none" w:sz="0" w:space="0" w:color="auto"/>
              </w:divBdr>
            </w:div>
            <w:div w:id="1142842028">
              <w:marLeft w:val="0"/>
              <w:marRight w:val="0"/>
              <w:marTop w:val="0"/>
              <w:marBottom w:val="0"/>
              <w:divBdr>
                <w:top w:val="none" w:sz="0" w:space="0" w:color="auto"/>
                <w:left w:val="none" w:sz="0" w:space="0" w:color="auto"/>
                <w:bottom w:val="none" w:sz="0" w:space="0" w:color="auto"/>
                <w:right w:val="none" w:sz="0" w:space="0" w:color="auto"/>
              </w:divBdr>
            </w:div>
            <w:div w:id="117378010">
              <w:marLeft w:val="0"/>
              <w:marRight w:val="0"/>
              <w:marTop w:val="0"/>
              <w:marBottom w:val="0"/>
              <w:divBdr>
                <w:top w:val="none" w:sz="0" w:space="0" w:color="auto"/>
                <w:left w:val="none" w:sz="0" w:space="0" w:color="auto"/>
                <w:bottom w:val="none" w:sz="0" w:space="0" w:color="auto"/>
                <w:right w:val="none" w:sz="0" w:space="0" w:color="auto"/>
              </w:divBdr>
            </w:div>
            <w:div w:id="997878880">
              <w:marLeft w:val="0"/>
              <w:marRight w:val="0"/>
              <w:marTop w:val="0"/>
              <w:marBottom w:val="0"/>
              <w:divBdr>
                <w:top w:val="none" w:sz="0" w:space="0" w:color="auto"/>
                <w:left w:val="none" w:sz="0" w:space="0" w:color="auto"/>
                <w:bottom w:val="none" w:sz="0" w:space="0" w:color="auto"/>
                <w:right w:val="none" w:sz="0" w:space="0" w:color="auto"/>
              </w:divBdr>
            </w:div>
            <w:div w:id="1394766706">
              <w:marLeft w:val="0"/>
              <w:marRight w:val="0"/>
              <w:marTop w:val="0"/>
              <w:marBottom w:val="0"/>
              <w:divBdr>
                <w:top w:val="none" w:sz="0" w:space="0" w:color="auto"/>
                <w:left w:val="none" w:sz="0" w:space="0" w:color="auto"/>
                <w:bottom w:val="none" w:sz="0" w:space="0" w:color="auto"/>
                <w:right w:val="none" w:sz="0" w:space="0" w:color="auto"/>
              </w:divBdr>
            </w:div>
            <w:div w:id="428696430">
              <w:marLeft w:val="0"/>
              <w:marRight w:val="0"/>
              <w:marTop w:val="0"/>
              <w:marBottom w:val="0"/>
              <w:divBdr>
                <w:top w:val="none" w:sz="0" w:space="0" w:color="auto"/>
                <w:left w:val="none" w:sz="0" w:space="0" w:color="auto"/>
                <w:bottom w:val="none" w:sz="0" w:space="0" w:color="auto"/>
                <w:right w:val="none" w:sz="0" w:space="0" w:color="auto"/>
              </w:divBdr>
            </w:div>
            <w:div w:id="322510363">
              <w:marLeft w:val="0"/>
              <w:marRight w:val="0"/>
              <w:marTop w:val="0"/>
              <w:marBottom w:val="0"/>
              <w:divBdr>
                <w:top w:val="none" w:sz="0" w:space="0" w:color="auto"/>
                <w:left w:val="none" w:sz="0" w:space="0" w:color="auto"/>
                <w:bottom w:val="none" w:sz="0" w:space="0" w:color="auto"/>
                <w:right w:val="none" w:sz="0" w:space="0" w:color="auto"/>
              </w:divBdr>
            </w:div>
            <w:div w:id="2028290617">
              <w:marLeft w:val="0"/>
              <w:marRight w:val="0"/>
              <w:marTop w:val="0"/>
              <w:marBottom w:val="0"/>
              <w:divBdr>
                <w:top w:val="none" w:sz="0" w:space="0" w:color="auto"/>
                <w:left w:val="none" w:sz="0" w:space="0" w:color="auto"/>
                <w:bottom w:val="none" w:sz="0" w:space="0" w:color="auto"/>
                <w:right w:val="none" w:sz="0" w:space="0" w:color="auto"/>
              </w:divBdr>
            </w:div>
            <w:div w:id="700978991">
              <w:marLeft w:val="0"/>
              <w:marRight w:val="0"/>
              <w:marTop w:val="0"/>
              <w:marBottom w:val="0"/>
              <w:divBdr>
                <w:top w:val="none" w:sz="0" w:space="0" w:color="auto"/>
                <w:left w:val="none" w:sz="0" w:space="0" w:color="auto"/>
                <w:bottom w:val="none" w:sz="0" w:space="0" w:color="auto"/>
                <w:right w:val="none" w:sz="0" w:space="0" w:color="auto"/>
              </w:divBdr>
            </w:div>
            <w:div w:id="2061828964">
              <w:marLeft w:val="0"/>
              <w:marRight w:val="0"/>
              <w:marTop w:val="0"/>
              <w:marBottom w:val="0"/>
              <w:divBdr>
                <w:top w:val="none" w:sz="0" w:space="0" w:color="auto"/>
                <w:left w:val="none" w:sz="0" w:space="0" w:color="auto"/>
                <w:bottom w:val="none" w:sz="0" w:space="0" w:color="auto"/>
                <w:right w:val="none" w:sz="0" w:space="0" w:color="auto"/>
              </w:divBdr>
            </w:div>
            <w:div w:id="594284821">
              <w:marLeft w:val="0"/>
              <w:marRight w:val="0"/>
              <w:marTop w:val="0"/>
              <w:marBottom w:val="0"/>
              <w:divBdr>
                <w:top w:val="none" w:sz="0" w:space="0" w:color="auto"/>
                <w:left w:val="none" w:sz="0" w:space="0" w:color="auto"/>
                <w:bottom w:val="none" w:sz="0" w:space="0" w:color="auto"/>
                <w:right w:val="none" w:sz="0" w:space="0" w:color="auto"/>
              </w:divBdr>
            </w:div>
            <w:div w:id="1401832120">
              <w:marLeft w:val="0"/>
              <w:marRight w:val="0"/>
              <w:marTop w:val="0"/>
              <w:marBottom w:val="0"/>
              <w:divBdr>
                <w:top w:val="none" w:sz="0" w:space="0" w:color="auto"/>
                <w:left w:val="none" w:sz="0" w:space="0" w:color="auto"/>
                <w:bottom w:val="none" w:sz="0" w:space="0" w:color="auto"/>
                <w:right w:val="none" w:sz="0" w:space="0" w:color="auto"/>
              </w:divBdr>
            </w:div>
            <w:div w:id="831063615">
              <w:marLeft w:val="0"/>
              <w:marRight w:val="0"/>
              <w:marTop w:val="0"/>
              <w:marBottom w:val="0"/>
              <w:divBdr>
                <w:top w:val="none" w:sz="0" w:space="0" w:color="auto"/>
                <w:left w:val="none" w:sz="0" w:space="0" w:color="auto"/>
                <w:bottom w:val="none" w:sz="0" w:space="0" w:color="auto"/>
                <w:right w:val="none" w:sz="0" w:space="0" w:color="auto"/>
              </w:divBdr>
            </w:div>
            <w:div w:id="552084176">
              <w:marLeft w:val="0"/>
              <w:marRight w:val="0"/>
              <w:marTop w:val="0"/>
              <w:marBottom w:val="0"/>
              <w:divBdr>
                <w:top w:val="none" w:sz="0" w:space="0" w:color="auto"/>
                <w:left w:val="none" w:sz="0" w:space="0" w:color="auto"/>
                <w:bottom w:val="none" w:sz="0" w:space="0" w:color="auto"/>
                <w:right w:val="none" w:sz="0" w:space="0" w:color="auto"/>
              </w:divBdr>
            </w:div>
            <w:div w:id="189757851">
              <w:marLeft w:val="0"/>
              <w:marRight w:val="0"/>
              <w:marTop w:val="0"/>
              <w:marBottom w:val="0"/>
              <w:divBdr>
                <w:top w:val="none" w:sz="0" w:space="0" w:color="auto"/>
                <w:left w:val="none" w:sz="0" w:space="0" w:color="auto"/>
                <w:bottom w:val="none" w:sz="0" w:space="0" w:color="auto"/>
                <w:right w:val="none" w:sz="0" w:space="0" w:color="auto"/>
              </w:divBdr>
            </w:div>
            <w:div w:id="1757745266">
              <w:marLeft w:val="0"/>
              <w:marRight w:val="0"/>
              <w:marTop w:val="0"/>
              <w:marBottom w:val="0"/>
              <w:divBdr>
                <w:top w:val="none" w:sz="0" w:space="0" w:color="auto"/>
                <w:left w:val="none" w:sz="0" w:space="0" w:color="auto"/>
                <w:bottom w:val="none" w:sz="0" w:space="0" w:color="auto"/>
                <w:right w:val="none" w:sz="0" w:space="0" w:color="auto"/>
              </w:divBdr>
            </w:div>
            <w:div w:id="1960718154">
              <w:marLeft w:val="0"/>
              <w:marRight w:val="0"/>
              <w:marTop w:val="0"/>
              <w:marBottom w:val="0"/>
              <w:divBdr>
                <w:top w:val="none" w:sz="0" w:space="0" w:color="auto"/>
                <w:left w:val="none" w:sz="0" w:space="0" w:color="auto"/>
                <w:bottom w:val="none" w:sz="0" w:space="0" w:color="auto"/>
                <w:right w:val="none" w:sz="0" w:space="0" w:color="auto"/>
              </w:divBdr>
            </w:div>
            <w:div w:id="1160852132">
              <w:marLeft w:val="0"/>
              <w:marRight w:val="0"/>
              <w:marTop w:val="0"/>
              <w:marBottom w:val="0"/>
              <w:divBdr>
                <w:top w:val="none" w:sz="0" w:space="0" w:color="auto"/>
                <w:left w:val="none" w:sz="0" w:space="0" w:color="auto"/>
                <w:bottom w:val="none" w:sz="0" w:space="0" w:color="auto"/>
                <w:right w:val="none" w:sz="0" w:space="0" w:color="auto"/>
              </w:divBdr>
            </w:div>
            <w:div w:id="1546142523">
              <w:marLeft w:val="0"/>
              <w:marRight w:val="0"/>
              <w:marTop w:val="0"/>
              <w:marBottom w:val="0"/>
              <w:divBdr>
                <w:top w:val="none" w:sz="0" w:space="0" w:color="auto"/>
                <w:left w:val="none" w:sz="0" w:space="0" w:color="auto"/>
                <w:bottom w:val="none" w:sz="0" w:space="0" w:color="auto"/>
                <w:right w:val="none" w:sz="0" w:space="0" w:color="auto"/>
              </w:divBdr>
            </w:div>
            <w:div w:id="1564558780">
              <w:marLeft w:val="0"/>
              <w:marRight w:val="0"/>
              <w:marTop w:val="0"/>
              <w:marBottom w:val="0"/>
              <w:divBdr>
                <w:top w:val="none" w:sz="0" w:space="0" w:color="auto"/>
                <w:left w:val="none" w:sz="0" w:space="0" w:color="auto"/>
                <w:bottom w:val="none" w:sz="0" w:space="0" w:color="auto"/>
                <w:right w:val="none" w:sz="0" w:space="0" w:color="auto"/>
              </w:divBdr>
            </w:div>
            <w:div w:id="1307005754">
              <w:marLeft w:val="0"/>
              <w:marRight w:val="0"/>
              <w:marTop w:val="0"/>
              <w:marBottom w:val="0"/>
              <w:divBdr>
                <w:top w:val="none" w:sz="0" w:space="0" w:color="auto"/>
                <w:left w:val="none" w:sz="0" w:space="0" w:color="auto"/>
                <w:bottom w:val="none" w:sz="0" w:space="0" w:color="auto"/>
                <w:right w:val="none" w:sz="0" w:space="0" w:color="auto"/>
              </w:divBdr>
            </w:div>
            <w:div w:id="2045906861">
              <w:marLeft w:val="0"/>
              <w:marRight w:val="0"/>
              <w:marTop w:val="0"/>
              <w:marBottom w:val="0"/>
              <w:divBdr>
                <w:top w:val="none" w:sz="0" w:space="0" w:color="auto"/>
                <w:left w:val="none" w:sz="0" w:space="0" w:color="auto"/>
                <w:bottom w:val="none" w:sz="0" w:space="0" w:color="auto"/>
                <w:right w:val="none" w:sz="0" w:space="0" w:color="auto"/>
              </w:divBdr>
            </w:div>
            <w:div w:id="2134253982">
              <w:marLeft w:val="0"/>
              <w:marRight w:val="0"/>
              <w:marTop w:val="0"/>
              <w:marBottom w:val="0"/>
              <w:divBdr>
                <w:top w:val="none" w:sz="0" w:space="0" w:color="auto"/>
                <w:left w:val="none" w:sz="0" w:space="0" w:color="auto"/>
                <w:bottom w:val="none" w:sz="0" w:space="0" w:color="auto"/>
                <w:right w:val="none" w:sz="0" w:space="0" w:color="auto"/>
              </w:divBdr>
            </w:div>
            <w:div w:id="970137103">
              <w:marLeft w:val="0"/>
              <w:marRight w:val="0"/>
              <w:marTop w:val="0"/>
              <w:marBottom w:val="0"/>
              <w:divBdr>
                <w:top w:val="none" w:sz="0" w:space="0" w:color="auto"/>
                <w:left w:val="none" w:sz="0" w:space="0" w:color="auto"/>
                <w:bottom w:val="none" w:sz="0" w:space="0" w:color="auto"/>
                <w:right w:val="none" w:sz="0" w:space="0" w:color="auto"/>
              </w:divBdr>
            </w:div>
            <w:div w:id="788864790">
              <w:marLeft w:val="0"/>
              <w:marRight w:val="0"/>
              <w:marTop w:val="0"/>
              <w:marBottom w:val="0"/>
              <w:divBdr>
                <w:top w:val="none" w:sz="0" w:space="0" w:color="auto"/>
                <w:left w:val="none" w:sz="0" w:space="0" w:color="auto"/>
                <w:bottom w:val="none" w:sz="0" w:space="0" w:color="auto"/>
                <w:right w:val="none" w:sz="0" w:space="0" w:color="auto"/>
              </w:divBdr>
            </w:div>
            <w:div w:id="369113498">
              <w:marLeft w:val="0"/>
              <w:marRight w:val="0"/>
              <w:marTop w:val="0"/>
              <w:marBottom w:val="0"/>
              <w:divBdr>
                <w:top w:val="none" w:sz="0" w:space="0" w:color="auto"/>
                <w:left w:val="none" w:sz="0" w:space="0" w:color="auto"/>
                <w:bottom w:val="none" w:sz="0" w:space="0" w:color="auto"/>
                <w:right w:val="none" w:sz="0" w:space="0" w:color="auto"/>
              </w:divBdr>
            </w:div>
            <w:div w:id="1825851158">
              <w:marLeft w:val="0"/>
              <w:marRight w:val="0"/>
              <w:marTop w:val="0"/>
              <w:marBottom w:val="0"/>
              <w:divBdr>
                <w:top w:val="none" w:sz="0" w:space="0" w:color="auto"/>
                <w:left w:val="none" w:sz="0" w:space="0" w:color="auto"/>
                <w:bottom w:val="none" w:sz="0" w:space="0" w:color="auto"/>
                <w:right w:val="none" w:sz="0" w:space="0" w:color="auto"/>
              </w:divBdr>
            </w:div>
            <w:div w:id="808667605">
              <w:marLeft w:val="0"/>
              <w:marRight w:val="0"/>
              <w:marTop w:val="0"/>
              <w:marBottom w:val="0"/>
              <w:divBdr>
                <w:top w:val="none" w:sz="0" w:space="0" w:color="auto"/>
                <w:left w:val="none" w:sz="0" w:space="0" w:color="auto"/>
                <w:bottom w:val="none" w:sz="0" w:space="0" w:color="auto"/>
                <w:right w:val="none" w:sz="0" w:space="0" w:color="auto"/>
              </w:divBdr>
            </w:div>
            <w:div w:id="2082747115">
              <w:marLeft w:val="0"/>
              <w:marRight w:val="0"/>
              <w:marTop w:val="0"/>
              <w:marBottom w:val="0"/>
              <w:divBdr>
                <w:top w:val="none" w:sz="0" w:space="0" w:color="auto"/>
                <w:left w:val="none" w:sz="0" w:space="0" w:color="auto"/>
                <w:bottom w:val="none" w:sz="0" w:space="0" w:color="auto"/>
                <w:right w:val="none" w:sz="0" w:space="0" w:color="auto"/>
              </w:divBdr>
            </w:div>
            <w:div w:id="1870794025">
              <w:marLeft w:val="0"/>
              <w:marRight w:val="0"/>
              <w:marTop w:val="0"/>
              <w:marBottom w:val="0"/>
              <w:divBdr>
                <w:top w:val="none" w:sz="0" w:space="0" w:color="auto"/>
                <w:left w:val="none" w:sz="0" w:space="0" w:color="auto"/>
                <w:bottom w:val="none" w:sz="0" w:space="0" w:color="auto"/>
                <w:right w:val="none" w:sz="0" w:space="0" w:color="auto"/>
              </w:divBdr>
            </w:div>
            <w:div w:id="1475021179">
              <w:marLeft w:val="0"/>
              <w:marRight w:val="0"/>
              <w:marTop w:val="0"/>
              <w:marBottom w:val="0"/>
              <w:divBdr>
                <w:top w:val="none" w:sz="0" w:space="0" w:color="auto"/>
                <w:left w:val="none" w:sz="0" w:space="0" w:color="auto"/>
                <w:bottom w:val="none" w:sz="0" w:space="0" w:color="auto"/>
                <w:right w:val="none" w:sz="0" w:space="0" w:color="auto"/>
              </w:divBdr>
            </w:div>
            <w:div w:id="768113638">
              <w:marLeft w:val="0"/>
              <w:marRight w:val="0"/>
              <w:marTop w:val="0"/>
              <w:marBottom w:val="0"/>
              <w:divBdr>
                <w:top w:val="none" w:sz="0" w:space="0" w:color="auto"/>
                <w:left w:val="none" w:sz="0" w:space="0" w:color="auto"/>
                <w:bottom w:val="none" w:sz="0" w:space="0" w:color="auto"/>
                <w:right w:val="none" w:sz="0" w:space="0" w:color="auto"/>
              </w:divBdr>
            </w:div>
            <w:div w:id="1535576220">
              <w:marLeft w:val="0"/>
              <w:marRight w:val="0"/>
              <w:marTop w:val="0"/>
              <w:marBottom w:val="0"/>
              <w:divBdr>
                <w:top w:val="none" w:sz="0" w:space="0" w:color="auto"/>
                <w:left w:val="none" w:sz="0" w:space="0" w:color="auto"/>
                <w:bottom w:val="none" w:sz="0" w:space="0" w:color="auto"/>
                <w:right w:val="none" w:sz="0" w:space="0" w:color="auto"/>
              </w:divBdr>
            </w:div>
            <w:div w:id="1229196379">
              <w:marLeft w:val="0"/>
              <w:marRight w:val="0"/>
              <w:marTop w:val="0"/>
              <w:marBottom w:val="0"/>
              <w:divBdr>
                <w:top w:val="none" w:sz="0" w:space="0" w:color="auto"/>
                <w:left w:val="none" w:sz="0" w:space="0" w:color="auto"/>
                <w:bottom w:val="none" w:sz="0" w:space="0" w:color="auto"/>
                <w:right w:val="none" w:sz="0" w:space="0" w:color="auto"/>
              </w:divBdr>
            </w:div>
            <w:div w:id="2085184272">
              <w:marLeft w:val="0"/>
              <w:marRight w:val="0"/>
              <w:marTop w:val="0"/>
              <w:marBottom w:val="0"/>
              <w:divBdr>
                <w:top w:val="none" w:sz="0" w:space="0" w:color="auto"/>
                <w:left w:val="none" w:sz="0" w:space="0" w:color="auto"/>
                <w:bottom w:val="none" w:sz="0" w:space="0" w:color="auto"/>
                <w:right w:val="none" w:sz="0" w:space="0" w:color="auto"/>
              </w:divBdr>
            </w:div>
            <w:div w:id="2053118302">
              <w:marLeft w:val="0"/>
              <w:marRight w:val="0"/>
              <w:marTop w:val="0"/>
              <w:marBottom w:val="0"/>
              <w:divBdr>
                <w:top w:val="none" w:sz="0" w:space="0" w:color="auto"/>
                <w:left w:val="none" w:sz="0" w:space="0" w:color="auto"/>
                <w:bottom w:val="none" w:sz="0" w:space="0" w:color="auto"/>
                <w:right w:val="none" w:sz="0" w:space="0" w:color="auto"/>
              </w:divBdr>
            </w:div>
            <w:div w:id="1173647104">
              <w:marLeft w:val="0"/>
              <w:marRight w:val="0"/>
              <w:marTop w:val="0"/>
              <w:marBottom w:val="0"/>
              <w:divBdr>
                <w:top w:val="none" w:sz="0" w:space="0" w:color="auto"/>
                <w:left w:val="none" w:sz="0" w:space="0" w:color="auto"/>
                <w:bottom w:val="none" w:sz="0" w:space="0" w:color="auto"/>
                <w:right w:val="none" w:sz="0" w:space="0" w:color="auto"/>
              </w:divBdr>
            </w:div>
            <w:div w:id="1902398081">
              <w:marLeft w:val="0"/>
              <w:marRight w:val="0"/>
              <w:marTop w:val="0"/>
              <w:marBottom w:val="0"/>
              <w:divBdr>
                <w:top w:val="none" w:sz="0" w:space="0" w:color="auto"/>
                <w:left w:val="none" w:sz="0" w:space="0" w:color="auto"/>
                <w:bottom w:val="none" w:sz="0" w:space="0" w:color="auto"/>
                <w:right w:val="none" w:sz="0" w:space="0" w:color="auto"/>
              </w:divBdr>
            </w:div>
            <w:div w:id="1323971406">
              <w:marLeft w:val="0"/>
              <w:marRight w:val="0"/>
              <w:marTop w:val="0"/>
              <w:marBottom w:val="0"/>
              <w:divBdr>
                <w:top w:val="none" w:sz="0" w:space="0" w:color="auto"/>
                <w:left w:val="none" w:sz="0" w:space="0" w:color="auto"/>
                <w:bottom w:val="none" w:sz="0" w:space="0" w:color="auto"/>
                <w:right w:val="none" w:sz="0" w:space="0" w:color="auto"/>
              </w:divBdr>
            </w:div>
            <w:div w:id="1196652362">
              <w:marLeft w:val="0"/>
              <w:marRight w:val="0"/>
              <w:marTop w:val="0"/>
              <w:marBottom w:val="0"/>
              <w:divBdr>
                <w:top w:val="none" w:sz="0" w:space="0" w:color="auto"/>
                <w:left w:val="none" w:sz="0" w:space="0" w:color="auto"/>
                <w:bottom w:val="none" w:sz="0" w:space="0" w:color="auto"/>
                <w:right w:val="none" w:sz="0" w:space="0" w:color="auto"/>
              </w:divBdr>
            </w:div>
            <w:div w:id="93940432">
              <w:marLeft w:val="0"/>
              <w:marRight w:val="0"/>
              <w:marTop w:val="0"/>
              <w:marBottom w:val="0"/>
              <w:divBdr>
                <w:top w:val="none" w:sz="0" w:space="0" w:color="auto"/>
                <w:left w:val="none" w:sz="0" w:space="0" w:color="auto"/>
                <w:bottom w:val="none" w:sz="0" w:space="0" w:color="auto"/>
                <w:right w:val="none" w:sz="0" w:space="0" w:color="auto"/>
              </w:divBdr>
            </w:div>
            <w:div w:id="1318459468">
              <w:marLeft w:val="0"/>
              <w:marRight w:val="0"/>
              <w:marTop w:val="0"/>
              <w:marBottom w:val="0"/>
              <w:divBdr>
                <w:top w:val="none" w:sz="0" w:space="0" w:color="auto"/>
                <w:left w:val="none" w:sz="0" w:space="0" w:color="auto"/>
                <w:bottom w:val="none" w:sz="0" w:space="0" w:color="auto"/>
                <w:right w:val="none" w:sz="0" w:space="0" w:color="auto"/>
              </w:divBdr>
            </w:div>
            <w:div w:id="870411606">
              <w:marLeft w:val="0"/>
              <w:marRight w:val="0"/>
              <w:marTop w:val="0"/>
              <w:marBottom w:val="0"/>
              <w:divBdr>
                <w:top w:val="none" w:sz="0" w:space="0" w:color="auto"/>
                <w:left w:val="none" w:sz="0" w:space="0" w:color="auto"/>
                <w:bottom w:val="none" w:sz="0" w:space="0" w:color="auto"/>
                <w:right w:val="none" w:sz="0" w:space="0" w:color="auto"/>
              </w:divBdr>
            </w:div>
            <w:div w:id="884409548">
              <w:marLeft w:val="0"/>
              <w:marRight w:val="0"/>
              <w:marTop w:val="0"/>
              <w:marBottom w:val="0"/>
              <w:divBdr>
                <w:top w:val="none" w:sz="0" w:space="0" w:color="auto"/>
                <w:left w:val="none" w:sz="0" w:space="0" w:color="auto"/>
                <w:bottom w:val="none" w:sz="0" w:space="0" w:color="auto"/>
                <w:right w:val="none" w:sz="0" w:space="0" w:color="auto"/>
              </w:divBdr>
            </w:div>
            <w:div w:id="12191603">
              <w:marLeft w:val="0"/>
              <w:marRight w:val="0"/>
              <w:marTop w:val="0"/>
              <w:marBottom w:val="0"/>
              <w:divBdr>
                <w:top w:val="none" w:sz="0" w:space="0" w:color="auto"/>
                <w:left w:val="none" w:sz="0" w:space="0" w:color="auto"/>
                <w:bottom w:val="none" w:sz="0" w:space="0" w:color="auto"/>
                <w:right w:val="none" w:sz="0" w:space="0" w:color="auto"/>
              </w:divBdr>
            </w:div>
            <w:div w:id="1383747409">
              <w:marLeft w:val="0"/>
              <w:marRight w:val="0"/>
              <w:marTop w:val="0"/>
              <w:marBottom w:val="0"/>
              <w:divBdr>
                <w:top w:val="none" w:sz="0" w:space="0" w:color="auto"/>
                <w:left w:val="none" w:sz="0" w:space="0" w:color="auto"/>
                <w:bottom w:val="none" w:sz="0" w:space="0" w:color="auto"/>
                <w:right w:val="none" w:sz="0" w:space="0" w:color="auto"/>
              </w:divBdr>
            </w:div>
            <w:div w:id="1689598215">
              <w:marLeft w:val="0"/>
              <w:marRight w:val="0"/>
              <w:marTop w:val="0"/>
              <w:marBottom w:val="0"/>
              <w:divBdr>
                <w:top w:val="none" w:sz="0" w:space="0" w:color="auto"/>
                <w:left w:val="none" w:sz="0" w:space="0" w:color="auto"/>
                <w:bottom w:val="none" w:sz="0" w:space="0" w:color="auto"/>
                <w:right w:val="none" w:sz="0" w:space="0" w:color="auto"/>
              </w:divBdr>
            </w:div>
            <w:div w:id="1306929156">
              <w:marLeft w:val="0"/>
              <w:marRight w:val="0"/>
              <w:marTop w:val="0"/>
              <w:marBottom w:val="0"/>
              <w:divBdr>
                <w:top w:val="none" w:sz="0" w:space="0" w:color="auto"/>
                <w:left w:val="none" w:sz="0" w:space="0" w:color="auto"/>
                <w:bottom w:val="none" w:sz="0" w:space="0" w:color="auto"/>
                <w:right w:val="none" w:sz="0" w:space="0" w:color="auto"/>
              </w:divBdr>
            </w:div>
            <w:div w:id="953292313">
              <w:marLeft w:val="0"/>
              <w:marRight w:val="0"/>
              <w:marTop w:val="0"/>
              <w:marBottom w:val="0"/>
              <w:divBdr>
                <w:top w:val="none" w:sz="0" w:space="0" w:color="auto"/>
                <w:left w:val="none" w:sz="0" w:space="0" w:color="auto"/>
                <w:bottom w:val="none" w:sz="0" w:space="0" w:color="auto"/>
                <w:right w:val="none" w:sz="0" w:space="0" w:color="auto"/>
              </w:divBdr>
            </w:div>
            <w:div w:id="1110320174">
              <w:marLeft w:val="0"/>
              <w:marRight w:val="0"/>
              <w:marTop w:val="0"/>
              <w:marBottom w:val="0"/>
              <w:divBdr>
                <w:top w:val="none" w:sz="0" w:space="0" w:color="auto"/>
                <w:left w:val="none" w:sz="0" w:space="0" w:color="auto"/>
                <w:bottom w:val="none" w:sz="0" w:space="0" w:color="auto"/>
                <w:right w:val="none" w:sz="0" w:space="0" w:color="auto"/>
              </w:divBdr>
            </w:div>
            <w:div w:id="121194378">
              <w:marLeft w:val="0"/>
              <w:marRight w:val="0"/>
              <w:marTop w:val="0"/>
              <w:marBottom w:val="0"/>
              <w:divBdr>
                <w:top w:val="none" w:sz="0" w:space="0" w:color="auto"/>
                <w:left w:val="none" w:sz="0" w:space="0" w:color="auto"/>
                <w:bottom w:val="none" w:sz="0" w:space="0" w:color="auto"/>
                <w:right w:val="none" w:sz="0" w:space="0" w:color="auto"/>
              </w:divBdr>
            </w:div>
            <w:div w:id="118426084">
              <w:marLeft w:val="0"/>
              <w:marRight w:val="0"/>
              <w:marTop w:val="0"/>
              <w:marBottom w:val="0"/>
              <w:divBdr>
                <w:top w:val="none" w:sz="0" w:space="0" w:color="auto"/>
                <w:left w:val="none" w:sz="0" w:space="0" w:color="auto"/>
                <w:bottom w:val="none" w:sz="0" w:space="0" w:color="auto"/>
                <w:right w:val="none" w:sz="0" w:space="0" w:color="auto"/>
              </w:divBdr>
            </w:div>
            <w:div w:id="2133591717">
              <w:marLeft w:val="0"/>
              <w:marRight w:val="0"/>
              <w:marTop w:val="0"/>
              <w:marBottom w:val="0"/>
              <w:divBdr>
                <w:top w:val="none" w:sz="0" w:space="0" w:color="auto"/>
                <w:left w:val="none" w:sz="0" w:space="0" w:color="auto"/>
                <w:bottom w:val="none" w:sz="0" w:space="0" w:color="auto"/>
                <w:right w:val="none" w:sz="0" w:space="0" w:color="auto"/>
              </w:divBdr>
            </w:div>
            <w:div w:id="1785004120">
              <w:marLeft w:val="0"/>
              <w:marRight w:val="0"/>
              <w:marTop w:val="0"/>
              <w:marBottom w:val="0"/>
              <w:divBdr>
                <w:top w:val="none" w:sz="0" w:space="0" w:color="auto"/>
                <w:left w:val="none" w:sz="0" w:space="0" w:color="auto"/>
                <w:bottom w:val="none" w:sz="0" w:space="0" w:color="auto"/>
                <w:right w:val="none" w:sz="0" w:space="0" w:color="auto"/>
              </w:divBdr>
            </w:div>
            <w:div w:id="646519740">
              <w:marLeft w:val="0"/>
              <w:marRight w:val="0"/>
              <w:marTop w:val="0"/>
              <w:marBottom w:val="0"/>
              <w:divBdr>
                <w:top w:val="none" w:sz="0" w:space="0" w:color="auto"/>
                <w:left w:val="none" w:sz="0" w:space="0" w:color="auto"/>
                <w:bottom w:val="none" w:sz="0" w:space="0" w:color="auto"/>
                <w:right w:val="none" w:sz="0" w:space="0" w:color="auto"/>
              </w:divBdr>
            </w:div>
            <w:div w:id="360983594">
              <w:marLeft w:val="0"/>
              <w:marRight w:val="0"/>
              <w:marTop w:val="0"/>
              <w:marBottom w:val="0"/>
              <w:divBdr>
                <w:top w:val="none" w:sz="0" w:space="0" w:color="auto"/>
                <w:left w:val="none" w:sz="0" w:space="0" w:color="auto"/>
                <w:bottom w:val="none" w:sz="0" w:space="0" w:color="auto"/>
                <w:right w:val="none" w:sz="0" w:space="0" w:color="auto"/>
              </w:divBdr>
            </w:div>
            <w:div w:id="1451778844">
              <w:marLeft w:val="0"/>
              <w:marRight w:val="0"/>
              <w:marTop w:val="0"/>
              <w:marBottom w:val="0"/>
              <w:divBdr>
                <w:top w:val="none" w:sz="0" w:space="0" w:color="auto"/>
                <w:left w:val="none" w:sz="0" w:space="0" w:color="auto"/>
                <w:bottom w:val="none" w:sz="0" w:space="0" w:color="auto"/>
                <w:right w:val="none" w:sz="0" w:space="0" w:color="auto"/>
              </w:divBdr>
            </w:div>
            <w:div w:id="1569077413">
              <w:marLeft w:val="0"/>
              <w:marRight w:val="0"/>
              <w:marTop w:val="0"/>
              <w:marBottom w:val="0"/>
              <w:divBdr>
                <w:top w:val="none" w:sz="0" w:space="0" w:color="auto"/>
                <w:left w:val="none" w:sz="0" w:space="0" w:color="auto"/>
                <w:bottom w:val="none" w:sz="0" w:space="0" w:color="auto"/>
                <w:right w:val="none" w:sz="0" w:space="0" w:color="auto"/>
              </w:divBdr>
            </w:div>
            <w:div w:id="893585450">
              <w:marLeft w:val="0"/>
              <w:marRight w:val="0"/>
              <w:marTop w:val="0"/>
              <w:marBottom w:val="0"/>
              <w:divBdr>
                <w:top w:val="none" w:sz="0" w:space="0" w:color="auto"/>
                <w:left w:val="none" w:sz="0" w:space="0" w:color="auto"/>
                <w:bottom w:val="none" w:sz="0" w:space="0" w:color="auto"/>
                <w:right w:val="none" w:sz="0" w:space="0" w:color="auto"/>
              </w:divBdr>
            </w:div>
            <w:div w:id="1095788941">
              <w:marLeft w:val="0"/>
              <w:marRight w:val="0"/>
              <w:marTop w:val="0"/>
              <w:marBottom w:val="0"/>
              <w:divBdr>
                <w:top w:val="none" w:sz="0" w:space="0" w:color="auto"/>
                <w:left w:val="none" w:sz="0" w:space="0" w:color="auto"/>
                <w:bottom w:val="none" w:sz="0" w:space="0" w:color="auto"/>
                <w:right w:val="none" w:sz="0" w:space="0" w:color="auto"/>
              </w:divBdr>
            </w:div>
            <w:div w:id="1561206859">
              <w:marLeft w:val="0"/>
              <w:marRight w:val="0"/>
              <w:marTop w:val="0"/>
              <w:marBottom w:val="0"/>
              <w:divBdr>
                <w:top w:val="none" w:sz="0" w:space="0" w:color="auto"/>
                <w:left w:val="none" w:sz="0" w:space="0" w:color="auto"/>
                <w:bottom w:val="none" w:sz="0" w:space="0" w:color="auto"/>
                <w:right w:val="none" w:sz="0" w:space="0" w:color="auto"/>
              </w:divBdr>
            </w:div>
            <w:div w:id="2086486251">
              <w:marLeft w:val="0"/>
              <w:marRight w:val="0"/>
              <w:marTop w:val="0"/>
              <w:marBottom w:val="0"/>
              <w:divBdr>
                <w:top w:val="none" w:sz="0" w:space="0" w:color="auto"/>
                <w:left w:val="none" w:sz="0" w:space="0" w:color="auto"/>
                <w:bottom w:val="none" w:sz="0" w:space="0" w:color="auto"/>
                <w:right w:val="none" w:sz="0" w:space="0" w:color="auto"/>
              </w:divBdr>
            </w:div>
            <w:div w:id="121460579">
              <w:marLeft w:val="0"/>
              <w:marRight w:val="0"/>
              <w:marTop w:val="0"/>
              <w:marBottom w:val="0"/>
              <w:divBdr>
                <w:top w:val="none" w:sz="0" w:space="0" w:color="auto"/>
                <w:left w:val="none" w:sz="0" w:space="0" w:color="auto"/>
                <w:bottom w:val="none" w:sz="0" w:space="0" w:color="auto"/>
                <w:right w:val="none" w:sz="0" w:space="0" w:color="auto"/>
              </w:divBdr>
            </w:div>
            <w:div w:id="230315347">
              <w:marLeft w:val="0"/>
              <w:marRight w:val="0"/>
              <w:marTop w:val="0"/>
              <w:marBottom w:val="0"/>
              <w:divBdr>
                <w:top w:val="none" w:sz="0" w:space="0" w:color="auto"/>
                <w:left w:val="none" w:sz="0" w:space="0" w:color="auto"/>
                <w:bottom w:val="none" w:sz="0" w:space="0" w:color="auto"/>
                <w:right w:val="none" w:sz="0" w:space="0" w:color="auto"/>
              </w:divBdr>
            </w:div>
            <w:div w:id="2047362426">
              <w:marLeft w:val="0"/>
              <w:marRight w:val="0"/>
              <w:marTop w:val="0"/>
              <w:marBottom w:val="0"/>
              <w:divBdr>
                <w:top w:val="none" w:sz="0" w:space="0" w:color="auto"/>
                <w:left w:val="none" w:sz="0" w:space="0" w:color="auto"/>
                <w:bottom w:val="none" w:sz="0" w:space="0" w:color="auto"/>
                <w:right w:val="none" w:sz="0" w:space="0" w:color="auto"/>
              </w:divBdr>
            </w:div>
            <w:div w:id="1888908411">
              <w:marLeft w:val="0"/>
              <w:marRight w:val="0"/>
              <w:marTop w:val="0"/>
              <w:marBottom w:val="0"/>
              <w:divBdr>
                <w:top w:val="none" w:sz="0" w:space="0" w:color="auto"/>
                <w:left w:val="none" w:sz="0" w:space="0" w:color="auto"/>
                <w:bottom w:val="none" w:sz="0" w:space="0" w:color="auto"/>
                <w:right w:val="none" w:sz="0" w:space="0" w:color="auto"/>
              </w:divBdr>
            </w:div>
            <w:div w:id="1082919172">
              <w:marLeft w:val="0"/>
              <w:marRight w:val="0"/>
              <w:marTop w:val="0"/>
              <w:marBottom w:val="0"/>
              <w:divBdr>
                <w:top w:val="none" w:sz="0" w:space="0" w:color="auto"/>
                <w:left w:val="none" w:sz="0" w:space="0" w:color="auto"/>
                <w:bottom w:val="none" w:sz="0" w:space="0" w:color="auto"/>
                <w:right w:val="none" w:sz="0" w:space="0" w:color="auto"/>
              </w:divBdr>
            </w:div>
            <w:div w:id="1987271997">
              <w:marLeft w:val="0"/>
              <w:marRight w:val="0"/>
              <w:marTop w:val="0"/>
              <w:marBottom w:val="0"/>
              <w:divBdr>
                <w:top w:val="none" w:sz="0" w:space="0" w:color="auto"/>
                <w:left w:val="none" w:sz="0" w:space="0" w:color="auto"/>
                <w:bottom w:val="none" w:sz="0" w:space="0" w:color="auto"/>
                <w:right w:val="none" w:sz="0" w:space="0" w:color="auto"/>
              </w:divBdr>
            </w:div>
            <w:div w:id="554850044">
              <w:marLeft w:val="0"/>
              <w:marRight w:val="0"/>
              <w:marTop w:val="0"/>
              <w:marBottom w:val="0"/>
              <w:divBdr>
                <w:top w:val="none" w:sz="0" w:space="0" w:color="auto"/>
                <w:left w:val="none" w:sz="0" w:space="0" w:color="auto"/>
                <w:bottom w:val="none" w:sz="0" w:space="0" w:color="auto"/>
                <w:right w:val="none" w:sz="0" w:space="0" w:color="auto"/>
              </w:divBdr>
            </w:div>
            <w:div w:id="847250339">
              <w:marLeft w:val="0"/>
              <w:marRight w:val="0"/>
              <w:marTop w:val="0"/>
              <w:marBottom w:val="0"/>
              <w:divBdr>
                <w:top w:val="none" w:sz="0" w:space="0" w:color="auto"/>
                <w:left w:val="none" w:sz="0" w:space="0" w:color="auto"/>
                <w:bottom w:val="none" w:sz="0" w:space="0" w:color="auto"/>
                <w:right w:val="none" w:sz="0" w:space="0" w:color="auto"/>
              </w:divBdr>
            </w:div>
            <w:div w:id="352997568">
              <w:marLeft w:val="0"/>
              <w:marRight w:val="0"/>
              <w:marTop w:val="0"/>
              <w:marBottom w:val="0"/>
              <w:divBdr>
                <w:top w:val="none" w:sz="0" w:space="0" w:color="auto"/>
                <w:left w:val="none" w:sz="0" w:space="0" w:color="auto"/>
                <w:bottom w:val="none" w:sz="0" w:space="0" w:color="auto"/>
                <w:right w:val="none" w:sz="0" w:space="0" w:color="auto"/>
              </w:divBdr>
            </w:div>
            <w:div w:id="112360902">
              <w:marLeft w:val="0"/>
              <w:marRight w:val="0"/>
              <w:marTop w:val="0"/>
              <w:marBottom w:val="0"/>
              <w:divBdr>
                <w:top w:val="none" w:sz="0" w:space="0" w:color="auto"/>
                <w:left w:val="none" w:sz="0" w:space="0" w:color="auto"/>
                <w:bottom w:val="none" w:sz="0" w:space="0" w:color="auto"/>
                <w:right w:val="none" w:sz="0" w:space="0" w:color="auto"/>
              </w:divBdr>
            </w:div>
            <w:div w:id="834951096">
              <w:marLeft w:val="0"/>
              <w:marRight w:val="0"/>
              <w:marTop w:val="0"/>
              <w:marBottom w:val="0"/>
              <w:divBdr>
                <w:top w:val="none" w:sz="0" w:space="0" w:color="auto"/>
                <w:left w:val="none" w:sz="0" w:space="0" w:color="auto"/>
                <w:bottom w:val="none" w:sz="0" w:space="0" w:color="auto"/>
                <w:right w:val="none" w:sz="0" w:space="0" w:color="auto"/>
              </w:divBdr>
            </w:div>
            <w:div w:id="1121610003">
              <w:marLeft w:val="0"/>
              <w:marRight w:val="0"/>
              <w:marTop w:val="0"/>
              <w:marBottom w:val="0"/>
              <w:divBdr>
                <w:top w:val="none" w:sz="0" w:space="0" w:color="auto"/>
                <w:left w:val="none" w:sz="0" w:space="0" w:color="auto"/>
                <w:bottom w:val="none" w:sz="0" w:space="0" w:color="auto"/>
                <w:right w:val="none" w:sz="0" w:space="0" w:color="auto"/>
              </w:divBdr>
            </w:div>
            <w:div w:id="911356014">
              <w:marLeft w:val="0"/>
              <w:marRight w:val="0"/>
              <w:marTop w:val="0"/>
              <w:marBottom w:val="0"/>
              <w:divBdr>
                <w:top w:val="none" w:sz="0" w:space="0" w:color="auto"/>
                <w:left w:val="none" w:sz="0" w:space="0" w:color="auto"/>
                <w:bottom w:val="none" w:sz="0" w:space="0" w:color="auto"/>
                <w:right w:val="none" w:sz="0" w:space="0" w:color="auto"/>
              </w:divBdr>
            </w:div>
            <w:div w:id="216673957">
              <w:marLeft w:val="0"/>
              <w:marRight w:val="0"/>
              <w:marTop w:val="0"/>
              <w:marBottom w:val="0"/>
              <w:divBdr>
                <w:top w:val="none" w:sz="0" w:space="0" w:color="auto"/>
                <w:left w:val="none" w:sz="0" w:space="0" w:color="auto"/>
                <w:bottom w:val="none" w:sz="0" w:space="0" w:color="auto"/>
                <w:right w:val="none" w:sz="0" w:space="0" w:color="auto"/>
              </w:divBdr>
            </w:div>
            <w:div w:id="360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90315">
      <w:bodyDiv w:val="1"/>
      <w:marLeft w:val="0"/>
      <w:marRight w:val="0"/>
      <w:marTop w:val="0"/>
      <w:marBottom w:val="0"/>
      <w:divBdr>
        <w:top w:val="none" w:sz="0" w:space="0" w:color="auto"/>
        <w:left w:val="none" w:sz="0" w:space="0" w:color="auto"/>
        <w:bottom w:val="none" w:sz="0" w:space="0" w:color="auto"/>
        <w:right w:val="none" w:sz="0" w:space="0" w:color="auto"/>
      </w:divBdr>
    </w:div>
    <w:div w:id="1279796999">
      <w:bodyDiv w:val="1"/>
      <w:marLeft w:val="0"/>
      <w:marRight w:val="0"/>
      <w:marTop w:val="0"/>
      <w:marBottom w:val="0"/>
      <w:divBdr>
        <w:top w:val="none" w:sz="0" w:space="0" w:color="auto"/>
        <w:left w:val="none" w:sz="0" w:space="0" w:color="auto"/>
        <w:bottom w:val="none" w:sz="0" w:space="0" w:color="auto"/>
        <w:right w:val="none" w:sz="0" w:space="0" w:color="auto"/>
      </w:divBdr>
      <w:divsChild>
        <w:div w:id="633367442">
          <w:marLeft w:val="705"/>
          <w:marRight w:val="0"/>
          <w:marTop w:val="0"/>
          <w:marBottom w:val="0"/>
          <w:divBdr>
            <w:top w:val="none" w:sz="0" w:space="0" w:color="auto"/>
            <w:left w:val="none" w:sz="0" w:space="0" w:color="auto"/>
            <w:bottom w:val="none" w:sz="0" w:space="0" w:color="auto"/>
            <w:right w:val="none" w:sz="0" w:space="0" w:color="auto"/>
          </w:divBdr>
        </w:div>
        <w:div w:id="2090689528">
          <w:marLeft w:val="705"/>
          <w:marRight w:val="0"/>
          <w:marTop w:val="0"/>
          <w:marBottom w:val="0"/>
          <w:divBdr>
            <w:top w:val="none" w:sz="0" w:space="0" w:color="auto"/>
            <w:left w:val="none" w:sz="0" w:space="0" w:color="auto"/>
            <w:bottom w:val="none" w:sz="0" w:space="0" w:color="auto"/>
            <w:right w:val="none" w:sz="0" w:space="0" w:color="auto"/>
          </w:divBdr>
        </w:div>
        <w:div w:id="1515419646">
          <w:marLeft w:val="705"/>
          <w:marRight w:val="0"/>
          <w:marTop w:val="0"/>
          <w:marBottom w:val="0"/>
          <w:divBdr>
            <w:top w:val="none" w:sz="0" w:space="0" w:color="auto"/>
            <w:left w:val="none" w:sz="0" w:space="0" w:color="auto"/>
            <w:bottom w:val="none" w:sz="0" w:space="0" w:color="auto"/>
            <w:right w:val="none" w:sz="0" w:space="0" w:color="auto"/>
          </w:divBdr>
        </w:div>
        <w:div w:id="1231580083">
          <w:marLeft w:val="705"/>
          <w:marRight w:val="0"/>
          <w:marTop w:val="0"/>
          <w:marBottom w:val="0"/>
          <w:divBdr>
            <w:top w:val="none" w:sz="0" w:space="0" w:color="auto"/>
            <w:left w:val="none" w:sz="0" w:space="0" w:color="auto"/>
            <w:bottom w:val="none" w:sz="0" w:space="0" w:color="auto"/>
            <w:right w:val="none" w:sz="0" w:space="0" w:color="auto"/>
          </w:divBdr>
        </w:div>
      </w:divsChild>
    </w:div>
    <w:div w:id="1281035598">
      <w:bodyDiv w:val="1"/>
      <w:marLeft w:val="0"/>
      <w:marRight w:val="0"/>
      <w:marTop w:val="0"/>
      <w:marBottom w:val="0"/>
      <w:divBdr>
        <w:top w:val="none" w:sz="0" w:space="0" w:color="auto"/>
        <w:left w:val="none" w:sz="0" w:space="0" w:color="auto"/>
        <w:bottom w:val="none" w:sz="0" w:space="0" w:color="auto"/>
        <w:right w:val="none" w:sz="0" w:space="0" w:color="auto"/>
      </w:divBdr>
      <w:divsChild>
        <w:div w:id="304243911">
          <w:marLeft w:val="0"/>
          <w:marRight w:val="0"/>
          <w:marTop w:val="0"/>
          <w:marBottom w:val="0"/>
          <w:divBdr>
            <w:top w:val="none" w:sz="0" w:space="0" w:color="auto"/>
            <w:left w:val="none" w:sz="0" w:space="0" w:color="auto"/>
            <w:bottom w:val="none" w:sz="0" w:space="0" w:color="auto"/>
            <w:right w:val="none" w:sz="0" w:space="0" w:color="auto"/>
          </w:divBdr>
          <w:divsChild>
            <w:div w:id="375203022">
              <w:marLeft w:val="0"/>
              <w:marRight w:val="0"/>
              <w:marTop w:val="0"/>
              <w:marBottom w:val="0"/>
              <w:divBdr>
                <w:top w:val="none" w:sz="0" w:space="0" w:color="auto"/>
                <w:left w:val="none" w:sz="0" w:space="0" w:color="auto"/>
                <w:bottom w:val="none" w:sz="0" w:space="0" w:color="auto"/>
                <w:right w:val="none" w:sz="0" w:space="0" w:color="auto"/>
              </w:divBdr>
            </w:div>
            <w:div w:id="1984652105">
              <w:marLeft w:val="0"/>
              <w:marRight w:val="0"/>
              <w:marTop w:val="0"/>
              <w:marBottom w:val="0"/>
              <w:divBdr>
                <w:top w:val="none" w:sz="0" w:space="0" w:color="auto"/>
                <w:left w:val="none" w:sz="0" w:space="0" w:color="auto"/>
                <w:bottom w:val="none" w:sz="0" w:space="0" w:color="auto"/>
                <w:right w:val="none" w:sz="0" w:space="0" w:color="auto"/>
              </w:divBdr>
            </w:div>
            <w:div w:id="268634150">
              <w:marLeft w:val="0"/>
              <w:marRight w:val="0"/>
              <w:marTop w:val="0"/>
              <w:marBottom w:val="0"/>
              <w:divBdr>
                <w:top w:val="none" w:sz="0" w:space="0" w:color="auto"/>
                <w:left w:val="none" w:sz="0" w:space="0" w:color="auto"/>
                <w:bottom w:val="none" w:sz="0" w:space="0" w:color="auto"/>
                <w:right w:val="none" w:sz="0" w:space="0" w:color="auto"/>
              </w:divBdr>
            </w:div>
            <w:div w:id="290214248">
              <w:marLeft w:val="0"/>
              <w:marRight w:val="0"/>
              <w:marTop w:val="0"/>
              <w:marBottom w:val="0"/>
              <w:divBdr>
                <w:top w:val="none" w:sz="0" w:space="0" w:color="auto"/>
                <w:left w:val="none" w:sz="0" w:space="0" w:color="auto"/>
                <w:bottom w:val="none" w:sz="0" w:space="0" w:color="auto"/>
                <w:right w:val="none" w:sz="0" w:space="0" w:color="auto"/>
              </w:divBdr>
            </w:div>
            <w:div w:id="436171978">
              <w:marLeft w:val="0"/>
              <w:marRight w:val="0"/>
              <w:marTop w:val="0"/>
              <w:marBottom w:val="0"/>
              <w:divBdr>
                <w:top w:val="none" w:sz="0" w:space="0" w:color="auto"/>
                <w:left w:val="none" w:sz="0" w:space="0" w:color="auto"/>
                <w:bottom w:val="none" w:sz="0" w:space="0" w:color="auto"/>
                <w:right w:val="none" w:sz="0" w:space="0" w:color="auto"/>
              </w:divBdr>
            </w:div>
            <w:div w:id="657269837">
              <w:marLeft w:val="0"/>
              <w:marRight w:val="0"/>
              <w:marTop w:val="0"/>
              <w:marBottom w:val="0"/>
              <w:divBdr>
                <w:top w:val="none" w:sz="0" w:space="0" w:color="auto"/>
                <w:left w:val="none" w:sz="0" w:space="0" w:color="auto"/>
                <w:bottom w:val="none" w:sz="0" w:space="0" w:color="auto"/>
                <w:right w:val="none" w:sz="0" w:space="0" w:color="auto"/>
              </w:divBdr>
            </w:div>
            <w:div w:id="908731015">
              <w:marLeft w:val="0"/>
              <w:marRight w:val="0"/>
              <w:marTop w:val="0"/>
              <w:marBottom w:val="0"/>
              <w:divBdr>
                <w:top w:val="none" w:sz="0" w:space="0" w:color="auto"/>
                <w:left w:val="none" w:sz="0" w:space="0" w:color="auto"/>
                <w:bottom w:val="none" w:sz="0" w:space="0" w:color="auto"/>
                <w:right w:val="none" w:sz="0" w:space="0" w:color="auto"/>
              </w:divBdr>
            </w:div>
            <w:div w:id="521674782">
              <w:marLeft w:val="0"/>
              <w:marRight w:val="0"/>
              <w:marTop w:val="0"/>
              <w:marBottom w:val="0"/>
              <w:divBdr>
                <w:top w:val="none" w:sz="0" w:space="0" w:color="auto"/>
                <w:left w:val="none" w:sz="0" w:space="0" w:color="auto"/>
                <w:bottom w:val="none" w:sz="0" w:space="0" w:color="auto"/>
                <w:right w:val="none" w:sz="0" w:space="0" w:color="auto"/>
              </w:divBdr>
            </w:div>
            <w:div w:id="913780541">
              <w:marLeft w:val="0"/>
              <w:marRight w:val="0"/>
              <w:marTop w:val="0"/>
              <w:marBottom w:val="0"/>
              <w:divBdr>
                <w:top w:val="none" w:sz="0" w:space="0" w:color="auto"/>
                <w:left w:val="none" w:sz="0" w:space="0" w:color="auto"/>
                <w:bottom w:val="none" w:sz="0" w:space="0" w:color="auto"/>
                <w:right w:val="none" w:sz="0" w:space="0" w:color="auto"/>
              </w:divBdr>
            </w:div>
            <w:div w:id="1439056892">
              <w:marLeft w:val="0"/>
              <w:marRight w:val="0"/>
              <w:marTop w:val="0"/>
              <w:marBottom w:val="0"/>
              <w:divBdr>
                <w:top w:val="none" w:sz="0" w:space="0" w:color="auto"/>
                <w:left w:val="none" w:sz="0" w:space="0" w:color="auto"/>
                <w:bottom w:val="none" w:sz="0" w:space="0" w:color="auto"/>
                <w:right w:val="none" w:sz="0" w:space="0" w:color="auto"/>
              </w:divBdr>
            </w:div>
            <w:div w:id="1137449416">
              <w:marLeft w:val="0"/>
              <w:marRight w:val="0"/>
              <w:marTop w:val="0"/>
              <w:marBottom w:val="0"/>
              <w:divBdr>
                <w:top w:val="none" w:sz="0" w:space="0" w:color="auto"/>
                <w:left w:val="none" w:sz="0" w:space="0" w:color="auto"/>
                <w:bottom w:val="none" w:sz="0" w:space="0" w:color="auto"/>
                <w:right w:val="none" w:sz="0" w:space="0" w:color="auto"/>
              </w:divBdr>
            </w:div>
            <w:div w:id="375399511">
              <w:marLeft w:val="0"/>
              <w:marRight w:val="0"/>
              <w:marTop w:val="0"/>
              <w:marBottom w:val="0"/>
              <w:divBdr>
                <w:top w:val="none" w:sz="0" w:space="0" w:color="auto"/>
                <w:left w:val="none" w:sz="0" w:space="0" w:color="auto"/>
                <w:bottom w:val="none" w:sz="0" w:space="0" w:color="auto"/>
                <w:right w:val="none" w:sz="0" w:space="0" w:color="auto"/>
              </w:divBdr>
            </w:div>
            <w:div w:id="638806599">
              <w:marLeft w:val="0"/>
              <w:marRight w:val="0"/>
              <w:marTop w:val="0"/>
              <w:marBottom w:val="0"/>
              <w:divBdr>
                <w:top w:val="none" w:sz="0" w:space="0" w:color="auto"/>
                <w:left w:val="none" w:sz="0" w:space="0" w:color="auto"/>
                <w:bottom w:val="none" w:sz="0" w:space="0" w:color="auto"/>
                <w:right w:val="none" w:sz="0" w:space="0" w:color="auto"/>
              </w:divBdr>
            </w:div>
            <w:div w:id="1559783107">
              <w:marLeft w:val="0"/>
              <w:marRight w:val="0"/>
              <w:marTop w:val="0"/>
              <w:marBottom w:val="0"/>
              <w:divBdr>
                <w:top w:val="none" w:sz="0" w:space="0" w:color="auto"/>
                <w:left w:val="none" w:sz="0" w:space="0" w:color="auto"/>
                <w:bottom w:val="none" w:sz="0" w:space="0" w:color="auto"/>
                <w:right w:val="none" w:sz="0" w:space="0" w:color="auto"/>
              </w:divBdr>
            </w:div>
            <w:div w:id="1744795944">
              <w:marLeft w:val="0"/>
              <w:marRight w:val="0"/>
              <w:marTop w:val="0"/>
              <w:marBottom w:val="0"/>
              <w:divBdr>
                <w:top w:val="none" w:sz="0" w:space="0" w:color="auto"/>
                <w:left w:val="none" w:sz="0" w:space="0" w:color="auto"/>
                <w:bottom w:val="none" w:sz="0" w:space="0" w:color="auto"/>
                <w:right w:val="none" w:sz="0" w:space="0" w:color="auto"/>
              </w:divBdr>
            </w:div>
            <w:div w:id="268270953">
              <w:marLeft w:val="0"/>
              <w:marRight w:val="0"/>
              <w:marTop w:val="0"/>
              <w:marBottom w:val="0"/>
              <w:divBdr>
                <w:top w:val="none" w:sz="0" w:space="0" w:color="auto"/>
                <w:left w:val="none" w:sz="0" w:space="0" w:color="auto"/>
                <w:bottom w:val="none" w:sz="0" w:space="0" w:color="auto"/>
                <w:right w:val="none" w:sz="0" w:space="0" w:color="auto"/>
              </w:divBdr>
            </w:div>
            <w:div w:id="1485585921">
              <w:marLeft w:val="0"/>
              <w:marRight w:val="0"/>
              <w:marTop w:val="0"/>
              <w:marBottom w:val="0"/>
              <w:divBdr>
                <w:top w:val="none" w:sz="0" w:space="0" w:color="auto"/>
                <w:left w:val="none" w:sz="0" w:space="0" w:color="auto"/>
                <w:bottom w:val="none" w:sz="0" w:space="0" w:color="auto"/>
                <w:right w:val="none" w:sz="0" w:space="0" w:color="auto"/>
              </w:divBdr>
            </w:div>
            <w:div w:id="1017847757">
              <w:marLeft w:val="0"/>
              <w:marRight w:val="0"/>
              <w:marTop w:val="0"/>
              <w:marBottom w:val="0"/>
              <w:divBdr>
                <w:top w:val="none" w:sz="0" w:space="0" w:color="auto"/>
                <w:left w:val="none" w:sz="0" w:space="0" w:color="auto"/>
                <w:bottom w:val="none" w:sz="0" w:space="0" w:color="auto"/>
                <w:right w:val="none" w:sz="0" w:space="0" w:color="auto"/>
              </w:divBdr>
            </w:div>
            <w:div w:id="2102481289">
              <w:marLeft w:val="0"/>
              <w:marRight w:val="0"/>
              <w:marTop w:val="0"/>
              <w:marBottom w:val="0"/>
              <w:divBdr>
                <w:top w:val="none" w:sz="0" w:space="0" w:color="auto"/>
                <w:left w:val="none" w:sz="0" w:space="0" w:color="auto"/>
                <w:bottom w:val="none" w:sz="0" w:space="0" w:color="auto"/>
                <w:right w:val="none" w:sz="0" w:space="0" w:color="auto"/>
              </w:divBdr>
            </w:div>
            <w:div w:id="229000305">
              <w:marLeft w:val="0"/>
              <w:marRight w:val="0"/>
              <w:marTop w:val="0"/>
              <w:marBottom w:val="0"/>
              <w:divBdr>
                <w:top w:val="none" w:sz="0" w:space="0" w:color="auto"/>
                <w:left w:val="none" w:sz="0" w:space="0" w:color="auto"/>
                <w:bottom w:val="none" w:sz="0" w:space="0" w:color="auto"/>
                <w:right w:val="none" w:sz="0" w:space="0" w:color="auto"/>
              </w:divBdr>
            </w:div>
            <w:div w:id="747531561">
              <w:marLeft w:val="0"/>
              <w:marRight w:val="0"/>
              <w:marTop w:val="0"/>
              <w:marBottom w:val="0"/>
              <w:divBdr>
                <w:top w:val="none" w:sz="0" w:space="0" w:color="auto"/>
                <w:left w:val="none" w:sz="0" w:space="0" w:color="auto"/>
                <w:bottom w:val="none" w:sz="0" w:space="0" w:color="auto"/>
                <w:right w:val="none" w:sz="0" w:space="0" w:color="auto"/>
              </w:divBdr>
            </w:div>
            <w:div w:id="1415276111">
              <w:marLeft w:val="0"/>
              <w:marRight w:val="0"/>
              <w:marTop w:val="0"/>
              <w:marBottom w:val="0"/>
              <w:divBdr>
                <w:top w:val="none" w:sz="0" w:space="0" w:color="auto"/>
                <w:left w:val="none" w:sz="0" w:space="0" w:color="auto"/>
                <w:bottom w:val="none" w:sz="0" w:space="0" w:color="auto"/>
                <w:right w:val="none" w:sz="0" w:space="0" w:color="auto"/>
              </w:divBdr>
            </w:div>
            <w:div w:id="336200003">
              <w:marLeft w:val="0"/>
              <w:marRight w:val="0"/>
              <w:marTop w:val="0"/>
              <w:marBottom w:val="0"/>
              <w:divBdr>
                <w:top w:val="none" w:sz="0" w:space="0" w:color="auto"/>
                <w:left w:val="none" w:sz="0" w:space="0" w:color="auto"/>
                <w:bottom w:val="none" w:sz="0" w:space="0" w:color="auto"/>
                <w:right w:val="none" w:sz="0" w:space="0" w:color="auto"/>
              </w:divBdr>
            </w:div>
            <w:div w:id="2099054179">
              <w:marLeft w:val="0"/>
              <w:marRight w:val="0"/>
              <w:marTop w:val="0"/>
              <w:marBottom w:val="0"/>
              <w:divBdr>
                <w:top w:val="none" w:sz="0" w:space="0" w:color="auto"/>
                <w:left w:val="none" w:sz="0" w:space="0" w:color="auto"/>
                <w:bottom w:val="none" w:sz="0" w:space="0" w:color="auto"/>
                <w:right w:val="none" w:sz="0" w:space="0" w:color="auto"/>
              </w:divBdr>
            </w:div>
            <w:div w:id="473329239">
              <w:marLeft w:val="0"/>
              <w:marRight w:val="0"/>
              <w:marTop w:val="0"/>
              <w:marBottom w:val="0"/>
              <w:divBdr>
                <w:top w:val="none" w:sz="0" w:space="0" w:color="auto"/>
                <w:left w:val="none" w:sz="0" w:space="0" w:color="auto"/>
                <w:bottom w:val="none" w:sz="0" w:space="0" w:color="auto"/>
                <w:right w:val="none" w:sz="0" w:space="0" w:color="auto"/>
              </w:divBdr>
            </w:div>
            <w:div w:id="397285812">
              <w:marLeft w:val="0"/>
              <w:marRight w:val="0"/>
              <w:marTop w:val="0"/>
              <w:marBottom w:val="0"/>
              <w:divBdr>
                <w:top w:val="none" w:sz="0" w:space="0" w:color="auto"/>
                <w:left w:val="none" w:sz="0" w:space="0" w:color="auto"/>
                <w:bottom w:val="none" w:sz="0" w:space="0" w:color="auto"/>
                <w:right w:val="none" w:sz="0" w:space="0" w:color="auto"/>
              </w:divBdr>
            </w:div>
            <w:div w:id="426194754">
              <w:marLeft w:val="0"/>
              <w:marRight w:val="0"/>
              <w:marTop w:val="0"/>
              <w:marBottom w:val="0"/>
              <w:divBdr>
                <w:top w:val="none" w:sz="0" w:space="0" w:color="auto"/>
                <w:left w:val="none" w:sz="0" w:space="0" w:color="auto"/>
                <w:bottom w:val="none" w:sz="0" w:space="0" w:color="auto"/>
                <w:right w:val="none" w:sz="0" w:space="0" w:color="auto"/>
              </w:divBdr>
            </w:div>
            <w:div w:id="2114326277">
              <w:marLeft w:val="0"/>
              <w:marRight w:val="0"/>
              <w:marTop w:val="0"/>
              <w:marBottom w:val="0"/>
              <w:divBdr>
                <w:top w:val="none" w:sz="0" w:space="0" w:color="auto"/>
                <w:left w:val="none" w:sz="0" w:space="0" w:color="auto"/>
                <w:bottom w:val="none" w:sz="0" w:space="0" w:color="auto"/>
                <w:right w:val="none" w:sz="0" w:space="0" w:color="auto"/>
              </w:divBdr>
            </w:div>
            <w:div w:id="1348092171">
              <w:marLeft w:val="0"/>
              <w:marRight w:val="0"/>
              <w:marTop w:val="0"/>
              <w:marBottom w:val="0"/>
              <w:divBdr>
                <w:top w:val="none" w:sz="0" w:space="0" w:color="auto"/>
                <w:left w:val="none" w:sz="0" w:space="0" w:color="auto"/>
                <w:bottom w:val="none" w:sz="0" w:space="0" w:color="auto"/>
                <w:right w:val="none" w:sz="0" w:space="0" w:color="auto"/>
              </w:divBdr>
            </w:div>
            <w:div w:id="1411582316">
              <w:marLeft w:val="0"/>
              <w:marRight w:val="0"/>
              <w:marTop w:val="0"/>
              <w:marBottom w:val="0"/>
              <w:divBdr>
                <w:top w:val="none" w:sz="0" w:space="0" w:color="auto"/>
                <w:left w:val="none" w:sz="0" w:space="0" w:color="auto"/>
                <w:bottom w:val="none" w:sz="0" w:space="0" w:color="auto"/>
                <w:right w:val="none" w:sz="0" w:space="0" w:color="auto"/>
              </w:divBdr>
            </w:div>
            <w:div w:id="1920482434">
              <w:marLeft w:val="0"/>
              <w:marRight w:val="0"/>
              <w:marTop w:val="0"/>
              <w:marBottom w:val="0"/>
              <w:divBdr>
                <w:top w:val="none" w:sz="0" w:space="0" w:color="auto"/>
                <w:left w:val="none" w:sz="0" w:space="0" w:color="auto"/>
                <w:bottom w:val="none" w:sz="0" w:space="0" w:color="auto"/>
                <w:right w:val="none" w:sz="0" w:space="0" w:color="auto"/>
              </w:divBdr>
            </w:div>
            <w:div w:id="1704750675">
              <w:marLeft w:val="0"/>
              <w:marRight w:val="0"/>
              <w:marTop w:val="0"/>
              <w:marBottom w:val="0"/>
              <w:divBdr>
                <w:top w:val="none" w:sz="0" w:space="0" w:color="auto"/>
                <w:left w:val="none" w:sz="0" w:space="0" w:color="auto"/>
                <w:bottom w:val="none" w:sz="0" w:space="0" w:color="auto"/>
                <w:right w:val="none" w:sz="0" w:space="0" w:color="auto"/>
              </w:divBdr>
            </w:div>
            <w:div w:id="269506736">
              <w:marLeft w:val="0"/>
              <w:marRight w:val="0"/>
              <w:marTop w:val="0"/>
              <w:marBottom w:val="0"/>
              <w:divBdr>
                <w:top w:val="none" w:sz="0" w:space="0" w:color="auto"/>
                <w:left w:val="none" w:sz="0" w:space="0" w:color="auto"/>
                <w:bottom w:val="none" w:sz="0" w:space="0" w:color="auto"/>
                <w:right w:val="none" w:sz="0" w:space="0" w:color="auto"/>
              </w:divBdr>
            </w:div>
            <w:div w:id="2138252624">
              <w:marLeft w:val="0"/>
              <w:marRight w:val="0"/>
              <w:marTop w:val="0"/>
              <w:marBottom w:val="0"/>
              <w:divBdr>
                <w:top w:val="none" w:sz="0" w:space="0" w:color="auto"/>
                <w:left w:val="none" w:sz="0" w:space="0" w:color="auto"/>
                <w:bottom w:val="none" w:sz="0" w:space="0" w:color="auto"/>
                <w:right w:val="none" w:sz="0" w:space="0" w:color="auto"/>
              </w:divBdr>
            </w:div>
            <w:div w:id="2047023658">
              <w:marLeft w:val="0"/>
              <w:marRight w:val="0"/>
              <w:marTop w:val="0"/>
              <w:marBottom w:val="0"/>
              <w:divBdr>
                <w:top w:val="none" w:sz="0" w:space="0" w:color="auto"/>
                <w:left w:val="none" w:sz="0" w:space="0" w:color="auto"/>
                <w:bottom w:val="none" w:sz="0" w:space="0" w:color="auto"/>
                <w:right w:val="none" w:sz="0" w:space="0" w:color="auto"/>
              </w:divBdr>
            </w:div>
            <w:div w:id="1610357133">
              <w:marLeft w:val="0"/>
              <w:marRight w:val="0"/>
              <w:marTop w:val="0"/>
              <w:marBottom w:val="0"/>
              <w:divBdr>
                <w:top w:val="none" w:sz="0" w:space="0" w:color="auto"/>
                <w:left w:val="none" w:sz="0" w:space="0" w:color="auto"/>
                <w:bottom w:val="none" w:sz="0" w:space="0" w:color="auto"/>
                <w:right w:val="none" w:sz="0" w:space="0" w:color="auto"/>
              </w:divBdr>
            </w:div>
            <w:div w:id="1051226448">
              <w:marLeft w:val="0"/>
              <w:marRight w:val="0"/>
              <w:marTop w:val="0"/>
              <w:marBottom w:val="0"/>
              <w:divBdr>
                <w:top w:val="none" w:sz="0" w:space="0" w:color="auto"/>
                <w:left w:val="none" w:sz="0" w:space="0" w:color="auto"/>
                <w:bottom w:val="none" w:sz="0" w:space="0" w:color="auto"/>
                <w:right w:val="none" w:sz="0" w:space="0" w:color="auto"/>
              </w:divBdr>
            </w:div>
            <w:div w:id="1183470405">
              <w:marLeft w:val="0"/>
              <w:marRight w:val="0"/>
              <w:marTop w:val="0"/>
              <w:marBottom w:val="0"/>
              <w:divBdr>
                <w:top w:val="none" w:sz="0" w:space="0" w:color="auto"/>
                <w:left w:val="none" w:sz="0" w:space="0" w:color="auto"/>
                <w:bottom w:val="none" w:sz="0" w:space="0" w:color="auto"/>
                <w:right w:val="none" w:sz="0" w:space="0" w:color="auto"/>
              </w:divBdr>
            </w:div>
            <w:div w:id="748040552">
              <w:marLeft w:val="0"/>
              <w:marRight w:val="0"/>
              <w:marTop w:val="0"/>
              <w:marBottom w:val="0"/>
              <w:divBdr>
                <w:top w:val="none" w:sz="0" w:space="0" w:color="auto"/>
                <w:left w:val="none" w:sz="0" w:space="0" w:color="auto"/>
                <w:bottom w:val="none" w:sz="0" w:space="0" w:color="auto"/>
                <w:right w:val="none" w:sz="0" w:space="0" w:color="auto"/>
              </w:divBdr>
            </w:div>
            <w:div w:id="1753043806">
              <w:marLeft w:val="0"/>
              <w:marRight w:val="0"/>
              <w:marTop w:val="0"/>
              <w:marBottom w:val="0"/>
              <w:divBdr>
                <w:top w:val="none" w:sz="0" w:space="0" w:color="auto"/>
                <w:left w:val="none" w:sz="0" w:space="0" w:color="auto"/>
                <w:bottom w:val="none" w:sz="0" w:space="0" w:color="auto"/>
                <w:right w:val="none" w:sz="0" w:space="0" w:color="auto"/>
              </w:divBdr>
            </w:div>
            <w:div w:id="1766654499">
              <w:marLeft w:val="0"/>
              <w:marRight w:val="0"/>
              <w:marTop w:val="0"/>
              <w:marBottom w:val="0"/>
              <w:divBdr>
                <w:top w:val="none" w:sz="0" w:space="0" w:color="auto"/>
                <w:left w:val="none" w:sz="0" w:space="0" w:color="auto"/>
                <w:bottom w:val="none" w:sz="0" w:space="0" w:color="auto"/>
                <w:right w:val="none" w:sz="0" w:space="0" w:color="auto"/>
              </w:divBdr>
            </w:div>
            <w:div w:id="206644490">
              <w:marLeft w:val="0"/>
              <w:marRight w:val="0"/>
              <w:marTop w:val="0"/>
              <w:marBottom w:val="0"/>
              <w:divBdr>
                <w:top w:val="none" w:sz="0" w:space="0" w:color="auto"/>
                <w:left w:val="none" w:sz="0" w:space="0" w:color="auto"/>
                <w:bottom w:val="none" w:sz="0" w:space="0" w:color="auto"/>
                <w:right w:val="none" w:sz="0" w:space="0" w:color="auto"/>
              </w:divBdr>
            </w:div>
            <w:div w:id="2012487729">
              <w:marLeft w:val="0"/>
              <w:marRight w:val="0"/>
              <w:marTop w:val="0"/>
              <w:marBottom w:val="0"/>
              <w:divBdr>
                <w:top w:val="none" w:sz="0" w:space="0" w:color="auto"/>
                <w:left w:val="none" w:sz="0" w:space="0" w:color="auto"/>
                <w:bottom w:val="none" w:sz="0" w:space="0" w:color="auto"/>
                <w:right w:val="none" w:sz="0" w:space="0" w:color="auto"/>
              </w:divBdr>
            </w:div>
            <w:div w:id="264045518">
              <w:marLeft w:val="0"/>
              <w:marRight w:val="0"/>
              <w:marTop w:val="0"/>
              <w:marBottom w:val="0"/>
              <w:divBdr>
                <w:top w:val="none" w:sz="0" w:space="0" w:color="auto"/>
                <w:left w:val="none" w:sz="0" w:space="0" w:color="auto"/>
                <w:bottom w:val="none" w:sz="0" w:space="0" w:color="auto"/>
                <w:right w:val="none" w:sz="0" w:space="0" w:color="auto"/>
              </w:divBdr>
            </w:div>
            <w:div w:id="1885143591">
              <w:marLeft w:val="0"/>
              <w:marRight w:val="0"/>
              <w:marTop w:val="0"/>
              <w:marBottom w:val="0"/>
              <w:divBdr>
                <w:top w:val="none" w:sz="0" w:space="0" w:color="auto"/>
                <w:left w:val="none" w:sz="0" w:space="0" w:color="auto"/>
                <w:bottom w:val="none" w:sz="0" w:space="0" w:color="auto"/>
                <w:right w:val="none" w:sz="0" w:space="0" w:color="auto"/>
              </w:divBdr>
            </w:div>
            <w:div w:id="302581388">
              <w:marLeft w:val="0"/>
              <w:marRight w:val="0"/>
              <w:marTop w:val="0"/>
              <w:marBottom w:val="0"/>
              <w:divBdr>
                <w:top w:val="none" w:sz="0" w:space="0" w:color="auto"/>
                <w:left w:val="none" w:sz="0" w:space="0" w:color="auto"/>
                <w:bottom w:val="none" w:sz="0" w:space="0" w:color="auto"/>
                <w:right w:val="none" w:sz="0" w:space="0" w:color="auto"/>
              </w:divBdr>
            </w:div>
            <w:div w:id="781614842">
              <w:marLeft w:val="0"/>
              <w:marRight w:val="0"/>
              <w:marTop w:val="0"/>
              <w:marBottom w:val="0"/>
              <w:divBdr>
                <w:top w:val="none" w:sz="0" w:space="0" w:color="auto"/>
                <w:left w:val="none" w:sz="0" w:space="0" w:color="auto"/>
                <w:bottom w:val="none" w:sz="0" w:space="0" w:color="auto"/>
                <w:right w:val="none" w:sz="0" w:space="0" w:color="auto"/>
              </w:divBdr>
            </w:div>
            <w:div w:id="2041931237">
              <w:marLeft w:val="0"/>
              <w:marRight w:val="0"/>
              <w:marTop w:val="0"/>
              <w:marBottom w:val="0"/>
              <w:divBdr>
                <w:top w:val="none" w:sz="0" w:space="0" w:color="auto"/>
                <w:left w:val="none" w:sz="0" w:space="0" w:color="auto"/>
                <w:bottom w:val="none" w:sz="0" w:space="0" w:color="auto"/>
                <w:right w:val="none" w:sz="0" w:space="0" w:color="auto"/>
              </w:divBdr>
            </w:div>
            <w:div w:id="962610620">
              <w:marLeft w:val="0"/>
              <w:marRight w:val="0"/>
              <w:marTop w:val="0"/>
              <w:marBottom w:val="0"/>
              <w:divBdr>
                <w:top w:val="none" w:sz="0" w:space="0" w:color="auto"/>
                <w:left w:val="none" w:sz="0" w:space="0" w:color="auto"/>
                <w:bottom w:val="none" w:sz="0" w:space="0" w:color="auto"/>
                <w:right w:val="none" w:sz="0" w:space="0" w:color="auto"/>
              </w:divBdr>
            </w:div>
            <w:div w:id="1255935732">
              <w:marLeft w:val="0"/>
              <w:marRight w:val="0"/>
              <w:marTop w:val="0"/>
              <w:marBottom w:val="0"/>
              <w:divBdr>
                <w:top w:val="none" w:sz="0" w:space="0" w:color="auto"/>
                <w:left w:val="none" w:sz="0" w:space="0" w:color="auto"/>
                <w:bottom w:val="none" w:sz="0" w:space="0" w:color="auto"/>
                <w:right w:val="none" w:sz="0" w:space="0" w:color="auto"/>
              </w:divBdr>
            </w:div>
            <w:div w:id="816261893">
              <w:marLeft w:val="0"/>
              <w:marRight w:val="0"/>
              <w:marTop w:val="0"/>
              <w:marBottom w:val="0"/>
              <w:divBdr>
                <w:top w:val="none" w:sz="0" w:space="0" w:color="auto"/>
                <w:left w:val="none" w:sz="0" w:space="0" w:color="auto"/>
                <w:bottom w:val="none" w:sz="0" w:space="0" w:color="auto"/>
                <w:right w:val="none" w:sz="0" w:space="0" w:color="auto"/>
              </w:divBdr>
            </w:div>
            <w:div w:id="68385638">
              <w:marLeft w:val="0"/>
              <w:marRight w:val="0"/>
              <w:marTop w:val="0"/>
              <w:marBottom w:val="0"/>
              <w:divBdr>
                <w:top w:val="none" w:sz="0" w:space="0" w:color="auto"/>
                <w:left w:val="none" w:sz="0" w:space="0" w:color="auto"/>
                <w:bottom w:val="none" w:sz="0" w:space="0" w:color="auto"/>
                <w:right w:val="none" w:sz="0" w:space="0" w:color="auto"/>
              </w:divBdr>
            </w:div>
            <w:div w:id="617957352">
              <w:marLeft w:val="0"/>
              <w:marRight w:val="0"/>
              <w:marTop w:val="0"/>
              <w:marBottom w:val="0"/>
              <w:divBdr>
                <w:top w:val="none" w:sz="0" w:space="0" w:color="auto"/>
                <w:left w:val="none" w:sz="0" w:space="0" w:color="auto"/>
                <w:bottom w:val="none" w:sz="0" w:space="0" w:color="auto"/>
                <w:right w:val="none" w:sz="0" w:space="0" w:color="auto"/>
              </w:divBdr>
            </w:div>
            <w:div w:id="1032221706">
              <w:marLeft w:val="0"/>
              <w:marRight w:val="0"/>
              <w:marTop w:val="0"/>
              <w:marBottom w:val="0"/>
              <w:divBdr>
                <w:top w:val="none" w:sz="0" w:space="0" w:color="auto"/>
                <w:left w:val="none" w:sz="0" w:space="0" w:color="auto"/>
                <w:bottom w:val="none" w:sz="0" w:space="0" w:color="auto"/>
                <w:right w:val="none" w:sz="0" w:space="0" w:color="auto"/>
              </w:divBdr>
            </w:div>
            <w:div w:id="1176647733">
              <w:marLeft w:val="0"/>
              <w:marRight w:val="0"/>
              <w:marTop w:val="0"/>
              <w:marBottom w:val="0"/>
              <w:divBdr>
                <w:top w:val="none" w:sz="0" w:space="0" w:color="auto"/>
                <w:left w:val="none" w:sz="0" w:space="0" w:color="auto"/>
                <w:bottom w:val="none" w:sz="0" w:space="0" w:color="auto"/>
                <w:right w:val="none" w:sz="0" w:space="0" w:color="auto"/>
              </w:divBdr>
            </w:div>
            <w:div w:id="1353871373">
              <w:marLeft w:val="0"/>
              <w:marRight w:val="0"/>
              <w:marTop w:val="0"/>
              <w:marBottom w:val="0"/>
              <w:divBdr>
                <w:top w:val="none" w:sz="0" w:space="0" w:color="auto"/>
                <w:left w:val="none" w:sz="0" w:space="0" w:color="auto"/>
                <w:bottom w:val="none" w:sz="0" w:space="0" w:color="auto"/>
                <w:right w:val="none" w:sz="0" w:space="0" w:color="auto"/>
              </w:divBdr>
            </w:div>
            <w:div w:id="1126117650">
              <w:marLeft w:val="0"/>
              <w:marRight w:val="0"/>
              <w:marTop w:val="0"/>
              <w:marBottom w:val="0"/>
              <w:divBdr>
                <w:top w:val="none" w:sz="0" w:space="0" w:color="auto"/>
                <w:left w:val="none" w:sz="0" w:space="0" w:color="auto"/>
                <w:bottom w:val="none" w:sz="0" w:space="0" w:color="auto"/>
                <w:right w:val="none" w:sz="0" w:space="0" w:color="auto"/>
              </w:divBdr>
            </w:div>
            <w:div w:id="86656323">
              <w:marLeft w:val="0"/>
              <w:marRight w:val="0"/>
              <w:marTop w:val="0"/>
              <w:marBottom w:val="0"/>
              <w:divBdr>
                <w:top w:val="none" w:sz="0" w:space="0" w:color="auto"/>
                <w:left w:val="none" w:sz="0" w:space="0" w:color="auto"/>
                <w:bottom w:val="none" w:sz="0" w:space="0" w:color="auto"/>
                <w:right w:val="none" w:sz="0" w:space="0" w:color="auto"/>
              </w:divBdr>
            </w:div>
            <w:div w:id="715855240">
              <w:marLeft w:val="0"/>
              <w:marRight w:val="0"/>
              <w:marTop w:val="0"/>
              <w:marBottom w:val="0"/>
              <w:divBdr>
                <w:top w:val="none" w:sz="0" w:space="0" w:color="auto"/>
                <w:left w:val="none" w:sz="0" w:space="0" w:color="auto"/>
                <w:bottom w:val="none" w:sz="0" w:space="0" w:color="auto"/>
                <w:right w:val="none" w:sz="0" w:space="0" w:color="auto"/>
              </w:divBdr>
            </w:div>
            <w:div w:id="239291949">
              <w:marLeft w:val="0"/>
              <w:marRight w:val="0"/>
              <w:marTop w:val="0"/>
              <w:marBottom w:val="0"/>
              <w:divBdr>
                <w:top w:val="none" w:sz="0" w:space="0" w:color="auto"/>
                <w:left w:val="none" w:sz="0" w:space="0" w:color="auto"/>
                <w:bottom w:val="none" w:sz="0" w:space="0" w:color="auto"/>
                <w:right w:val="none" w:sz="0" w:space="0" w:color="auto"/>
              </w:divBdr>
            </w:div>
            <w:div w:id="804541154">
              <w:marLeft w:val="0"/>
              <w:marRight w:val="0"/>
              <w:marTop w:val="0"/>
              <w:marBottom w:val="0"/>
              <w:divBdr>
                <w:top w:val="none" w:sz="0" w:space="0" w:color="auto"/>
                <w:left w:val="none" w:sz="0" w:space="0" w:color="auto"/>
                <w:bottom w:val="none" w:sz="0" w:space="0" w:color="auto"/>
                <w:right w:val="none" w:sz="0" w:space="0" w:color="auto"/>
              </w:divBdr>
            </w:div>
            <w:div w:id="1440682315">
              <w:marLeft w:val="0"/>
              <w:marRight w:val="0"/>
              <w:marTop w:val="0"/>
              <w:marBottom w:val="0"/>
              <w:divBdr>
                <w:top w:val="none" w:sz="0" w:space="0" w:color="auto"/>
                <w:left w:val="none" w:sz="0" w:space="0" w:color="auto"/>
                <w:bottom w:val="none" w:sz="0" w:space="0" w:color="auto"/>
                <w:right w:val="none" w:sz="0" w:space="0" w:color="auto"/>
              </w:divBdr>
            </w:div>
            <w:div w:id="1829788609">
              <w:marLeft w:val="0"/>
              <w:marRight w:val="0"/>
              <w:marTop w:val="0"/>
              <w:marBottom w:val="0"/>
              <w:divBdr>
                <w:top w:val="none" w:sz="0" w:space="0" w:color="auto"/>
                <w:left w:val="none" w:sz="0" w:space="0" w:color="auto"/>
                <w:bottom w:val="none" w:sz="0" w:space="0" w:color="auto"/>
                <w:right w:val="none" w:sz="0" w:space="0" w:color="auto"/>
              </w:divBdr>
            </w:div>
            <w:div w:id="435102120">
              <w:marLeft w:val="0"/>
              <w:marRight w:val="0"/>
              <w:marTop w:val="0"/>
              <w:marBottom w:val="0"/>
              <w:divBdr>
                <w:top w:val="none" w:sz="0" w:space="0" w:color="auto"/>
                <w:left w:val="none" w:sz="0" w:space="0" w:color="auto"/>
                <w:bottom w:val="none" w:sz="0" w:space="0" w:color="auto"/>
                <w:right w:val="none" w:sz="0" w:space="0" w:color="auto"/>
              </w:divBdr>
            </w:div>
            <w:div w:id="871066359">
              <w:marLeft w:val="0"/>
              <w:marRight w:val="0"/>
              <w:marTop w:val="0"/>
              <w:marBottom w:val="0"/>
              <w:divBdr>
                <w:top w:val="none" w:sz="0" w:space="0" w:color="auto"/>
                <w:left w:val="none" w:sz="0" w:space="0" w:color="auto"/>
                <w:bottom w:val="none" w:sz="0" w:space="0" w:color="auto"/>
                <w:right w:val="none" w:sz="0" w:space="0" w:color="auto"/>
              </w:divBdr>
            </w:div>
            <w:div w:id="934165741">
              <w:marLeft w:val="0"/>
              <w:marRight w:val="0"/>
              <w:marTop w:val="0"/>
              <w:marBottom w:val="0"/>
              <w:divBdr>
                <w:top w:val="none" w:sz="0" w:space="0" w:color="auto"/>
                <w:left w:val="none" w:sz="0" w:space="0" w:color="auto"/>
                <w:bottom w:val="none" w:sz="0" w:space="0" w:color="auto"/>
                <w:right w:val="none" w:sz="0" w:space="0" w:color="auto"/>
              </w:divBdr>
            </w:div>
            <w:div w:id="2083286156">
              <w:marLeft w:val="0"/>
              <w:marRight w:val="0"/>
              <w:marTop w:val="0"/>
              <w:marBottom w:val="0"/>
              <w:divBdr>
                <w:top w:val="none" w:sz="0" w:space="0" w:color="auto"/>
                <w:left w:val="none" w:sz="0" w:space="0" w:color="auto"/>
                <w:bottom w:val="none" w:sz="0" w:space="0" w:color="auto"/>
                <w:right w:val="none" w:sz="0" w:space="0" w:color="auto"/>
              </w:divBdr>
            </w:div>
            <w:div w:id="1568955572">
              <w:marLeft w:val="0"/>
              <w:marRight w:val="0"/>
              <w:marTop w:val="0"/>
              <w:marBottom w:val="0"/>
              <w:divBdr>
                <w:top w:val="none" w:sz="0" w:space="0" w:color="auto"/>
                <w:left w:val="none" w:sz="0" w:space="0" w:color="auto"/>
                <w:bottom w:val="none" w:sz="0" w:space="0" w:color="auto"/>
                <w:right w:val="none" w:sz="0" w:space="0" w:color="auto"/>
              </w:divBdr>
            </w:div>
            <w:div w:id="1987515495">
              <w:marLeft w:val="0"/>
              <w:marRight w:val="0"/>
              <w:marTop w:val="0"/>
              <w:marBottom w:val="0"/>
              <w:divBdr>
                <w:top w:val="none" w:sz="0" w:space="0" w:color="auto"/>
                <w:left w:val="none" w:sz="0" w:space="0" w:color="auto"/>
                <w:bottom w:val="none" w:sz="0" w:space="0" w:color="auto"/>
                <w:right w:val="none" w:sz="0" w:space="0" w:color="auto"/>
              </w:divBdr>
            </w:div>
            <w:div w:id="1332635119">
              <w:marLeft w:val="0"/>
              <w:marRight w:val="0"/>
              <w:marTop w:val="0"/>
              <w:marBottom w:val="0"/>
              <w:divBdr>
                <w:top w:val="none" w:sz="0" w:space="0" w:color="auto"/>
                <w:left w:val="none" w:sz="0" w:space="0" w:color="auto"/>
                <w:bottom w:val="none" w:sz="0" w:space="0" w:color="auto"/>
                <w:right w:val="none" w:sz="0" w:space="0" w:color="auto"/>
              </w:divBdr>
            </w:div>
            <w:div w:id="974674249">
              <w:marLeft w:val="0"/>
              <w:marRight w:val="0"/>
              <w:marTop w:val="0"/>
              <w:marBottom w:val="0"/>
              <w:divBdr>
                <w:top w:val="none" w:sz="0" w:space="0" w:color="auto"/>
                <w:left w:val="none" w:sz="0" w:space="0" w:color="auto"/>
                <w:bottom w:val="none" w:sz="0" w:space="0" w:color="auto"/>
                <w:right w:val="none" w:sz="0" w:space="0" w:color="auto"/>
              </w:divBdr>
            </w:div>
            <w:div w:id="1645810843">
              <w:marLeft w:val="0"/>
              <w:marRight w:val="0"/>
              <w:marTop w:val="0"/>
              <w:marBottom w:val="0"/>
              <w:divBdr>
                <w:top w:val="none" w:sz="0" w:space="0" w:color="auto"/>
                <w:left w:val="none" w:sz="0" w:space="0" w:color="auto"/>
                <w:bottom w:val="none" w:sz="0" w:space="0" w:color="auto"/>
                <w:right w:val="none" w:sz="0" w:space="0" w:color="auto"/>
              </w:divBdr>
            </w:div>
            <w:div w:id="288827585">
              <w:marLeft w:val="0"/>
              <w:marRight w:val="0"/>
              <w:marTop w:val="0"/>
              <w:marBottom w:val="0"/>
              <w:divBdr>
                <w:top w:val="none" w:sz="0" w:space="0" w:color="auto"/>
                <w:left w:val="none" w:sz="0" w:space="0" w:color="auto"/>
                <w:bottom w:val="none" w:sz="0" w:space="0" w:color="auto"/>
                <w:right w:val="none" w:sz="0" w:space="0" w:color="auto"/>
              </w:divBdr>
            </w:div>
            <w:div w:id="254949107">
              <w:marLeft w:val="0"/>
              <w:marRight w:val="0"/>
              <w:marTop w:val="0"/>
              <w:marBottom w:val="0"/>
              <w:divBdr>
                <w:top w:val="none" w:sz="0" w:space="0" w:color="auto"/>
                <w:left w:val="none" w:sz="0" w:space="0" w:color="auto"/>
                <w:bottom w:val="none" w:sz="0" w:space="0" w:color="auto"/>
                <w:right w:val="none" w:sz="0" w:space="0" w:color="auto"/>
              </w:divBdr>
            </w:div>
            <w:div w:id="516894367">
              <w:marLeft w:val="0"/>
              <w:marRight w:val="0"/>
              <w:marTop w:val="0"/>
              <w:marBottom w:val="0"/>
              <w:divBdr>
                <w:top w:val="none" w:sz="0" w:space="0" w:color="auto"/>
                <w:left w:val="none" w:sz="0" w:space="0" w:color="auto"/>
                <w:bottom w:val="none" w:sz="0" w:space="0" w:color="auto"/>
                <w:right w:val="none" w:sz="0" w:space="0" w:color="auto"/>
              </w:divBdr>
            </w:div>
            <w:div w:id="310717510">
              <w:marLeft w:val="0"/>
              <w:marRight w:val="0"/>
              <w:marTop w:val="0"/>
              <w:marBottom w:val="0"/>
              <w:divBdr>
                <w:top w:val="none" w:sz="0" w:space="0" w:color="auto"/>
                <w:left w:val="none" w:sz="0" w:space="0" w:color="auto"/>
                <w:bottom w:val="none" w:sz="0" w:space="0" w:color="auto"/>
                <w:right w:val="none" w:sz="0" w:space="0" w:color="auto"/>
              </w:divBdr>
            </w:div>
            <w:div w:id="233131770">
              <w:marLeft w:val="0"/>
              <w:marRight w:val="0"/>
              <w:marTop w:val="0"/>
              <w:marBottom w:val="0"/>
              <w:divBdr>
                <w:top w:val="none" w:sz="0" w:space="0" w:color="auto"/>
                <w:left w:val="none" w:sz="0" w:space="0" w:color="auto"/>
                <w:bottom w:val="none" w:sz="0" w:space="0" w:color="auto"/>
                <w:right w:val="none" w:sz="0" w:space="0" w:color="auto"/>
              </w:divBdr>
            </w:div>
            <w:div w:id="1751191553">
              <w:marLeft w:val="0"/>
              <w:marRight w:val="0"/>
              <w:marTop w:val="0"/>
              <w:marBottom w:val="0"/>
              <w:divBdr>
                <w:top w:val="none" w:sz="0" w:space="0" w:color="auto"/>
                <w:left w:val="none" w:sz="0" w:space="0" w:color="auto"/>
                <w:bottom w:val="none" w:sz="0" w:space="0" w:color="auto"/>
                <w:right w:val="none" w:sz="0" w:space="0" w:color="auto"/>
              </w:divBdr>
            </w:div>
            <w:div w:id="51924704">
              <w:marLeft w:val="0"/>
              <w:marRight w:val="0"/>
              <w:marTop w:val="0"/>
              <w:marBottom w:val="0"/>
              <w:divBdr>
                <w:top w:val="none" w:sz="0" w:space="0" w:color="auto"/>
                <w:left w:val="none" w:sz="0" w:space="0" w:color="auto"/>
                <w:bottom w:val="none" w:sz="0" w:space="0" w:color="auto"/>
                <w:right w:val="none" w:sz="0" w:space="0" w:color="auto"/>
              </w:divBdr>
            </w:div>
            <w:div w:id="1980261998">
              <w:marLeft w:val="0"/>
              <w:marRight w:val="0"/>
              <w:marTop w:val="0"/>
              <w:marBottom w:val="0"/>
              <w:divBdr>
                <w:top w:val="none" w:sz="0" w:space="0" w:color="auto"/>
                <w:left w:val="none" w:sz="0" w:space="0" w:color="auto"/>
                <w:bottom w:val="none" w:sz="0" w:space="0" w:color="auto"/>
                <w:right w:val="none" w:sz="0" w:space="0" w:color="auto"/>
              </w:divBdr>
            </w:div>
            <w:div w:id="720786478">
              <w:marLeft w:val="0"/>
              <w:marRight w:val="0"/>
              <w:marTop w:val="0"/>
              <w:marBottom w:val="0"/>
              <w:divBdr>
                <w:top w:val="none" w:sz="0" w:space="0" w:color="auto"/>
                <w:left w:val="none" w:sz="0" w:space="0" w:color="auto"/>
                <w:bottom w:val="none" w:sz="0" w:space="0" w:color="auto"/>
                <w:right w:val="none" w:sz="0" w:space="0" w:color="auto"/>
              </w:divBdr>
            </w:div>
            <w:div w:id="71436089">
              <w:marLeft w:val="0"/>
              <w:marRight w:val="0"/>
              <w:marTop w:val="0"/>
              <w:marBottom w:val="0"/>
              <w:divBdr>
                <w:top w:val="none" w:sz="0" w:space="0" w:color="auto"/>
                <w:left w:val="none" w:sz="0" w:space="0" w:color="auto"/>
                <w:bottom w:val="none" w:sz="0" w:space="0" w:color="auto"/>
                <w:right w:val="none" w:sz="0" w:space="0" w:color="auto"/>
              </w:divBdr>
            </w:div>
            <w:div w:id="498081496">
              <w:marLeft w:val="0"/>
              <w:marRight w:val="0"/>
              <w:marTop w:val="0"/>
              <w:marBottom w:val="0"/>
              <w:divBdr>
                <w:top w:val="none" w:sz="0" w:space="0" w:color="auto"/>
                <w:left w:val="none" w:sz="0" w:space="0" w:color="auto"/>
                <w:bottom w:val="none" w:sz="0" w:space="0" w:color="auto"/>
                <w:right w:val="none" w:sz="0" w:space="0" w:color="auto"/>
              </w:divBdr>
            </w:div>
            <w:div w:id="1257439746">
              <w:marLeft w:val="0"/>
              <w:marRight w:val="0"/>
              <w:marTop w:val="0"/>
              <w:marBottom w:val="0"/>
              <w:divBdr>
                <w:top w:val="none" w:sz="0" w:space="0" w:color="auto"/>
                <w:left w:val="none" w:sz="0" w:space="0" w:color="auto"/>
                <w:bottom w:val="none" w:sz="0" w:space="0" w:color="auto"/>
                <w:right w:val="none" w:sz="0" w:space="0" w:color="auto"/>
              </w:divBdr>
            </w:div>
            <w:div w:id="569123629">
              <w:marLeft w:val="0"/>
              <w:marRight w:val="0"/>
              <w:marTop w:val="0"/>
              <w:marBottom w:val="0"/>
              <w:divBdr>
                <w:top w:val="none" w:sz="0" w:space="0" w:color="auto"/>
                <w:left w:val="none" w:sz="0" w:space="0" w:color="auto"/>
                <w:bottom w:val="none" w:sz="0" w:space="0" w:color="auto"/>
                <w:right w:val="none" w:sz="0" w:space="0" w:color="auto"/>
              </w:divBdr>
            </w:div>
            <w:div w:id="248659894">
              <w:marLeft w:val="0"/>
              <w:marRight w:val="0"/>
              <w:marTop w:val="0"/>
              <w:marBottom w:val="0"/>
              <w:divBdr>
                <w:top w:val="none" w:sz="0" w:space="0" w:color="auto"/>
                <w:left w:val="none" w:sz="0" w:space="0" w:color="auto"/>
                <w:bottom w:val="none" w:sz="0" w:space="0" w:color="auto"/>
                <w:right w:val="none" w:sz="0" w:space="0" w:color="auto"/>
              </w:divBdr>
            </w:div>
            <w:div w:id="843403660">
              <w:marLeft w:val="0"/>
              <w:marRight w:val="0"/>
              <w:marTop w:val="0"/>
              <w:marBottom w:val="0"/>
              <w:divBdr>
                <w:top w:val="none" w:sz="0" w:space="0" w:color="auto"/>
                <w:left w:val="none" w:sz="0" w:space="0" w:color="auto"/>
                <w:bottom w:val="none" w:sz="0" w:space="0" w:color="auto"/>
                <w:right w:val="none" w:sz="0" w:space="0" w:color="auto"/>
              </w:divBdr>
            </w:div>
            <w:div w:id="109670134">
              <w:marLeft w:val="0"/>
              <w:marRight w:val="0"/>
              <w:marTop w:val="0"/>
              <w:marBottom w:val="0"/>
              <w:divBdr>
                <w:top w:val="none" w:sz="0" w:space="0" w:color="auto"/>
                <w:left w:val="none" w:sz="0" w:space="0" w:color="auto"/>
                <w:bottom w:val="none" w:sz="0" w:space="0" w:color="auto"/>
                <w:right w:val="none" w:sz="0" w:space="0" w:color="auto"/>
              </w:divBdr>
            </w:div>
            <w:div w:id="128523721">
              <w:marLeft w:val="0"/>
              <w:marRight w:val="0"/>
              <w:marTop w:val="0"/>
              <w:marBottom w:val="0"/>
              <w:divBdr>
                <w:top w:val="none" w:sz="0" w:space="0" w:color="auto"/>
                <w:left w:val="none" w:sz="0" w:space="0" w:color="auto"/>
                <w:bottom w:val="none" w:sz="0" w:space="0" w:color="auto"/>
                <w:right w:val="none" w:sz="0" w:space="0" w:color="auto"/>
              </w:divBdr>
            </w:div>
            <w:div w:id="784926399">
              <w:marLeft w:val="0"/>
              <w:marRight w:val="0"/>
              <w:marTop w:val="0"/>
              <w:marBottom w:val="0"/>
              <w:divBdr>
                <w:top w:val="none" w:sz="0" w:space="0" w:color="auto"/>
                <w:left w:val="none" w:sz="0" w:space="0" w:color="auto"/>
                <w:bottom w:val="none" w:sz="0" w:space="0" w:color="auto"/>
                <w:right w:val="none" w:sz="0" w:space="0" w:color="auto"/>
              </w:divBdr>
            </w:div>
            <w:div w:id="1308974317">
              <w:marLeft w:val="0"/>
              <w:marRight w:val="0"/>
              <w:marTop w:val="0"/>
              <w:marBottom w:val="0"/>
              <w:divBdr>
                <w:top w:val="none" w:sz="0" w:space="0" w:color="auto"/>
                <w:left w:val="none" w:sz="0" w:space="0" w:color="auto"/>
                <w:bottom w:val="none" w:sz="0" w:space="0" w:color="auto"/>
                <w:right w:val="none" w:sz="0" w:space="0" w:color="auto"/>
              </w:divBdr>
            </w:div>
            <w:div w:id="130369769">
              <w:marLeft w:val="0"/>
              <w:marRight w:val="0"/>
              <w:marTop w:val="0"/>
              <w:marBottom w:val="0"/>
              <w:divBdr>
                <w:top w:val="none" w:sz="0" w:space="0" w:color="auto"/>
                <w:left w:val="none" w:sz="0" w:space="0" w:color="auto"/>
                <w:bottom w:val="none" w:sz="0" w:space="0" w:color="auto"/>
                <w:right w:val="none" w:sz="0" w:space="0" w:color="auto"/>
              </w:divBdr>
            </w:div>
            <w:div w:id="1027830225">
              <w:marLeft w:val="0"/>
              <w:marRight w:val="0"/>
              <w:marTop w:val="0"/>
              <w:marBottom w:val="0"/>
              <w:divBdr>
                <w:top w:val="none" w:sz="0" w:space="0" w:color="auto"/>
                <w:left w:val="none" w:sz="0" w:space="0" w:color="auto"/>
                <w:bottom w:val="none" w:sz="0" w:space="0" w:color="auto"/>
                <w:right w:val="none" w:sz="0" w:space="0" w:color="auto"/>
              </w:divBdr>
            </w:div>
            <w:div w:id="415447299">
              <w:marLeft w:val="0"/>
              <w:marRight w:val="0"/>
              <w:marTop w:val="0"/>
              <w:marBottom w:val="0"/>
              <w:divBdr>
                <w:top w:val="none" w:sz="0" w:space="0" w:color="auto"/>
                <w:left w:val="none" w:sz="0" w:space="0" w:color="auto"/>
                <w:bottom w:val="none" w:sz="0" w:space="0" w:color="auto"/>
                <w:right w:val="none" w:sz="0" w:space="0" w:color="auto"/>
              </w:divBdr>
            </w:div>
            <w:div w:id="894314924">
              <w:marLeft w:val="0"/>
              <w:marRight w:val="0"/>
              <w:marTop w:val="0"/>
              <w:marBottom w:val="0"/>
              <w:divBdr>
                <w:top w:val="none" w:sz="0" w:space="0" w:color="auto"/>
                <w:left w:val="none" w:sz="0" w:space="0" w:color="auto"/>
                <w:bottom w:val="none" w:sz="0" w:space="0" w:color="auto"/>
                <w:right w:val="none" w:sz="0" w:space="0" w:color="auto"/>
              </w:divBdr>
            </w:div>
            <w:div w:id="1116219044">
              <w:marLeft w:val="0"/>
              <w:marRight w:val="0"/>
              <w:marTop w:val="0"/>
              <w:marBottom w:val="0"/>
              <w:divBdr>
                <w:top w:val="none" w:sz="0" w:space="0" w:color="auto"/>
                <w:left w:val="none" w:sz="0" w:space="0" w:color="auto"/>
                <w:bottom w:val="none" w:sz="0" w:space="0" w:color="auto"/>
                <w:right w:val="none" w:sz="0" w:space="0" w:color="auto"/>
              </w:divBdr>
            </w:div>
            <w:div w:id="1746759848">
              <w:marLeft w:val="0"/>
              <w:marRight w:val="0"/>
              <w:marTop w:val="0"/>
              <w:marBottom w:val="0"/>
              <w:divBdr>
                <w:top w:val="none" w:sz="0" w:space="0" w:color="auto"/>
                <w:left w:val="none" w:sz="0" w:space="0" w:color="auto"/>
                <w:bottom w:val="none" w:sz="0" w:space="0" w:color="auto"/>
                <w:right w:val="none" w:sz="0" w:space="0" w:color="auto"/>
              </w:divBdr>
            </w:div>
            <w:div w:id="367532343">
              <w:marLeft w:val="0"/>
              <w:marRight w:val="0"/>
              <w:marTop w:val="0"/>
              <w:marBottom w:val="0"/>
              <w:divBdr>
                <w:top w:val="none" w:sz="0" w:space="0" w:color="auto"/>
                <w:left w:val="none" w:sz="0" w:space="0" w:color="auto"/>
                <w:bottom w:val="none" w:sz="0" w:space="0" w:color="auto"/>
                <w:right w:val="none" w:sz="0" w:space="0" w:color="auto"/>
              </w:divBdr>
            </w:div>
            <w:div w:id="1777796405">
              <w:marLeft w:val="0"/>
              <w:marRight w:val="0"/>
              <w:marTop w:val="0"/>
              <w:marBottom w:val="0"/>
              <w:divBdr>
                <w:top w:val="none" w:sz="0" w:space="0" w:color="auto"/>
                <w:left w:val="none" w:sz="0" w:space="0" w:color="auto"/>
                <w:bottom w:val="none" w:sz="0" w:space="0" w:color="auto"/>
                <w:right w:val="none" w:sz="0" w:space="0" w:color="auto"/>
              </w:divBdr>
            </w:div>
            <w:div w:id="1279291942">
              <w:marLeft w:val="0"/>
              <w:marRight w:val="0"/>
              <w:marTop w:val="0"/>
              <w:marBottom w:val="0"/>
              <w:divBdr>
                <w:top w:val="none" w:sz="0" w:space="0" w:color="auto"/>
                <w:left w:val="none" w:sz="0" w:space="0" w:color="auto"/>
                <w:bottom w:val="none" w:sz="0" w:space="0" w:color="auto"/>
                <w:right w:val="none" w:sz="0" w:space="0" w:color="auto"/>
              </w:divBdr>
            </w:div>
            <w:div w:id="1287468688">
              <w:marLeft w:val="0"/>
              <w:marRight w:val="0"/>
              <w:marTop w:val="0"/>
              <w:marBottom w:val="0"/>
              <w:divBdr>
                <w:top w:val="none" w:sz="0" w:space="0" w:color="auto"/>
                <w:left w:val="none" w:sz="0" w:space="0" w:color="auto"/>
                <w:bottom w:val="none" w:sz="0" w:space="0" w:color="auto"/>
                <w:right w:val="none" w:sz="0" w:space="0" w:color="auto"/>
              </w:divBdr>
            </w:div>
            <w:div w:id="1423256806">
              <w:marLeft w:val="0"/>
              <w:marRight w:val="0"/>
              <w:marTop w:val="0"/>
              <w:marBottom w:val="0"/>
              <w:divBdr>
                <w:top w:val="none" w:sz="0" w:space="0" w:color="auto"/>
                <w:left w:val="none" w:sz="0" w:space="0" w:color="auto"/>
                <w:bottom w:val="none" w:sz="0" w:space="0" w:color="auto"/>
                <w:right w:val="none" w:sz="0" w:space="0" w:color="auto"/>
              </w:divBdr>
            </w:div>
            <w:div w:id="299114905">
              <w:marLeft w:val="0"/>
              <w:marRight w:val="0"/>
              <w:marTop w:val="0"/>
              <w:marBottom w:val="0"/>
              <w:divBdr>
                <w:top w:val="none" w:sz="0" w:space="0" w:color="auto"/>
                <w:left w:val="none" w:sz="0" w:space="0" w:color="auto"/>
                <w:bottom w:val="none" w:sz="0" w:space="0" w:color="auto"/>
                <w:right w:val="none" w:sz="0" w:space="0" w:color="auto"/>
              </w:divBdr>
            </w:div>
            <w:div w:id="1996105508">
              <w:marLeft w:val="0"/>
              <w:marRight w:val="0"/>
              <w:marTop w:val="0"/>
              <w:marBottom w:val="0"/>
              <w:divBdr>
                <w:top w:val="none" w:sz="0" w:space="0" w:color="auto"/>
                <w:left w:val="none" w:sz="0" w:space="0" w:color="auto"/>
                <w:bottom w:val="none" w:sz="0" w:space="0" w:color="auto"/>
                <w:right w:val="none" w:sz="0" w:space="0" w:color="auto"/>
              </w:divBdr>
            </w:div>
            <w:div w:id="521285427">
              <w:marLeft w:val="0"/>
              <w:marRight w:val="0"/>
              <w:marTop w:val="0"/>
              <w:marBottom w:val="0"/>
              <w:divBdr>
                <w:top w:val="none" w:sz="0" w:space="0" w:color="auto"/>
                <w:left w:val="none" w:sz="0" w:space="0" w:color="auto"/>
                <w:bottom w:val="none" w:sz="0" w:space="0" w:color="auto"/>
                <w:right w:val="none" w:sz="0" w:space="0" w:color="auto"/>
              </w:divBdr>
            </w:div>
            <w:div w:id="1149401378">
              <w:marLeft w:val="0"/>
              <w:marRight w:val="0"/>
              <w:marTop w:val="0"/>
              <w:marBottom w:val="0"/>
              <w:divBdr>
                <w:top w:val="none" w:sz="0" w:space="0" w:color="auto"/>
                <w:left w:val="none" w:sz="0" w:space="0" w:color="auto"/>
                <w:bottom w:val="none" w:sz="0" w:space="0" w:color="auto"/>
                <w:right w:val="none" w:sz="0" w:space="0" w:color="auto"/>
              </w:divBdr>
            </w:div>
            <w:div w:id="1025252426">
              <w:marLeft w:val="0"/>
              <w:marRight w:val="0"/>
              <w:marTop w:val="0"/>
              <w:marBottom w:val="0"/>
              <w:divBdr>
                <w:top w:val="none" w:sz="0" w:space="0" w:color="auto"/>
                <w:left w:val="none" w:sz="0" w:space="0" w:color="auto"/>
                <w:bottom w:val="none" w:sz="0" w:space="0" w:color="auto"/>
                <w:right w:val="none" w:sz="0" w:space="0" w:color="auto"/>
              </w:divBdr>
            </w:div>
            <w:div w:id="1672020838">
              <w:marLeft w:val="0"/>
              <w:marRight w:val="0"/>
              <w:marTop w:val="0"/>
              <w:marBottom w:val="0"/>
              <w:divBdr>
                <w:top w:val="none" w:sz="0" w:space="0" w:color="auto"/>
                <w:left w:val="none" w:sz="0" w:space="0" w:color="auto"/>
                <w:bottom w:val="none" w:sz="0" w:space="0" w:color="auto"/>
                <w:right w:val="none" w:sz="0" w:space="0" w:color="auto"/>
              </w:divBdr>
            </w:div>
            <w:div w:id="1956667001">
              <w:marLeft w:val="0"/>
              <w:marRight w:val="0"/>
              <w:marTop w:val="0"/>
              <w:marBottom w:val="0"/>
              <w:divBdr>
                <w:top w:val="none" w:sz="0" w:space="0" w:color="auto"/>
                <w:left w:val="none" w:sz="0" w:space="0" w:color="auto"/>
                <w:bottom w:val="none" w:sz="0" w:space="0" w:color="auto"/>
                <w:right w:val="none" w:sz="0" w:space="0" w:color="auto"/>
              </w:divBdr>
            </w:div>
            <w:div w:id="1652059496">
              <w:marLeft w:val="0"/>
              <w:marRight w:val="0"/>
              <w:marTop w:val="0"/>
              <w:marBottom w:val="0"/>
              <w:divBdr>
                <w:top w:val="none" w:sz="0" w:space="0" w:color="auto"/>
                <w:left w:val="none" w:sz="0" w:space="0" w:color="auto"/>
                <w:bottom w:val="none" w:sz="0" w:space="0" w:color="auto"/>
                <w:right w:val="none" w:sz="0" w:space="0" w:color="auto"/>
              </w:divBdr>
            </w:div>
            <w:div w:id="1442336704">
              <w:marLeft w:val="0"/>
              <w:marRight w:val="0"/>
              <w:marTop w:val="0"/>
              <w:marBottom w:val="0"/>
              <w:divBdr>
                <w:top w:val="none" w:sz="0" w:space="0" w:color="auto"/>
                <w:left w:val="none" w:sz="0" w:space="0" w:color="auto"/>
                <w:bottom w:val="none" w:sz="0" w:space="0" w:color="auto"/>
                <w:right w:val="none" w:sz="0" w:space="0" w:color="auto"/>
              </w:divBdr>
            </w:div>
            <w:div w:id="379744154">
              <w:marLeft w:val="0"/>
              <w:marRight w:val="0"/>
              <w:marTop w:val="0"/>
              <w:marBottom w:val="0"/>
              <w:divBdr>
                <w:top w:val="none" w:sz="0" w:space="0" w:color="auto"/>
                <w:left w:val="none" w:sz="0" w:space="0" w:color="auto"/>
                <w:bottom w:val="none" w:sz="0" w:space="0" w:color="auto"/>
                <w:right w:val="none" w:sz="0" w:space="0" w:color="auto"/>
              </w:divBdr>
            </w:div>
            <w:div w:id="474225280">
              <w:marLeft w:val="0"/>
              <w:marRight w:val="0"/>
              <w:marTop w:val="0"/>
              <w:marBottom w:val="0"/>
              <w:divBdr>
                <w:top w:val="none" w:sz="0" w:space="0" w:color="auto"/>
                <w:left w:val="none" w:sz="0" w:space="0" w:color="auto"/>
                <w:bottom w:val="none" w:sz="0" w:space="0" w:color="auto"/>
                <w:right w:val="none" w:sz="0" w:space="0" w:color="auto"/>
              </w:divBdr>
            </w:div>
            <w:div w:id="745610176">
              <w:marLeft w:val="0"/>
              <w:marRight w:val="0"/>
              <w:marTop w:val="0"/>
              <w:marBottom w:val="0"/>
              <w:divBdr>
                <w:top w:val="none" w:sz="0" w:space="0" w:color="auto"/>
                <w:left w:val="none" w:sz="0" w:space="0" w:color="auto"/>
                <w:bottom w:val="none" w:sz="0" w:space="0" w:color="auto"/>
                <w:right w:val="none" w:sz="0" w:space="0" w:color="auto"/>
              </w:divBdr>
            </w:div>
            <w:div w:id="424693751">
              <w:marLeft w:val="0"/>
              <w:marRight w:val="0"/>
              <w:marTop w:val="0"/>
              <w:marBottom w:val="0"/>
              <w:divBdr>
                <w:top w:val="none" w:sz="0" w:space="0" w:color="auto"/>
                <w:left w:val="none" w:sz="0" w:space="0" w:color="auto"/>
                <w:bottom w:val="none" w:sz="0" w:space="0" w:color="auto"/>
                <w:right w:val="none" w:sz="0" w:space="0" w:color="auto"/>
              </w:divBdr>
            </w:div>
            <w:div w:id="1355881642">
              <w:marLeft w:val="0"/>
              <w:marRight w:val="0"/>
              <w:marTop w:val="0"/>
              <w:marBottom w:val="0"/>
              <w:divBdr>
                <w:top w:val="none" w:sz="0" w:space="0" w:color="auto"/>
                <w:left w:val="none" w:sz="0" w:space="0" w:color="auto"/>
                <w:bottom w:val="none" w:sz="0" w:space="0" w:color="auto"/>
                <w:right w:val="none" w:sz="0" w:space="0" w:color="auto"/>
              </w:divBdr>
            </w:div>
            <w:div w:id="851147229">
              <w:marLeft w:val="0"/>
              <w:marRight w:val="0"/>
              <w:marTop w:val="0"/>
              <w:marBottom w:val="0"/>
              <w:divBdr>
                <w:top w:val="none" w:sz="0" w:space="0" w:color="auto"/>
                <w:left w:val="none" w:sz="0" w:space="0" w:color="auto"/>
                <w:bottom w:val="none" w:sz="0" w:space="0" w:color="auto"/>
                <w:right w:val="none" w:sz="0" w:space="0" w:color="auto"/>
              </w:divBdr>
            </w:div>
            <w:div w:id="1334532641">
              <w:marLeft w:val="0"/>
              <w:marRight w:val="0"/>
              <w:marTop w:val="0"/>
              <w:marBottom w:val="0"/>
              <w:divBdr>
                <w:top w:val="none" w:sz="0" w:space="0" w:color="auto"/>
                <w:left w:val="none" w:sz="0" w:space="0" w:color="auto"/>
                <w:bottom w:val="none" w:sz="0" w:space="0" w:color="auto"/>
                <w:right w:val="none" w:sz="0" w:space="0" w:color="auto"/>
              </w:divBdr>
            </w:div>
            <w:div w:id="1090810264">
              <w:marLeft w:val="0"/>
              <w:marRight w:val="0"/>
              <w:marTop w:val="0"/>
              <w:marBottom w:val="0"/>
              <w:divBdr>
                <w:top w:val="none" w:sz="0" w:space="0" w:color="auto"/>
                <w:left w:val="none" w:sz="0" w:space="0" w:color="auto"/>
                <w:bottom w:val="none" w:sz="0" w:space="0" w:color="auto"/>
                <w:right w:val="none" w:sz="0" w:space="0" w:color="auto"/>
              </w:divBdr>
            </w:div>
            <w:div w:id="1828470186">
              <w:marLeft w:val="0"/>
              <w:marRight w:val="0"/>
              <w:marTop w:val="0"/>
              <w:marBottom w:val="0"/>
              <w:divBdr>
                <w:top w:val="none" w:sz="0" w:space="0" w:color="auto"/>
                <w:left w:val="none" w:sz="0" w:space="0" w:color="auto"/>
                <w:bottom w:val="none" w:sz="0" w:space="0" w:color="auto"/>
                <w:right w:val="none" w:sz="0" w:space="0" w:color="auto"/>
              </w:divBdr>
            </w:div>
            <w:div w:id="790785351">
              <w:marLeft w:val="0"/>
              <w:marRight w:val="0"/>
              <w:marTop w:val="0"/>
              <w:marBottom w:val="0"/>
              <w:divBdr>
                <w:top w:val="none" w:sz="0" w:space="0" w:color="auto"/>
                <w:left w:val="none" w:sz="0" w:space="0" w:color="auto"/>
                <w:bottom w:val="none" w:sz="0" w:space="0" w:color="auto"/>
                <w:right w:val="none" w:sz="0" w:space="0" w:color="auto"/>
              </w:divBdr>
            </w:div>
            <w:div w:id="1427573612">
              <w:marLeft w:val="0"/>
              <w:marRight w:val="0"/>
              <w:marTop w:val="0"/>
              <w:marBottom w:val="0"/>
              <w:divBdr>
                <w:top w:val="none" w:sz="0" w:space="0" w:color="auto"/>
                <w:left w:val="none" w:sz="0" w:space="0" w:color="auto"/>
                <w:bottom w:val="none" w:sz="0" w:space="0" w:color="auto"/>
                <w:right w:val="none" w:sz="0" w:space="0" w:color="auto"/>
              </w:divBdr>
            </w:div>
            <w:div w:id="8333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484">
      <w:bodyDiv w:val="1"/>
      <w:marLeft w:val="0"/>
      <w:marRight w:val="0"/>
      <w:marTop w:val="0"/>
      <w:marBottom w:val="0"/>
      <w:divBdr>
        <w:top w:val="none" w:sz="0" w:space="0" w:color="auto"/>
        <w:left w:val="none" w:sz="0" w:space="0" w:color="auto"/>
        <w:bottom w:val="none" w:sz="0" w:space="0" w:color="auto"/>
        <w:right w:val="none" w:sz="0" w:space="0" w:color="auto"/>
      </w:divBdr>
    </w:div>
    <w:div w:id="1372807358">
      <w:bodyDiv w:val="1"/>
      <w:marLeft w:val="0"/>
      <w:marRight w:val="0"/>
      <w:marTop w:val="0"/>
      <w:marBottom w:val="0"/>
      <w:divBdr>
        <w:top w:val="none" w:sz="0" w:space="0" w:color="auto"/>
        <w:left w:val="none" w:sz="0" w:space="0" w:color="auto"/>
        <w:bottom w:val="none" w:sz="0" w:space="0" w:color="auto"/>
        <w:right w:val="none" w:sz="0" w:space="0" w:color="auto"/>
      </w:divBdr>
    </w:div>
    <w:div w:id="1546524968">
      <w:bodyDiv w:val="1"/>
      <w:marLeft w:val="0"/>
      <w:marRight w:val="0"/>
      <w:marTop w:val="0"/>
      <w:marBottom w:val="0"/>
      <w:divBdr>
        <w:top w:val="none" w:sz="0" w:space="0" w:color="auto"/>
        <w:left w:val="none" w:sz="0" w:space="0" w:color="auto"/>
        <w:bottom w:val="none" w:sz="0" w:space="0" w:color="auto"/>
        <w:right w:val="none" w:sz="0" w:space="0" w:color="auto"/>
      </w:divBdr>
    </w:div>
    <w:div w:id="1614048449">
      <w:bodyDiv w:val="1"/>
      <w:marLeft w:val="0"/>
      <w:marRight w:val="0"/>
      <w:marTop w:val="0"/>
      <w:marBottom w:val="0"/>
      <w:divBdr>
        <w:top w:val="none" w:sz="0" w:space="0" w:color="auto"/>
        <w:left w:val="none" w:sz="0" w:space="0" w:color="auto"/>
        <w:bottom w:val="none" w:sz="0" w:space="0" w:color="auto"/>
        <w:right w:val="none" w:sz="0" w:space="0" w:color="auto"/>
      </w:divBdr>
    </w:div>
    <w:div w:id="1705712755">
      <w:bodyDiv w:val="1"/>
      <w:marLeft w:val="0"/>
      <w:marRight w:val="0"/>
      <w:marTop w:val="0"/>
      <w:marBottom w:val="0"/>
      <w:divBdr>
        <w:top w:val="none" w:sz="0" w:space="0" w:color="auto"/>
        <w:left w:val="none" w:sz="0" w:space="0" w:color="auto"/>
        <w:bottom w:val="none" w:sz="0" w:space="0" w:color="auto"/>
        <w:right w:val="none" w:sz="0" w:space="0" w:color="auto"/>
      </w:divBdr>
      <w:divsChild>
        <w:div w:id="171262469">
          <w:marLeft w:val="0"/>
          <w:marRight w:val="0"/>
          <w:marTop w:val="0"/>
          <w:marBottom w:val="0"/>
          <w:divBdr>
            <w:top w:val="none" w:sz="0" w:space="0" w:color="auto"/>
            <w:left w:val="none" w:sz="0" w:space="0" w:color="auto"/>
            <w:bottom w:val="none" w:sz="0" w:space="0" w:color="auto"/>
            <w:right w:val="none" w:sz="0" w:space="0" w:color="auto"/>
          </w:divBdr>
          <w:divsChild>
            <w:div w:id="1374697822">
              <w:marLeft w:val="0"/>
              <w:marRight w:val="0"/>
              <w:marTop w:val="0"/>
              <w:marBottom w:val="0"/>
              <w:divBdr>
                <w:top w:val="none" w:sz="0" w:space="0" w:color="auto"/>
                <w:left w:val="none" w:sz="0" w:space="0" w:color="auto"/>
                <w:bottom w:val="none" w:sz="0" w:space="0" w:color="auto"/>
                <w:right w:val="none" w:sz="0" w:space="0" w:color="auto"/>
              </w:divBdr>
            </w:div>
            <w:div w:id="1920406724">
              <w:marLeft w:val="0"/>
              <w:marRight w:val="0"/>
              <w:marTop w:val="0"/>
              <w:marBottom w:val="0"/>
              <w:divBdr>
                <w:top w:val="none" w:sz="0" w:space="0" w:color="auto"/>
                <w:left w:val="none" w:sz="0" w:space="0" w:color="auto"/>
                <w:bottom w:val="none" w:sz="0" w:space="0" w:color="auto"/>
                <w:right w:val="none" w:sz="0" w:space="0" w:color="auto"/>
              </w:divBdr>
            </w:div>
            <w:div w:id="1032415811">
              <w:marLeft w:val="0"/>
              <w:marRight w:val="0"/>
              <w:marTop w:val="0"/>
              <w:marBottom w:val="0"/>
              <w:divBdr>
                <w:top w:val="none" w:sz="0" w:space="0" w:color="auto"/>
                <w:left w:val="none" w:sz="0" w:space="0" w:color="auto"/>
                <w:bottom w:val="none" w:sz="0" w:space="0" w:color="auto"/>
                <w:right w:val="none" w:sz="0" w:space="0" w:color="auto"/>
              </w:divBdr>
            </w:div>
            <w:div w:id="710033591">
              <w:marLeft w:val="0"/>
              <w:marRight w:val="0"/>
              <w:marTop w:val="0"/>
              <w:marBottom w:val="0"/>
              <w:divBdr>
                <w:top w:val="none" w:sz="0" w:space="0" w:color="auto"/>
                <w:left w:val="none" w:sz="0" w:space="0" w:color="auto"/>
                <w:bottom w:val="none" w:sz="0" w:space="0" w:color="auto"/>
                <w:right w:val="none" w:sz="0" w:space="0" w:color="auto"/>
              </w:divBdr>
            </w:div>
            <w:div w:id="1169296291">
              <w:marLeft w:val="0"/>
              <w:marRight w:val="0"/>
              <w:marTop w:val="0"/>
              <w:marBottom w:val="0"/>
              <w:divBdr>
                <w:top w:val="none" w:sz="0" w:space="0" w:color="auto"/>
                <w:left w:val="none" w:sz="0" w:space="0" w:color="auto"/>
                <w:bottom w:val="none" w:sz="0" w:space="0" w:color="auto"/>
                <w:right w:val="none" w:sz="0" w:space="0" w:color="auto"/>
              </w:divBdr>
            </w:div>
            <w:div w:id="1812208689">
              <w:marLeft w:val="0"/>
              <w:marRight w:val="0"/>
              <w:marTop w:val="0"/>
              <w:marBottom w:val="0"/>
              <w:divBdr>
                <w:top w:val="none" w:sz="0" w:space="0" w:color="auto"/>
                <w:left w:val="none" w:sz="0" w:space="0" w:color="auto"/>
                <w:bottom w:val="none" w:sz="0" w:space="0" w:color="auto"/>
                <w:right w:val="none" w:sz="0" w:space="0" w:color="auto"/>
              </w:divBdr>
            </w:div>
            <w:div w:id="318506243">
              <w:marLeft w:val="0"/>
              <w:marRight w:val="0"/>
              <w:marTop w:val="0"/>
              <w:marBottom w:val="0"/>
              <w:divBdr>
                <w:top w:val="none" w:sz="0" w:space="0" w:color="auto"/>
                <w:left w:val="none" w:sz="0" w:space="0" w:color="auto"/>
                <w:bottom w:val="none" w:sz="0" w:space="0" w:color="auto"/>
                <w:right w:val="none" w:sz="0" w:space="0" w:color="auto"/>
              </w:divBdr>
            </w:div>
            <w:div w:id="1537085756">
              <w:marLeft w:val="0"/>
              <w:marRight w:val="0"/>
              <w:marTop w:val="0"/>
              <w:marBottom w:val="0"/>
              <w:divBdr>
                <w:top w:val="none" w:sz="0" w:space="0" w:color="auto"/>
                <w:left w:val="none" w:sz="0" w:space="0" w:color="auto"/>
                <w:bottom w:val="none" w:sz="0" w:space="0" w:color="auto"/>
                <w:right w:val="none" w:sz="0" w:space="0" w:color="auto"/>
              </w:divBdr>
            </w:div>
            <w:div w:id="921376562">
              <w:marLeft w:val="0"/>
              <w:marRight w:val="0"/>
              <w:marTop w:val="0"/>
              <w:marBottom w:val="0"/>
              <w:divBdr>
                <w:top w:val="none" w:sz="0" w:space="0" w:color="auto"/>
                <w:left w:val="none" w:sz="0" w:space="0" w:color="auto"/>
                <w:bottom w:val="none" w:sz="0" w:space="0" w:color="auto"/>
                <w:right w:val="none" w:sz="0" w:space="0" w:color="auto"/>
              </w:divBdr>
            </w:div>
            <w:div w:id="2028556147">
              <w:marLeft w:val="0"/>
              <w:marRight w:val="0"/>
              <w:marTop w:val="0"/>
              <w:marBottom w:val="0"/>
              <w:divBdr>
                <w:top w:val="none" w:sz="0" w:space="0" w:color="auto"/>
                <w:left w:val="none" w:sz="0" w:space="0" w:color="auto"/>
                <w:bottom w:val="none" w:sz="0" w:space="0" w:color="auto"/>
                <w:right w:val="none" w:sz="0" w:space="0" w:color="auto"/>
              </w:divBdr>
            </w:div>
            <w:div w:id="150756013">
              <w:marLeft w:val="0"/>
              <w:marRight w:val="0"/>
              <w:marTop w:val="0"/>
              <w:marBottom w:val="0"/>
              <w:divBdr>
                <w:top w:val="none" w:sz="0" w:space="0" w:color="auto"/>
                <w:left w:val="none" w:sz="0" w:space="0" w:color="auto"/>
                <w:bottom w:val="none" w:sz="0" w:space="0" w:color="auto"/>
                <w:right w:val="none" w:sz="0" w:space="0" w:color="auto"/>
              </w:divBdr>
            </w:div>
            <w:div w:id="1308894720">
              <w:marLeft w:val="0"/>
              <w:marRight w:val="0"/>
              <w:marTop w:val="0"/>
              <w:marBottom w:val="0"/>
              <w:divBdr>
                <w:top w:val="none" w:sz="0" w:space="0" w:color="auto"/>
                <w:left w:val="none" w:sz="0" w:space="0" w:color="auto"/>
                <w:bottom w:val="none" w:sz="0" w:space="0" w:color="auto"/>
                <w:right w:val="none" w:sz="0" w:space="0" w:color="auto"/>
              </w:divBdr>
            </w:div>
            <w:div w:id="1923251414">
              <w:marLeft w:val="0"/>
              <w:marRight w:val="0"/>
              <w:marTop w:val="0"/>
              <w:marBottom w:val="0"/>
              <w:divBdr>
                <w:top w:val="none" w:sz="0" w:space="0" w:color="auto"/>
                <w:left w:val="none" w:sz="0" w:space="0" w:color="auto"/>
                <w:bottom w:val="none" w:sz="0" w:space="0" w:color="auto"/>
                <w:right w:val="none" w:sz="0" w:space="0" w:color="auto"/>
              </w:divBdr>
            </w:div>
            <w:div w:id="981619497">
              <w:marLeft w:val="0"/>
              <w:marRight w:val="0"/>
              <w:marTop w:val="0"/>
              <w:marBottom w:val="0"/>
              <w:divBdr>
                <w:top w:val="none" w:sz="0" w:space="0" w:color="auto"/>
                <w:left w:val="none" w:sz="0" w:space="0" w:color="auto"/>
                <w:bottom w:val="none" w:sz="0" w:space="0" w:color="auto"/>
                <w:right w:val="none" w:sz="0" w:space="0" w:color="auto"/>
              </w:divBdr>
            </w:div>
            <w:div w:id="1708988362">
              <w:marLeft w:val="0"/>
              <w:marRight w:val="0"/>
              <w:marTop w:val="0"/>
              <w:marBottom w:val="0"/>
              <w:divBdr>
                <w:top w:val="none" w:sz="0" w:space="0" w:color="auto"/>
                <w:left w:val="none" w:sz="0" w:space="0" w:color="auto"/>
                <w:bottom w:val="none" w:sz="0" w:space="0" w:color="auto"/>
                <w:right w:val="none" w:sz="0" w:space="0" w:color="auto"/>
              </w:divBdr>
            </w:div>
            <w:div w:id="864321184">
              <w:marLeft w:val="0"/>
              <w:marRight w:val="0"/>
              <w:marTop w:val="0"/>
              <w:marBottom w:val="0"/>
              <w:divBdr>
                <w:top w:val="none" w:sz="0" w:space="0" w:color="auto"/>
                <w:left w:val="none" w:sz="0" w:space="0" w:color="auto"/>
                <w:bottom w:val="none" w:sz="0" w:space="0" w:color="auto"/>
                <w:right w:val="none" w:sz="0" w:space="0" w:color="auto"/>
              </w:divBdr>
            </w:div>
            <w:div w:id="1627849744">
              <w:marLeft w:val="0"/>
              <w:marRight w:val="0"/>
              <w:marTop w:val="0"/>
              <w:marBottom w:val="0"/>
              <w:divBdr>
                <w:top w:val="none" w:sz="0" w:space="0" w:color="auto"/>
                <w:left w:val="none" w:sz="0" w:space="0" w:color="auto"/>
                <w:bottom w:val="none" w:sz="0" w:space="0" w:color="auto"/>
                <w:right w:val="none" w:sz="0" w:space="0" w:color="auto"/>
              </w:divBdr>
            </w:div>
            <w:div w:id="1498374890">
              <w:marLeft w:val="0"/>
              <w:marRight w:val="0"/>
              <w:marTop w:val="0"/>
              <w:marBottom w:val="0"/>
              <w:divBdr>
                <w:top w:val="none" w:sz="0" w:space="0" w:color="auto"/>
                <w:left w:val="none" w:sz="0" w:space="0" w:color="auto"/>
                <w:bottom w:val="none" w:sz="0" w:space="0" w:color="auto"/>
                <w:right w:val="none" w:sz="0" w:space="0" w:color="auto"/>
              </w:divBdr>
            </w:div>
            <w:div w:id="1588270123">
              <w:marLeft w:val="0"/>
              <w:marRight w:val="0"/>
              <w:marTop w:val="0"/>
              <w:marBottom w:val="0"/>
              <w:divBdr>
                <w:top w:val="none" w:sz="0" w:space="0" w:color="auto"/>
                <w:left w:val="none" w:sz="0" w:space="0" w:color="auto"/>
                <w:bottom w:val="none" w:sz="0" w:space="0" w:color="auto"/>
                <w:right w:val="none" w:sz="0" w:space="0" w:color="auto"/>
              </w:divBdr>
            </w:div>
            <w:div w:id="982153103">
              <w:marLeft w:val="0"/>
              <w:marRight w:val="0"/>
              <w:marTop w:val="0"/>
              <w:marBottom w:val="0"/>
              <w:divBdr>
                <w:top w:val="none" w:sz="0" w:space="0" w:color="auto"/>
                <w:left w:val="none" w:sz="0" w:space="0" w:color="auto"/>
                <w:bottom w:val="none" w:sz="0" w:space="0" w:color="auto"/>
                <w:right w:val="none" w:sz="0" w:space="0" w:color="auto"/>
              </w:divBdr>
            </w:div>
            <w:div w:id="1430851894">
              <w:marLeft w:val="0"/>
              <w:marRight w:val="0"/>
              <w:marTop w:val="0"/>
              <w:marBottom w:val="0"/>
              <w:divBdr>
                <w:top w:val="none" w:sz="0" w:space="0" w:color="auto"/>
                <w:left w:val="none" w:sz="0" w:space="0" w:color="auto"/>
                <w:bottom w:val="none" w:sz="0" w:space="0" w:color="auto"/>
                <w:right w:val="none" w:sz="0" w:space="0" w:color="auto"/>
              </w:divBdr>
            </w:div>
            <w:div w:id="1482774999">
              <w:marLeft w:val="0"/>
              <w:marRight w:val="0"/>
              <w:marTop w:val="0"/>
              <w:marBottom w:val="0"/>
              <w:divBdr>
                <w:top w:val="none" w:sz="0" w:space="0" w:color="auto"/>
                <w:left w:val="none" w:sz="0" w:space="0" w:color="auto"/>
                <w:bottom w:val="none" w:sz="0" w:space="0" w:color="auto"/>
                <w:right w:val="none" w:sz="0" w:space="0" w:color="auto"/>
              </w:divBdr>
            </w:div>
            <w:div w:id="1108623847">
              <w:marLeft w:val="0"/>
              <w:marRight w:val="0"/>
              <w:marTop w:val="0"/>
              <w:marBottom w:val="0"/>
              <w:divBdr>
                <w:top w:val="none" w:sz="0" w:space="0" w:color="auto"/>
                <w:left w:val="none" w:sz="0" w:space="0" w:color="auto"/>
                <w:bottom w:val="none" w:sz="0" w:space="0" w:color="auto"/>
                <w:right w:val="none" w:sz="0" w:space="0" w:color="auto"/>
              </w:divBdr>
            </w:div>
            <w:div w:id="1269847354">
              <w:marLeft w:val="0"/>
              <w:marRight w:val="0"/>
              <w:marTop w:val="0"/>
              <w:marBottom w:val="0"/>
              <w:divBdr>
                <w:top w:val="none" w:sz="0" w:space="0" w:color="auto"/>
                <w:left w:val="none" w:sz="0" w:space="0" w:color="auto"/>
                <w:bottom w:val="none" w:sz="0" w:space="0" w:color="auto"/>
                <w:right w:val="none" w:sz="0" w:space="0" w:color="auto"/>
              </w:divBdr>
            </w:div>
            <w:div w:id="648873801">
              <w:marLeft w:val="0"/>
              <w:marRight w:val="0"/>
              <w:marTop w:val="0"/>
              <w:marBottom w:val="0"/>
              <w:divBdr>
                <w:top w:val="none" w:sz="0" w:space="0" w:color="auto"/>
                <w:left w:val="none" w:sz="0" w:space="0" w:color="auto"/>
                <w:bottom w:val="none" w:sz="0" w:space="0" w:color="auto"/>
                <w:right w:val="none" w:sz="0" w:space="0" w:color="auto"/>
              </w:divBdr>
            </w:div>
            <w:div w:id="158665925">
              <w:marLeft w:val="0"/>
              <w:marRight w:val="0"/>
              <w:marTop w:val="0"/>
              <w:marBottom w:val="0"/>
              <w:divBdr>
                <w:top w:val="none" w:sz="0" w:space="0" w:color="auto"/>
                <w:left w:val="none" w:sz="0" w:space="0" w:color="auto"/>
                <w:bottom w:val="none" w:sz="0" w:space="0" w:color="auto"/>
                <w:right w:val="none" w:sz="0" w:space="0" w:color="auto"/>
              </w:divBdr>
            </w:div>
            <w:div w:id="1623999314">
              <w:marLeft w:val="0"/>
              <w:marRight w:val="0"/>
              <w:marTop w:val="0"/>
              <w:marBottom w:val="0"/>
              <w:divBdr>
                <w:top w:val="none" w:sz="0" w:space="0" w:color="auto"/>
                <w:left w:val="none" w:sz="0" w:space="0" w:color="auto"/>
                <w:bottom w:val="none" w:sz="0" w:space="0" w:color="auto"/>
                <w:right w:val="none" w:sz="0" w:space="0" w:color="auto"/>
              </w:divBdr>
            </w:div>
            <w:div w:id="739979786">
              <w:marLeft w:val="0"/>
              <w:marRight w:val="0"/>
              <w:marTop w:val="0"/>
              <w:marBottom w:val="0"/>
              <w:divBdr>
                <w:top w:val="none" w:sz="0" w:space="0" w:color="auto"/>
                <w:left w:val="none" w:sz="0" w:space="0" w:color="auto"/>
                <w:bottom w:val="none" w:sz="0" w:space="0" w:color="auto"/>
                <w:right w:val="none" w:sz="0" w:space="0" w:color="auto"/>
              </w:divBdr>
            </w:div>
            <w:div w:id="1064765494">
              <w:marLeft w:val="0"/>
              <w:marRight w:val="0"/>
              <w:marTop w:val="0"/>
              <w:marBottom w:val="0"/>
              <w:divBdr>
                <w:top w:val="none" w:sz="0" w:space="0" w:color="auto"/>
                <w:left w:val="none" w:sz="0" w:space="0" w:color="auto"/>
                <w:bottom w:val="none" w:sz="0" w:space="0" w:color="auto"/>
                <w:right w:val="none" w:sz="0" w:space="0" w:color="auto"/>
              </w:divBdr>
            </w:div>
            <w:div w:id="148985023">
              <w:marLeft w:val="0"/>
              <w:marRight w:val="0"/>
              <w:marTop w:val="0"/>
              <w:marBottom w:val="0"/>
              <w:divBdr>
                <w:top w:val="none" w:sz="0" w:space="0" w:color="auto"/>
                <w:left w:val="none" w:sz="0" w:space="0" w:color="auto"/>
                <w:bottom w:val="none" w:sz="0" w:space="0" w:color="auto"/>
                <w:right w:val="none" w:sz="0" w:space="0" w:color="auto"/>
              </w:divBdr>
            </w:div>
            <w:div w:id="888344995">
              <w:marLeft w:val="0"/>
              <w:marRight w:val="0"/>
              <w:marTop w:val="0"/>
              <w:marBottom w:val="0"/>
              <w:divBdr>
                <w:top w:val="none" w:sz="0" w:space="0" w:color="auto"/>
                <w:left w:val="none" w:sz="0" w:space="0" w:color="auto"/>
                <w:bottom w:val="none" w:sz="0" w:space="0" w:color="auto"/>
                <w:right w:val="none" w:sz="0" w:space="0" w:color="auto"/>
              </w:divBdr>
            </w:div>
            <w:div w:id="968898303">
              <w:marLeft w:val="0"/>
              <w:marRight w:val="0"/>
              <w:marTop w:val="0"/>
              <w:marBottom w:val="0"/>
              <w:divBdr>
                <w:top w:val="none" w:sz="0" w:space="0" w:color="auto"/>
                <w:left w:val="none" w:sz="0" w:space="0" w:color="auto"/>
                <w:bottom w:val="none" w:sz="0" w:space="0" w:color="auto"/>
                <w:right w:val="none" w:sz="0" w:space="0" w:color="auto"/>
              </w:divBdr>
            </w:div>
            <w:div w:id="2067947827">
              <w:marLeft w:val="0"/>
              <w:marRight w:val="0"/>
              <w:marTop w:val="0"/>
              <w:marBottom w:val="0"/>
              <w:divBdr>
                <w:top w:val="none" w:sz="0" w:space="0" w:color="auto"/>
                <w:left w:val="none" w:sz="0" w:space="0" w:color="auto"/>
                <w:bottom w:val="none" w:sz="0" w:space="0" w:color="auto"/>
                <w:right w:val="none" w:sz="0" w:space="0" w:color="auto"/>
              </w:divBdr>
            </w:div>
            <w:div w:id="127624030">
              <w:marLeft w:val="0"/>
              <w:marRight w:val="0"/>
              <w:marTop w:val="0"/>
              <w:marBottom w:val="0"/>
              <w:divBdr>
                <w:top w:val="none" w:sz="0" w:space="0" w:color="auto"/>
                <w:left w:val="none" w:sz="0" w:space="0" w:color="auto"/>
                <w:bottom w:val="none" w:sz="0" w:space="0" w:color="auto"/>
                <w:right w:val="none" w:sz="0" w:space="0" w:color="auto"/>
              </w:divBdr>
            </w:div>
            <w:div w:id="669723843">
              <w:marLeft w:val="0"/>
              <w:marRight w:val="0"/>
              <w:marTop w:val="0"/>
              <w:marBottom w:val="0"/>
              <w:divBdr>
                <w:top w:val="none" w:sz="0" w:space="0" w:color="auto"/>
                <w:left w:val="none" w:sz="0" w:space="0" w:color="auto"/>
                <w:bottom w:val="none" w:sz="0" w:space="0" w:color="auto"/>
                <w:right w:val="none" w:sz="0" w:space="0" w:color="auto"/>
              </w:divBdr>
            </w:div>
            <w:div w:id="1021584709">
              <w:marLeft w:val="0"/>
              <w:marRight w:val="0"/>
              <w:marTop w:val="0"/>
              <w:marBottom w:val="0"/>
              <w:divBdr>
                <w:top w:val="none" w:sz="0" w:space="0" w:color="auto"/>
                <w:left w:val="none" w:sz="0" w:space="0" w:color="auto"/>
                <w:bottom w:val="none" w:sz="0" w:space="0" w:color="auto"/>
                <w:right w:val="none" w:sz="0" w:space="0" w:color="auto"/>
              </w:divBdr>
            </w:div>
            <w:div w:id="1329359414">
              <w:marLeft w:val="0"/>
              <w:marRight w:val="0"/>
              <w:marTop w:val="0"/>
              <w:marBottom w:val="0"/>
              <w:divBdr>
                <w:top w:val="none" w:sz="0" w:space="0" w:color="auto"/>
                <w:left w:val="none" w:sz="0" w:space="0" w:color="auto"/>
                <w:bottom w:val="none" w:sz="0" w:space="0" w:color="auto"/>
                <w:right w:val="none" w:sz="0" w:space="0" w:color="auto"/>
              </w:divBdr>
            </w:div>
            <w:div w:id="1406757454">
              <w:marLeft w:val="0"/>
              <w:marRight w:val="0"/>
              <w:marTop w:val="0"/>
              <w:marBottom w:val="0"/>
              <w:divBdr>
                <w:top w:val="none" w:sz="0" w:space="0" w:color="auto"/>
                <w:left w:val="none" w:sz="0" w:space="0" w:color="auto"/>
                <w:bottom w:val="none" w:sz="0" w:space="0" w:color="auto"/>
                <w:right w:val="none" w:sz="0" w:space="0" w:color="auto"/>
              </w:divBdr>
            </w:div>
            <w:div w:id="1378503439">
              <w:marLeft w:val="0"/>
              <w:marRight w:val="0"/>
              <w:marTop w:val="0"/>
              <w:marBottom w:val="0"/>
              <w:divBdr>
                <w:top w:val="none" w:sz="0" w:space="0" w:color="auto"/>
                <w:left w:val="none" w:sz="0" w:space="0" w:color="auto"/>
                <w:bottom w:val="none" w:sz="0" w:space="0" w:color="auto"/>
                <w:right w:val="none" w:sz="0" w:space="0" w:color="auto"/>
              </w:divBdr>
            </w:div>
            <w:div w:id="599682566">
              <w:marLeft w:val="0"/>
              <w:marRight w:val="0"/>
              <w:marTop w:val="0"/>
              <w:marBottom w:val="0"/>
              <w:divBdr>
                <w:top w:val="none" w:sz="0" w:space="0" w:color="auto"/>
                <w:left w:val="none" w:sz="0" w:space="0" w:color="auto"/>
                <w:bottom w:val="none" w:sz="0" w:space="0" w:color="auto"/>
                <w:right w:val="none" w:sz="0" w:space="0" w:color="auto"/>
              </w:divBdr>
            </w:div>
            <w:div w:id="1987929596">
              <w:marLeft w:val="0"/>
              <w:marRight w:val="0"/>
              <w:marTop w:val="0"/>
              <w:marBottom w:val="0"/>
              <w:divBdr>
                <w:top w:val="none" w:sz="0" w:space="0" w:color="auto"/>
                <w:left w:val="none" w:sz="0" w:space="0" w:color="auto"/>
                <w:bottom w:val="none" w:sz="0" w:space="0" w:color="auto"/>
                <w:right w:val="none" w:sz="0" w:space="0" w:color="auto"/>
              </w:divBdr>
            </w:div>
            <w:div w:id="631138208">
              <w:marLeft w:val="0"/>
              <w:marRight w:val="0"/>
              <w:marTop w:val="0"/>
              <w:marBottom w:val="0"/>
              <w:divBdr>
                <w:top w:val="none" w:sz="0" w:space="0" w:color="auto"/>
                <w:left w:val="none" w:sz="0" w:space="0" w:color="auto"/>
                <w:bottom w:val="none" w:sz="0" w:space="0" w:color="auto"/>
                <w:right w:val="none" w:sz="0" w:space="0" w:color="auto"/>
              </w:divBdr>
            </w:div>
            <w:div w:id="228005680">
              <w:marLeft w:val="0"/>
              <w:marRight w:val="0"/>
              <w:marTop w:val="0"/>
              <w:marBottom w:val="0"/>
              <w:divBdr>
                <w:top w:val="none" w:sz="0" w:space="0" w:color="auto"/>
                <w:left w:val="none" w:sz="0" w:space="0" w:color="auto"/>
                <w:bottom w:val="none" w:sz="0" w:space="0" w:color="auto"/>
                <w:right w:val="none" w:sz="0" w:space="0" w:color="auto"/>
              </w:divBdr>
            </w:div>
            <w:div w:id="664167170">
              <w:marLeft w:val="0"/>
              <w:marRight w:val="0"/>
              <w:marTop w:val="0"/>
              <w:marBottom w:val="0"/>
              <w:divBdr>
                <w:top w:val="none" w:sz="0" w:space="0" w:color="auto"/>
                <w:left w:val="none" w:sz="0" w:space="0" w:color="auto"/>
                <w:bottom w:val="none" w:sz="0" w:space="0" w:color="auto"/>
                <w:right w:val="none" w:sz="0" w:space="0" w:color="auto"/>
              </w:divBdr>
            </w:div>
            <w:div w:id="2016300291">
              <w:marLeft w:val="0"/>
              <w:marRight w:val="0"/>
              <w:marTop w:val="0"/>
              <w:marBottom w:val="0"/>
              <w:divBdr>
                <w:top w:val="none" w:sz="0" w:space="0" w:color="auto"/>
                <w:left w:val="none" w:sz="0" w:space="0" w:color="auto"/>
                <w:bottom w:val="none" w:sz="0" w:space="0" w:color="auto"/>
                <w:right w:val="none" w:sz="0" w:space="0" w:color="auto"/>
              </w:divBdr>
            </w:div>
            <w:div w:id="486289530">
              <w:marLeft w:val="0"/>
              <w:marRight w:val="0"/>
              <w:marTop w:val="0"/>
              <w:marBottom w:val="0"/>
              <w:divBdr>
                <w:top w:val="none" w:sz="0" w:space="0" w:color="auto"/>
                <w:left w:val="none" w:sz="0" w:space="0" w:color="auto"/>
                <w:bottom w:val="none" w:sz="0" w:space="0" w:color="auto"/>
                <w:right w:val="none" w:sz="0" w:space="0" w:color="auto"/>
              </w:divBdr>
            </w:div>
            <w:div w:id="1490632400">
              <w:marLeft w:val="0"/>
              <w:marRight w:val="0"/>
              <w:marTop w:val="0"/>
              <w:marBottom w:val="0"/>
              <w:divBdr>
                <w:top w:val="none" w:sz="0" w:space="0" w:color="auto"/>
                <w:left w:val="none" w:sz="0" w:space="0" w:color="auto"/>
                <w:bottom w:val="none" w:sz="0" w:space="0" w:color="auto"/>
                <w:right w:val="none" w:sz="0" w:space="0" w:color="auto"/>
              </w:divBdr>
            </w:div>
            <w:div w:id="1134715894">
              <w:marLeft w:val="0"/>
              <w:marRight w:val="0"/>
              <w:marTop w:val="0"/>
              <w:marBottom w:val="0"/>
              <w:divBdr>
                <w:top w:val="none" w:sz="0" w:space="0" w:color="auto"/>
                <w:left w:val="none" w:sz="0" w:space="0" w:color="auto"/>
                <w:bottom w:val="none" w:sz="0" w:space="0" w:color="auto"/>
                <w:right w:val="none" w:sz="0" w:space="0" w:color="auto"/>
              </w:divBdr>
            </w:div>
            <w:div w:id="2022931168">
              <w:marLeft w:val="0"/>
              <w:marRight w:val="0"/>
              <w:marTop w:val="0"/>
              <w:marBottom w:val="0"/>
              <w:divBdr>
                <w:top w:val="none" w:sz="0" w:space="0" w:color="auto"/>
                <w:left w:val="none" w:sz="0" w:space="0" w:color="auto"/>
                <w:bottom w:val="none" w:sz="0" w:space="0" w:color="auto"/>
                <w:right w:val="none" w:sz="0" w:space="0" w:color="auto"/>
              </w:divBdr>
            </w:div>
            <w:div w:id="122508640">
              <w:marLeft w:val="0"/>
              <w:marRight w:val="0"/>
              <w:marTop w:val="0"/>
              <w:marBottom w:val="0"/>
              <w:divBdr>
                <w:top w:val="none" w:sz="0" w:space="0" w:color="auto"/>
                <w:left w:val="none" w:sz="0" w:space="0" w:color="auto"/>
                <w:bottom w:val="none" w:sz="0" w:space="0" w:color="auto"/>
                <w:right w:val="none" w:sz="0" w:space="0" w:color="auto"/>
              </w:divBdr>
            </w:div>
            <w:div w:id="1895848745">
              <w:marLeft w:val="0"/>
              <w:marRight w:val="0"/>
              <w:marTop w:val="0"/>
              <w:marBottom w:val="0"/>
              <w:divBdr>
                <w:top w:val="none" w:sz="0" w:space="0" w:color="auto"/>
                <w:left w:val="none" w:sz="0" w:space="0" w:color="auto"/>
                <w:bottom w:val="none" w:sz="0" w:space="0" w:color="auto"/>
                <w:right w:val="none" w:sz="0" w:space="0" w:color="auto"/>
              </w:divBdr>
            </w:div>
            <w:div w:id="1490486403">
              <w:marLeft w:val="0"/>
              <w:marRight w:val="0"/>
              <w:marTop w:val="0"/>
              <w:marBottom w:val="0"/>
              <w:divBdr>
                <w:top w:val="none" w:sz="0" w:space="0" w:color="auto"/>
                <w:left w:val="none" w:sz="0" w:space="0" w:color="auto"/>
                <w:bottom w:val="none" w:sz="0" w:space="0" w:color="auto"/>
                <w:right w:val="none" w:sz="0" w:space="0" w:color="auto"/>
              </w:divBdr>
            </w:div>
            <w:div w:id="710686959">
              <w:marLeft w:val="0"/>
              <w:marRight w:val="0"/>
              <w:marTop w:val="0"/>
              <w:marBottom w:val="0"/>
              <w:divBdr>
                <w:top w:val="none" w:sz="0" w:space="0" w:color="auto"/>
                <w:left w:val="none" w:sz="0" w:space="0" w:color="auto"/>
                <w:bottom w:val="none" w:sz="0" w:space="0" w:color="auto"/>
                <w:right w:val="none" w:sz="0" w:space="0" w:color="auto"/>
              </w:divBdr>
            </w:div>
            <w:div w:id="934559407">
              <w:marLeft w:val="0"/>
              <w:marRight w:val="0"/>
              <w:marTop w:val="0"/>
              <w:marBottom w:val="0"/>
              <w:divBdr>
                <w:top w:val="none" w:sz="0" w:space="0" w:color="auto"/>
                <w:left w:val="none" w:sz="0" w:space="0" w:color="auto"/>
                <w:bottom w:val="none" w:sz="0" w:space="0" w:color="auto"/>
                <w:right w:val="none" w:sz="0" w:space="0" w:color="auto"/>
              </w:divBdr>
            </w:div>
            <w:div w:id="1481000556">
              <w:marLeft w:val="0"/>
              <w:marRight w:val="0"/>
              <w:marTop w:val="0"/>
              <w:marBottom w:val="0"/>
              <w:divBdr>
                <w:top w:val="none" w:sz="0" w:space="0" w:color="auto"/>
                <w:left w:val="none" w:sz="0" w:space="0" w:color="auto"/>
                <w:bottom w:val="none" w:sz="0" w:space="0" w:color="auto"/>
                <w:right w:val="none" w:sz="0" w:space="0" w:color="auto"/>
              </w:divBdr>
            </w:div>
            <w:div w:id="1095663097">
              <w:marLeft w:val="0"/>
              <w:marRight w:val="0"/>
              <w:marTop w:val="0"/>
              <w:marBottom w:val="0"/>
              <w:divBdr>
                <w:top w:val="none" w:sz="0" w:space="0" w:color="auto"/>
                <w:left w:val="none" w:sz="0" w:space="0" w:color="auto"/>
                <w:bottom w:val="none" w:sz="0" w:space="0" w:color="auto"/>
                <w:right w:val="none" w:sz="0" w:space="0" w:color="auto"/>
              </w:divBdr>
            </w:div>
            <w:div w:id="1461876099">
              <w:marLeft w:val="0"/>
              <w:marRight w:val="0"/>
              <w:marTop w:val="0"/>
              <w:marBottom w:val="0"/>
              <w:divBdr>
                <w:top w:val="none" w:sz="0" w:space="0" w:color="auto"/>
                <w:left w:val="none" w:sz="0" w:space="0" w:color="auto"/>
                <w:bottom w:val="none" w:sz="0" w:space="0" w:color="auto"/>
                <w:right w:val="none" w:sz="0" w:space="0" w:color="auto"/>
              </w:divBdr>
            </w:div>
            <w:div w:id="1346055453">
              <w:marLeft w:val="0"/>
              <w:marRight w:val="0"/>
              <w:marTop w:val="0"/>
              <w:marBottom w:val="0"/>
              <w:divBdr>
                <w:top w:val="none" w:sz="0" w:space="0" w:color="auto"/>
                <w:left w:val="none" w:sz="0" w:space="0" w:color="auto"/>
                <w:bottom w:val="none" w:sz="0" w:space="0" w:color="auto"/>
                <w:right w:val="none" w:sz="0" w:space="0" w:color="auto"/>
              </w:divBdr>
            </w:div>
            <w:div w:id="1483615599">
              <w:marLeft w:val="0"/>
              <w:marRight w:val="0"/>
              <w:marTop w:val="0"/>
              <w:marBottom w:val="0"/>
              <w:divBdr>
                <w:top w:val="none" w:sz="0" w:space="0" w:color="auto"/>
                <w:left w:val="none" w:sz="0" w:space="0" w:color="auto"/>
                <w:bottom w:val="none" w:sz="0" w:space="0" w:color="auto"/>
                <w:right w:val="none" w:sz="0" w:space="0" w:color="auto"/>
              </w:divBdr>
            </w:div>
            <w:div w:id="472793310">
              <w:marLeft w:val="0"/>
              <w:marRight w:val="0"/>
              <w:marTop w:val="0"/>
              <w:marBottom w:val="0"/>
              <w:divBdr>
                <w:top w:val="none" w:sz="0" w:space="0" w:color="auto"/>
                <w:left w:val="none" w:sz="0" w:space="0" w:color="auto"/>
                <w:bottom w:val="none" w:sz="0" w:space="0" w:color="auto"/>
                <w:right w:val="none" w:sz="0" w:space="0" w:color="auto"/>
              </w:divBdr>
            </w:div>
            <w:div w:id="344747895">
              <w:marLeft w:val="0"/>
              <w:marRight w:val="0"/>
              <w:marTop w:val="0"/>
              <w:marBottom w:val="0"/>
              <w:divBdr>
                <w:top w:val="none" w:sz="0" w:space="0" w:color="auto"/>
                <w:left w:val="none" w:sz="0" w:space="0" w:color="auto"/>
                <w:bottom w:val="none" w:sz="0" w:space="0" w:color="auto"/>
                <w:right w:val="none" w:sz="0" w:space="0" w:color="auto"/>
              </w:divBdr>
            </w:div>
            <w:div w:id="1118916359">
              <w:marLeft w:val="0"/>
              <w:marRight w:val="0"/>
              <w:marTop w:val="0"/>
              <w:marBottom w:val="0"/>
              <w:divBdr>
                <w:top w:val="none" w:sz="0" w:space="0" w:color="auto"/>
                <w:left w:val="none" w:sz="0" w:space="0" w:color="auto"/>
                <w:bottom w:val="none" w:sz="0" w:space="0" w:color="auto"/>
                <w:right w:val="none" w:sz="0" w:space="0" w:color="auto"/>
              </w:divBdr>
            </w:div>
            <w:div w:id="1705327769">
              <w:marLeft w:val="0"/>
              <w:marRight w:val="0"/>
              <w:marTop w:val="0"/>
              <w:marBottom w:val="0"/>
              <w:divBdr>
                <w:top w:val="none" w:sz="0" w:space="0" w:color="auto"/>
                <w:left w:val="none" w:sz="0" w:space="0" w:color="auto"/>
                <w:bottom w:val="none" w:sz="0" w:space="0" w:color="auto"/>
                <w:right w:val="none" w:sz="0" w:space="0" w:color="auto"/>
              </w:divBdr>
            </w:div>
            <w:div w:id="1703243936">
              <w:marLeft w:val="0"/>
              <w:marRight w:val="0"/>
              <w:marTop w:val="0"/>
              <w:marBottom w:val="0"/>
              <w:divBdr>
                <w:top w:val="none" w:sz="0" w:space="0" w:color="auto"/>
                <w:left w:val="none" w:sz="0" w:space="0" w:color="auto"/>
                <w:bottom w:val="none" w:sz="0" w:space="0" w:color="auto"/>
                <w:right w:val="none" w:sz="0" w:space="0" w:color="auto"/>
              </w:divBdr>
            </w:div>
            <w:div w:id="1526677345">
              <w:marLeft w:val="0"/>
              <w:marRight w:val="0"/>
              <w:marTop w:val="0"/>
              <w:marBottom w:val="0"/>
              <w:divBdr>
                <w:top w:val="none" w:sz="0" w:space="0" w:color="auto"/>
                <w:left w:val="none" w:sz="0" w:space="0" w:color="auto"/>
                <w:bottom w:val="none" w:sz="0" w:space="0" w:color="auto"/>
                <w:right w:val="none" w:sz="0" w:space="0" w:color="auto"/>
              </w:divBdr>
            </w:div>
            <w:div w:id="214320824">
              <w:marLeft w:val="0"/>
              <w:marRight w:val="0"/>
              <w:marTop w:val="0"/>
              <w:marBottom w:val="0"/>
              <w:divBdr>
                <w:top w:val="none" w:sz="0" w:space="0" w:color="auto"/>
                <w:left w:val="none" w:sz="0" w:space="0" w:color="auto"/>
                <w:bottom w:val="none" w:sz="0" w:space="0" w:color="auto"/>
                <w:right w:val="none" w:sz="0" w:space="0" w:color="auto"/>
              </w:divBdr>
            </w:div>
            <w:div w:id="360210125">
              <w:marLeft w:val="0"/>
              <w:marRight w:val="0"/>
              <w:marTop w:val="0"/>
              <w:marBottom w:val="0"/>
              <w:divBdr>
                <w:top w:val="none" w:sz="0" w:space="0" w:color="auto"/>
                <w:left w:val="none" w:sz="0" w:space="0" w:color="auto"/>
                <w:bottom w:val="none" w:sz="0" w:space="0" w:color="auto"/>
                <w:right w:val="none" w:sz="0" w:space="0" w:color="auto"/>
              </w:divBdr>
            </w:div>
            <w:div w:id="2031370109">
              <w:marLeft w:val="0"/>
              <w:marRight w:val="0"/>
              <w:marTop w:val="0"/>
              <w:marBottom w:val="0"/>
              <w:divBdr>
                <w:top w:val="none" w:sz="0" w:space="0" w:color="auto"/>
                <w:left w:val="none" w:sz="0" w:space="0" w:color="auto"/>
                <w:bottom w:val="none" w:sz="0" w:space="0" w:color="auto"/>
                <w:right w:val="none" w:sz="0" w:space="0" w:color="auto"/>
              </w:divBdr>
            </w:div>
            <w:div w:id="857232557">
              <w:marLeft w:val="0"/>
              <w:marRight w:val="0"/>
              <w:marTop w:val="0"/>
              <w:marBottom w:val="0"/>
              <w:divBdr>
                <w:top w:val="none" w:sz="0" w:space="0" w:color="auto"/>
                <w:left w:val="none" w:sz="0" w:space="0" w:color="auto"/>
                <w:bottom w:val="none" w:sz="0" w:space="0" w:color="auto"/>
                <w:right w:val="none" w:sz="0" w:space="0" w:color="auto"/>
              </w:divBdr>
            </w:div>
            <w:div w:id="244459476">
              <w:marLeft w:val="0"/>
              <w:marRight w:val="0"/>
              <w:marTop w:val="0"/>
              <w:marBottom w:val="0"/>
              <w:divBdr>
                <w:top w:val="none" w:sz="0" w:space="0" w:color="auto"/>
                <w:left w:val="none" w:sz="0" w:space="0" w:color="auto"/>
                <w:bottom w:val="none" w:sz="0" w:space="0" w:color="auto"/>
                <w:right w:val="none" w:sz="0" w:space="0" w:color="auto"/>
              </w:divBdr>
            </w:div>
            <w:div w:id="220412003">
              <w:marLeft w:val="0"/>
              <w:marRight w:val="0"/>
              <w:marTop w:val="0"/>
              <w:marBottom w:val="0"/>
              <w:divBdr>
                <w:top w:val="none" w:sz="0" w:space="0" w:color="auto"/>
                <w:left w:val="none" w:sz="0" w:space="0" w:color="auto"/>
                <w:bottom w:val="none" w:sz="0" w:space="0" w:color="auto"/>
                <w:right w:val="none" w:sz="0" w:space="0" w:color="auto"/>
              </w:divBdr>
            </w:div>
            <w:div w:id="1155952964">
              <w:marLeft w:val="0"/>
              <w:marRight w:val="0"/>
              <w:marTop w:val="0"/>
              <w:marBottom w:val="0"/>
              <w:divBdr>
                <w:top w:val="none" w:sz="0" w:space="0" w:color="auto"/>
                <w:left w:val="none" w:sz="0" w:space="0" w:color="auto"/>
                <w:bottom w:val="none" w:sz="0" w:space="0" w:color="auto"/>
                <w:right w:val="none" w:sz="0" w:space="0" w:color="auto"/>
              </w:divBdr>
            </w:div>
            <w:div w:id="1741636472">
              <w:marLeft w:val="0"/>
              <w:marRight w:val="0"/>
              <w:marTop w:val="0"/>
              <w:marBottom w:val="0"/>
              <w:divBdr>
                <w:top w:val="none" w:sz="0" w:space="0" w:color="auto"/>
                <w:left w:val="none" w:sz="0" w:space="0" w:color="auto"/>
                <w:bottom w:val="none" w:sz="0" w:space="0" w:color="auto"/>
                <w:right w:val="none" w:sz="0" w:space="0" w:color="auto"/>
              </w:divBdr>
            </w:div>
            <w:div w:id="2063360022">
              <w:marLeft w:val="0"/>
              <w:marRight w:val="0"/>
              <w:marTop w:val="0"/>
              <w:marBottom w:val="0"/>
              <w:divBdr>
                <w:top w:val="none" w:sz="0" w:space="0" w:color="auto"/>
                <w:left w:val="none" w:sz="0" w:space="0" w:color="auto"/>
                <w:bottom w:val="none" w:sz="0" w:space="0" w:color="auto"/>
                <w:right w:val="none" w:sz="0" w:space="0" w:color="auto"/>
              </w:divBdr>
            </w:div>
            <w:div w:id="1563368665">
              <w:marLeft w:val="0"/>
              <w:marRight w:val="0"/>
              <w:marTop w:val="0"/>
              <w:marBottom w:val="0"/>
              <w:divBdr>
                <w:top w:val="none" w:sz="0" w:space="0" w:color="auto"/>
                <w:left w:val="none" w:sz="0" w:space="0" w:color="auto"/>
                <w:bottom w:val="none" w:sz="0" w:space="0" w:color="auto"/>
                <w:right w:val="none" w:sz="0" w:space="0" w:color="auto"/>
              </w:divBdr>
            </w:div>
            <w:div w:id="1024867156">
              <w:marLeft w:val="0"/>
              <w:marRight w:val="0"/>
              <w:marTop w:val="0"/>
              <w:marBottom w:val="0"/>
              <w:divBdr>
                <w:top w:val="none" w:sz="0" w:space="0" w:color="auto"/>
                <w:left w:val="none" w:sz="0" w:space="0" w:color="auto"/>
                <w:bottom w:val="none" w:sz="0" w:space="0" w:color="auto"/>
                <w:right w:val="none" w:sz="0" w:space="0" w:color="auto"/>
              </w:divBdr>
            </w:div>
            <w:div w:id="215430095">
              <w:marLeft w:val="0"/>
              <w:marRight w:val="0"/>
              <w:marTop w:val="0"/>
              <w:marBottom w:val="0"/>
              <w:divBdr>
                <w:top w:val="none" w:sz="0" w:space="0" w:color="auto"/>
                <w:left w:val="none" w:sz="0" w:space="0" w:color="auto"/>
                <w:bottom w:val="none" w:sz="0" w:space="0" w:color="auto"/>
                <w:right w:val="none" w:sz="0" w:space="0" w:color="auto"/>
              </w:divBdr>
            </w:div>
            <w:div w:id="774250568">
              <w:marLeft w:val="0"/>
              <w:marRight w:val="0"/>
              <w:marTop w:val="0"/>
              <w:marBottom w:val="0"/>
              <w:divBdr>
                <w:top w:val="none" w:sz="0" w:space="0" w:color="auto"/>
                <w:left w:val="none" w:sz="0" w:space="0" w:color="auto"/>
                <w:bottom w:val="none" w:sz="0" w:space="0" w:color="auto"/>
                <w:right w:val="none" w:sz="0" w:space="0" w:color="auto"/>
              </w:divBdr>
            </w:div>
            <w:div w:id="1868791641">
              <w:marLeft w:val="0"/>
              <w:marRight w:val="0"/>
              <w:marTop w:val="0"/>
              <w:marBottom w:val="0"/>
              <w:divBdr>
                <w:top w:val="none" w:sz="0" w:space="0" w:color="auto"/>
                <w:left w:val="none" w:sz="0" w:space="0" w:color="auto"/>
                <w:bottom w:val="none" w:sz="0" w:space="0" w:color="auto"/>
                <w:right w:val="none" w:sz="0" w:space="0" w:color="auto"/>
              </w:divBdr>
            </w:div>
            <w:div w:id="5693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859">
      <w:bodyDiv w:val="1"/>
      <w:marLeft w:val="0"/>
      <w:marRight w:val="0"/>
      <w:marTop w:val="0"/>
      <w:marBottom w:val="0"/>
      <w:divBdr>
        <w:top w:val="none" w:sz="0" w:space="0" w:color="auto"/>
        <w:left w:val="none" w:sz="0" w:space="0" w:color="auto"/>
        <w:bottom w:val="none" w:sz="0" w:space="0" w:color="auto"/>
        <w:right w:val="none" w:sz="0" w:space="0" w:color="auto"/>
      </w:divBdr>
      <w:divsChild>
        <w:div w:id="2114326395">
          <w:marLeft w:val="0"/>
          <w:marRight w:val="0"/>
          <w:marTop w:val="0"/>
          <w:marBottom w:val="0"/>
          <w:divBdr>
            <w:top w:val="none" w:sz="0" w:space="0" w:color="auto"/>
            <w:left w:val="none" w:sz="0" w:space="0" w:color="auto"/>
            <w:bottom w:val="none" w:sz="0" w:space="0" w:color="auto"/>
            <w:right w:val="none" w:sz="0" w:space="0" w:color="auto"/>
          </w:divBdr>
          <w:divsChild>
            <w:div w:id="407461525">
              <w:marLeft w:val="0"/>
              <w:marRight w:val="0"/>
              <w:marTop w:val="0"/>
              <w:marBottom w:val="0"/>
              <w:divBdr>
                <w:top w:val="none" w:sz="0" w:space="0" w:color="auto"/>
                <w:left w:val="none" w:sz="0" w:space="0" w:color="auto"/>
                <w:bottom w:val="none" w:sz="0" w:space="0" w:color="auto"/>
                <w:right w:val="none" w:sz="0" w:space="0" w:color="auto"/>
              </w:divBdr>
            </w:div>
            <w:div w:id="293340232">
              <w:marLeft w:val="0"/>
              <w:marRight w:val="0"/>
              <w:marTop w:val="0"/>
              <w:marBottom w:val="0"/>
              <w:divBdr>
                <w:top w:val="none" w:sz="0" w:space="0" w:color="auto"/>
                <w:left w:val="none" w:sz="0" w:space="0" w:color="auto"/>
                <w:bottom w:val="none" w:sz="0" w:space="0" w:color="auto"/>
                <w:right w:val="none" w:sz="0" w:space="0" w:color="auto"/>
              </w:divBdr>
            </w:div>
            <w:div w:id="1346396480">
              <w:marLeft w:val="0"/>
              <w:marRight w:val="0"/>
              <w:marTop w:val="0"/>
              <w:marBottom w:val="0"/>
              <w:divBdr>
                <w:top w:val="none" w:sz="0" w:space="0" w:color="auto"/>
                <w:left w:val="none" w:sz="0" w:space="0" w:color="auto"/>
                <w:bottom w:val="none" w:sz="0" w:space="0" w:color="auto"/>
                <w:right w:val="none" w:sz="0" w:space="0" w:color="auto"/>
              </w:divBdr>
            </w:div>
            <w:div w:id="1740320313">
              <w:marLeft w:val="0"/>
              <w:marRight w:val="0"/>
              <w:marTop w:val="0"/>
              <w:marBottom w:val="0"/>
              <w:divBdr>
                <w:top w:val="none" w:sz="0" w:space="0" w:color="auto"/>
                <w:left w:val="none" w:sz="0" w:space="0" w:color="auto"/>
                <w:bottom w:val="none" w:sz="0" w:space="0" w:color="auto"/>
                <w:right w:val="none" w:sz="0" w:space="0" w:color="auto"/>
              </w:divBdr>
            </w:div>
            <w:div w:id="1331106811">
              <w:marLeft w:val="0"/>
              <w:marRight w:val="0"/>
              <w:marTop w:val="0"/>
              <w:marBottom w:val="0"/>
              <w:divBdr>
                <w:top w:val="none" w:sz="0" w:space="0" w:color="auto"/>
                <w:left w:val="none" w:sz="0" w:space="0" w:color="auto"/>
                <w:bottom w:val="none" w:sz="0" w:space="0" w:color="auto"/>
                <w:right w:val="none" w:sz="0" w:space="0" w:color="auto"/>
              </w:divBdr>
            </w:div>
            <w:div w:id="17514892">
              <w:marLeft w:val="0"/>
              <w:marRight w:val="0"/>
              <w:marTop w:val="0"/>
              <w:marBottom w:val="0"/>
              <w:divBdr>
                <w:top w:val="none" w:sz="0" w:space="0" w:color="auto"/>
                <w:left w:val="none" w:sz="0" w:space="0" w:color="auto"/>
                <w:bottom w:val="none" w:sz="0" w:space="0" w:color="auto"/>
                <w:right w:val="none" w:sz="0" w:space="0" w:color="auto"/>
              </w:divBdr>
            </w:div>
            <w:div w:id="1084767678">
              <w:marLeft w:val="0"/>
              <w:marRight w:val="0"/>
              <w:marTop w:val="0"/>
              <w:marBottom w:val="0"/>
              <w:divBdr>
                <w:top w:val="none" w:sz="0" w:space="0" w:color="auto"/>
                <w:left w:val="none" w:sz="0" w:space="0" w:color="auto"/>
                <w:bottom w:val="none" w:sz="0" w:space="0" w:color="auto"/>
                <w:right w:val="none" w:sz="0" w:space="0" w:color="auto"/>
              </w:divBdr>
            </w:div>
            <w:div w:id="1244025204">
              <w:marLeft w:val="0"/>
              <w:marRight w:val="0"/>
              <w:marTop w:val="0"/>
              <w:marBottom w:val="0"/>
              <w:divBdr>
                <w:top w:val="none" w:sz="0" w:space="0" w:color="auto"/>
                <w:left w:val="none" w:sz="0" w:space="0" w:color="auto"/>
                <w:bottom w:val="none" w:sz="0" w:space="0" w:color="auto"/>
                <w:right w:val="none" w:sz="0" w:space="0" w:color="auto"/>
              </w:divBdr>
            </w:div>
            <w:div w:id="1878010821">
              <w:marLeft w:val="0"/>
              <w:marRight w:val="0"/>
              <w:marTop w:val="0"/>
              <w:marBottom w:val="0"/>
              <w:divBdr>
                <w:top w:val="none" w:sz="0" w:space="0" w:color="auto"/>
                <w:left w:val="none" w:sz="0" w:space="0" w:color="auto"/>
                <w:bottom w:val="none" w:sz="0" w:space="0" w:color="auto"/>
                <w:right w:val="none" w:sz="0" w:space="0" w:color="auto"/>
              </w:divBdr>
            </w:div>
            <w:div w:id="1228492931">
              <w:marLeft w:val="0"/>
              <w:marRight w:val="0"/>
              <w:marTop w:val="0"/>
              <w:marBottom w:val="0"/>
              <w:divBdr>
                <w:top w:val="none" w:sz="0" w:space="0" w:color="auto"/>
                <w:left w:val="none" w:sz="0" w:space="0" w:color="auto"/>
                <w:bottom w:val="none" w:sz="0" w:space="0" w:color="auto"/>
                <w:right w:val="none" w:sz="0" w:space="0" w:color="auto"/>
              </w:divBdr>
            </w:div>
            <w:div w:id="1409225239">
              <w:marLeft w:val="0"/>
              <w:marRight w:val="0"/>
              <w:marTop w:val="0"/>
              <w:marBottom w:val="0"/>
              <w:divBdr>
                <w:top w:val="none" w:sz="0" w:space="0" w:color="auto"/>
                <w:left w:val="none" w:sz="0" w:space="0" w:color="auto"/>
                <w:bottom w:val="none" w:sz="0" w:space="0" w:color="auto"/>
                <w:right w:val="none" w:sz="0" w:space="0" w:color="auto"/>
              </w:divBdr>
            </w:div>
            <w:div w:id="180826673">
              <w:marLeft w:val="0"/>
              <w:marRight w:val="0"/>
              <w:marTop w:val="0"/>
              <w:marBottom w:val="0"/>
              <w:divBdr>
                <w:top w:val="none" w:sz="0" w:space="0" w:color="auto"/>
                <w:left w:val="none" w:sz="0" w:space="0" w:color="auto"/>
                <w:bottom w:val="none" w:sz="0" w:space="0" w:color="auto"/>
                <w:right w:val="none" w:sz="0" w:space="0" w:color="auto"/>
              </w:divBdr>
            </w:div>
            <w:div w:id="604994142">
              <w:marLeft w:val="0"/>
              <w:marRight w:val="0"/>
              <w:marTop w:val="0"/>
              <w:marBottom w:val="0"/>
              <w:divBdr>
                <w:top w:val="none" w:sz="0" w:space="0" w:color="auto"/>
                <w:left w:val="none" w:sz="0" w:space="0" w:color="auto"/>
                <w:bottom w:val="none" w:sz="0" w:space="0" w:color="auto"/>
                <w:right w:val="none" w:sz="0" w:space="0" w:color="auto"/>
              </w:divBdr>
            </w:div>
            <w:div w:id="290212243">
              <w:marLeft w:val="0"/>
              <w:marRight w:val="0"/>
              <w:marTop w:val="0"/>
              <w:marBottom w:val="0"/>
              <w:divBdr>
                <w:top w:val="none" w:sz="0" w:space="0" w:color="auto"/>
                <w:left w:val="none" w:sz="0" w:space="0" w:color="auto"/>
                <w:bottom w:val="none" w:sz="0" w:space="0" w:color="auto"/>
                <w:right w:val="none" w:sz="0" w:space="0" w:color="auto"/>
              </w:divBdr>
            </w:div>
            <w:div w:id="436828980">
              <w:marLeft w:val="0"/>
              <w:marRight w:val="0"/>
              <w:marTop w:val="0"/>
              <w:marBottom w:val="0"/>
              <w:divBdr>
                <w:top w:val="none" w:sz="0" w:space="0" w:color="auto"/>
                <w:left w:val="none" w:sz="0" w:space="0" w:color="auto"/>
                <w:bottom w:val="none" w:sz="0" w:space="0" w:color="auto"/>
                <w:right w:val="none" w:sz="0" w:space="0" w:color="auto"/>
              </w:divBdr>
            </w:div>
            <w:div w:id="410665725">
              <w:marLeft w:val="0"/>
              <w:marRight w:val="0"/>
              <w:marTop w:val="0"/>
              <w:marBottom w:val="0"/>
              <w:divBdr>
                <w:top w:val="none" w:sz="0" w:space="0" w:color="auto"/>
                <w:left w:val="none" w:sz="0" w:space="0" w:color="auto"/>
                <w:bottom w:val="none" w:sz="0" w:space="0" w:color="auto"/>
                <w:right w:val="none" w:sz="0" w:space="0" w:color="auto"/>
              </w:divBdr>
            </w:div>
            <w:div w:id="98186326">
              <w:marLeft w:val="0"/>
              <w:marRight w:val="0"/>
              <w:marTop w:val="0"/>
              <w:marBottom w:val="0"/>
              <w:divBdr>
                <w:top w:val="none" w:sz="0" w:space="0" w:color="auto"/>
                <w:left w:val="none" w:sz="0" w:space="0" w:color="auto"/>
                <w:bottom w:val="none" w:sz="0" w:space="0" w:color="auto"/>
                <w:right w:val="none" w:sz="0" w:space="0" w:color="auto"/>
              </w:divBdr>
            </w:div>
            <w:div w:id="1503230733">
              <w:marLeft w:val="0"/>
              <w:marRight w:val="0"/>
              <w:marTop w:val="0"/>
              <w:marBottom w:val="0"/>
              <w:divBdr>
                <w:top w:val="none" w:sz="0" w:space="0" w:color="auto"/>
                <w:left w:val="none" w:sz="0" w:space="0" w:color="auto"/>
                <w:bottom w:val="none" w:sz="0" w:space="0" w:color="auto"/>
                <w:right w:val="none" w:sz="0" w:space="0" w:color="auto"/>
              </w:divBdr>
            </w:div>
            <w:div w:id="1167550848">
              <w:marLeft w:val="0"/>
              <w:marRight w:val="0"/>
              <w:marTop w:val="0"/>
              <w:marBottom w:val="0"/>
              <w:divBdr>
                <w:top w:val="none" w:sz="0" w:space="0" w:color="auto"/>
                <w:left w:val="none" w:sz="0" w:space="0" w:color="auto"/>
                <w:bottom w:val="none" w:sz="0" w:space="0" w:color="auto"/>
                <w:right w:val="none" w:sz="0" w:space="0" w:color="auto"/>
              </w:divBdr>
            </w:div>
            <w:div w:id="2099592292">
              <w:marLeft w:val="0"/>
              <w:marRight w:val="0"/>
              <w:marTop w:val="0"/>
              <w:marBottom w:val="0"/>
              <w:divBdr>
                <w:top w:val="none" w:sz="0" w:space="0" w:color="auto"/>
                <w:left w:val="none" w:sz="0" w:space="0" w:color="auto"/>
                <w:bottom w:val="none" w:sz="0" w:space="0" w:color="auto"/>
                <w:right w:val="none" w:sz="0" w:space="0" w:color="auto"/>
              </w:divBdr>
            </w:div>
            <w:div w:id="1924220957">
              <w:marLeft w:val="0"/>
              <w:marRight w:val="0"/>
              <w:marTop w:val="0"/>
              <w:marBottom w:val="0"/>
              <w:divBdr>
                <w:top w:val="none" w:sz="0" w:space="0" w:color="auto"/>
                <w:left w:val="none" w:sz="0" w:space="0" w:color="auto"/>
                <w:bottom w:val="none" w:sz="0" w:space="0" w:color="auto"/>
                <w:right w:val="none" w:sz="0" w:space="0" w:color="auto"/>
              </w:divBdr>
            </w:div>
            <w:div w:id="287471476">
              <w:marLeft w:val="0"/>
              <w:marRight w:val="0"/>
              <w:marTop w:val="0"/>
              <w:marBottom w:val="0"/>
              <w:divBdr>
                <w:top w:val="none" w:sz="0" w:space="0" w:color="auto"/>
                <w:left w:val="none" w:sz="0" w:space="0" w:color="auto"/>
                <w:bottom w:val="none" w:sz="0" w:space="0" w:color="auto"/>
                <w:right w:val="none" w:sz="0" w:space="0" w:color="auto"/>
              </w:divBdr>
            </w:div>
            <w:div w:id="1482770941">
              <w:marLeft w:val="0"/>
              <w:marRight w:val="0"/>
              <w:marTop w:val="0"/>
              <w:marBottom w:val="0"/>
              <w:divBdr>
                <w:top w:val="none" w:sz="0" w:space="0" w:color="auto"/>
                <w:left w:val="none" w:sz="0" w:space="0" w:color="auto"/>
                <w:bottom w:val="none" w:sz="0" w:space="0" w:color="auto"/>
                <w:right w:val="none" w:sz="0" w:space="0" w:color="auto"/>
              </w:divBdr>
            </w:div>
            <w:div w:id="2060785340">
              <w:marLeft w:val="0"/>
              <w:marRight w:val="0"/>
              <w:marTop w:val="0"/>
              <w:marBottom w:val="0"/>
              <w:divBdr>
                <w:top w:val="none" w:sz="0" w:space="0" w:color="auto"/>
                <w:left w:val="none" w:sz="0" w:space="0" w:color="auto"/>
                <w:bottom w:val="none" w:sz="0" w:space="0" w:color="auto"/>
                <w:right w:val="none" w:sz="0" w:space="0" w:color="auto"/>
              </w:divBdr>
            </w:div>
            <w:div w:id="1140683013">
              <w:marLeft w:val="0"/>
              <w:marRight w:val="0"/>
              <w:marTop w:val="0"/>
              <w:marBottom w:val="0"/>
              <w:divBdr>
                <w:top w:val="none" w:sz="0" w:space="0" w:color="auto"/>
                <w:left w:val="none" w:sz="0" w:space="0" w:color="auto"/>
                <w:bottom w:val="none" w:sz="0" w:space="0" w:color="auto"/>
                <w:right w:val="none" w:sz="0" w:space="0" w:color="auto"/>
              </w:divBdr>
            </w:div>
            <w:div w:id="1943151017">
              <w:marLeft w:val="0"/>
              <w:marRight w:val="0"/>
              <w:marTop w:val="0"/>
              <w:marBottom w:val="0"/>
              <w:divBdr>
                <w:top w:val="none" w:sz="0" w:space="0" w:color="auto"/>
                <w:left w:val="none" w:sz="0" w:space="0" w:color="auto"/>
                <w:bottom w:val="none" w:sz="0" w:space="0" w:color="auto"/>
                <w:right w:val="none" w:sz="0" w:space="0" w:color="auto"/>
              </w:divBdr>
            </w:div>
            <w:div w:id="1550801883">
              <w:marLeft w:val="0"/>
              <w:marRight w:val="0"/>
              <w:marTop w:val="0"/>
              <w:marBottom w:val="0"/>
              <w:divBdr>
                <w:top w:val="none" w:sz="0" w:space="0" w:color="auto"/>
                <w:left w:val="none" w:sz="0" w:space="0" w:color="auto"/>
                <w:bottom w:val="none" w:sz="0" w:space="0" w:color="auto"/>
                <w:right w:val="none" w:sz="0" w:space="0" w:color="auto"/>
              </w:divBdr>
            </w:div>
            <w:div w:id="2132748305">
              <w:marLeft w:val="0"/>
              <w:marRight w:val="0"/>
              <w:marTop w:val="0"/>
              <w:marBottom w:val="0"/>
              <w:divBdr>
                <w:top w:val="none" w:sz="0" w:space="0" w:color="auto"/>
                <w:left w:val="none" w:sz="0" w:space="0" w:color="auto"/>
                <w:bottom w:val="none" w:sz="0" w:space="0" w:color="auto"/>
                <w:right w:val="none" w:sz="0" w:space="0" w:color="auto"/>
              </w:divBdr>
            </w:div>
            <w:div w:id="373891389">
              <w:marLeft w:val="0"/>
              <w:marRight w:val="0"/>
              <w:marTop w:val="0"/>
              <w:marBottom w:val="0"/>
              <w:divBdr>
                <w:top w:val="none" w:sz="0" w:space="0" w:color="auto"/>
                <w:left w:val="none" w:sz="0" w:space="0" w:color="auto"/>
                <w:bottom w:val="none" w:sz="0" w:space="0" w:color="auto"/>
                <w:right w:val="none" w:sz="0" w:space="0" w:color="auto"/>
              </w:divBdr>
            </w:div>
            <w:div w:id="1028221351">
              <w:marLeft w:val="0"/>
              <w:marRight w:val="0"/>
              <w:marTop w:val="0"/>
              <w:marBottom w:val="0"/>
              <w:divBdr>
                <w:top w:val="none" w:sz="0" w:space="0" w:color="auto"/>
                <w:left w:val="none" w:sz="0" w:space="0" w:color="auto"/>
                <w:bottom w:val="none" w:sz="0" w:space="0" w:color="auto"/>
                <w:right w:val="none" w:sz="0" w:space="0" w:color="auto"/>
              </w:divBdr>
            </w:div>
            <w:div w:id="1396197366">
              <w:marLeft w:val="0"/>
              <w:marRight w:val="0"/>
              <w:marTop w:val="0"/>
              <w:marBottom w:val="0"/>
              <w:divBdr>
                <w:top w:val="none" w:sz="0" w:space="0" w:color="auto"/>
                <w:left w:val="none" w:sz="0" w:space="0" w:color="auto"/>
                <w:bottom w:val="none" w:sz="0" w:space="0" w:color="auto"/>
                <w:right w:val="none" w:sz="0" w:space="0" w:color="auto"/>
              </w:divBdr>
            </w:div>
            <w:div w:id="1399791470">
              <w:marLeft w:val="0"/>
              <w:marRight w:val="0"/>
              <w:marTop w:val="0"/>
              <w:marBottom w:val="0"/>
              <w:divBdr>
                <w:top w:val="none" w:sz="0" w:space="0" w:color="auto"/>
                <w:left w:val="none" w:sz="0" w:space="0" w:color="auto"/>
                <w:bottom w:val="none" w:sz="0" w:space="0" w:color="auto"/>
                <w:right w:val="none" w:sz="0" w:space="0" w:color="auto"/>
              </w:divBdr>
            </w:div>
            <w:div w:id="1268856198">
              <w:marLeft w:val="0"/>
              <w:marRight w:val="0"/>
              <w:marTop w:val="0"/>
              <w:marBottom w:val="0"/>
              <w:divBdr>
                <w:top w:val="none" w:sz="0" w:space="0" w:color="auto"/>
                <w:left w:val="none" w:sz="0" w:space="0" w:color="auto"/>
                <w:bottom w:val="none" w:sz="0" w:space="0" w:color="auto"/>
                <w:right w:val="none" w:sz="0" w:space="0" w:color="auto"/>
              </w:divBdr>
            </w:div>
            <w:div w:id="1938754728">
              <w:marLeft w:val="0"/>
              <w:marRight w:val="0"/>
              <w:marTop w:val="0"/>
              <w:marBottom w:val="0"/>
              <w:divBdr>
                <w:top w:val="none" w:sz="0" w:space="0" w:color="auto"/>
                <w:left w:val="none" w:sz="0" w:space="0" w:color="auto"/>
                <w:bottom w:val="none" w:sz="0" w:space="0" w:color="auto"/>
                <w:right w:val="none" w:sz="0" w:space="0" w:color="auto"/>
              </w:divBdr>
            </w:div>
            <w:div w:id="613903137">
              <w:marLeft w:val="0"/>
              <w:marRight w:val="0"/>
              <w:marTop w:val="0"/>
              <w:marBottom w:val="0"/>
              <w:divBdr>
                <w:top w:val="none" w:sz="0" w:space="0" w:color="auto"/>
                <w:left w:val="none" w:sz="0" w:space="0" w:color="auto"/>
                <w:bottom w:val="none" w:sz="0" w:space="0" w:color="auto"/>
                <w:right w:val="none" w:sz="0" w:space="0" w:color="auto"/>
              </w:divBdr>
            </w:div>
            <w:div w:id="2139909776">
              <w:marLeft w:val="0"/>
              <w:marRight w:val="0"/>
              <w:marTop w:val="0"/>
              <w:marBottom w:val="0"/>
              <w:divBdr>
                <w:top w:val="none" w:sz="0" w:space="0" w:color="auto"/>
                <w:left w:val="none" w:sz="0" w:space="0" w:color="auto"/>
                <w:bottom w:val="none" w:sz="0" w:space="0" w:color="auto"/>
                <w:right w:val="none" w:sz="0" w:space="0" w:color="auto"/>
              </w:divBdr>
            </w:div>
            <w:div w:id="1160080567">
              <w:marLeft w:val="0"/>
              <w:marRight w:val="0"/>
              <w:marTop w:val="0"/>
              <w:marBottom w:val="0"/>
              <w:divBdr>
                <w:top w:val="none" w:sz="0" w:space="0" w:color="auto"/>
                <w:left w:val="none" w:sz="0" w:space="0" w:color="auto"/>
                <w:bottom w:val="none" w:sz="0" w:space="0" w:color="auto"/>
                <w:right w:val="none" w:sz="0" w:space="0" w:color="auto"/>
              </w:divBdr>
            </w:div>
            <w:div w:id="1628929553">
              <w:marLeft w:val="0"/>
              <w:marRight w:val="0"/>
              <w:marTop w:val="0"/>
              <w:marBottom w:val="0"/>
              <w:divBdr>
                <w:top w:val="none" w:sz="0" w:space="0" w:color="auto"/>
                <w:left w:val="none" w:sz="0" w:space="0" w:color="auto"/>
                <w:bottom w:val="none" w:sz="0" w:space="0" w:color="auto"/>
                <w:right w:val="none" w:sz="0" w:space="0" w:color="auto"/>
              </w:divBdr>
            </w:div>
            <w:div w:id="1869180012">
              <w:marLeft w:val="0"/>
              <w:marRight w:val="0"/>
              <w:marTop w:val="0"/>
              <w:marBottom w:val="0"/>
              <w:divBdr>
                <w:top w:val="none" w:sz="0" w:space="0" w:color="auto"/>
                <w:left w:val="none" w:sz="0" w:space="0" w:color="auto"/>
                <w:bottom w:val="none" w:sz="0" w:space="0" w:color="auto"/>
                <w:right w:val="none" w:sz="0" w:space="0" w:color="auto"/>
              </w:divBdr>
            </w:div>
            <w:div w:id="58789661">
              <w:marLeft w:val="0"/>
              <w:marRight w:val="0"/>
              <w:marTop w:val="0"/>
              <w:marBottom w:val="0"/>
              <w:divBdr>
                <w:top w:val="none" w:sz="0" w:space="0" w:color="auto"/>
                <w:left w:val="none" w:sz="0" w:space="0" w:color="auto"/>
                <w:bottom w:val="none" w:sz="0" w:space="0" w:color="auto"/>
                <w:right w:val="none" w:sz="0" w:space="0" w:color="auto"/>
              </w:divBdr>
            </w:div>
            <w:div w:id="1497725648">
              <w:marLeft w:val="0"/>
              <w:marRight w:val="0"/>
              <w:marTop w:val="0"/>
              <w:marBottom w:val="0"/>
              <w:divBdr>
                <w:top w:val="none" w:sz="0" w:space="0" w:color="auto"/>
                <w:left w:val="none" w:sz="0" w:space="0" w:color="auto"/>
                <w:bottom w:val="none" w:sz="0" w:space="0" w:color="auto"/>
                <w:right w:val="none" w:sz="0" w:space="0" w:color="auto"/>
              </w:divBdr>
            </w:div>
            <w:div w:id="947083609">
              <w:marLeft w:val="0"/>
              <w:marRight w:val="0"/>
              <w:marTop w:val="0"/>
              <w:marBottom w:val="0"/>
              <w:divBdr>
                <w:top w:val="none" w:sz="0" w:space="0" w:color="auto"/>
                <w:left w:val="none" w:sz="0" w:space="0" w:color="auto"/>
                <w:bottom w:val="none" w:sz="0" w:space="0" w:color="auto"/>
                <w:right w:val="none" w:sz="0" w:space="0" w:color="auto"/>
              </w:divBdr>
            </w:div>
            <w:div w:id="1317880733">
              <w:marLeft w:val="0"/>
              <w:marRight w:val="0"/>
              <w:marTop w:val="0"/>
              <w:marBottom w:val="0"/>
              <w:divBdr>
                <w:top w:val="none" w:sz="0" w:space="0" w:color="auto"/>
                <w:left w:val="none" w:sz="0" w:space="0" w:color="auto"/>
                <w:bottom w:val="none" w:sz="0" w:space="0" w:color="auto"/>
                <w:right w:val="none" w:sz="0" w:space="0" w:color="auto"/>
              </w:divBdr>
            </w:div>
            <w:div w:id="181171777">
              <w:marLeft w:val="0"/>
              <w:marRight w:val="0"/>
              <w:marTop w:val="0"/>
              <w:marBottom w:val="0"/>
              <w:divBdr>
                <w:top w:val="none" w:sz="0" w:space="0" w:color="auto"/>
                <w:left w:val="none" w:sz="0" w:space="0" w:color="auto"/>
                <w:bottom w:val="none" w:sz="0" w:space="0" w:color="auto"/>
                <w:right w:val="none" w:sz="0" w:space="0" w:color="auto"/>
              </w:divBdr>
            </w:div>
            <w:div w:id="959723323">
              <w:marLeft w:val="0"/>
              <w:marRight w:val="0"/>
              <w:marTop w:val="0"/>
              <w:marBottom w:val="0"/>
              <w:divBdr>
                <w:top w:val="none" w:sz="0" w:space="0" w:color="auto"/>
                <w:left w:val="none" w:sz="0" w:space="0" w:color="auto"/>
                <w:bottom w:val="none" w:sz="0" w:space="0" w:color="auto"/>
                <w:right w:val="none" w:sz="0" w:space="0" w:color="auto"/>
              </w:divBdr>
            </w:div>
            <w:div w:id="1881046325">
              <w:marLeft w:val="0"/>
              <w:marRight w:val="0"/>
              <w:marTop w:val="0"/>
              <w:marBottom w:val="0"/>
              <w:divBdr>
                <w:top w:val="none" w:sz="0" w:space="0" w:color="auto"/>
                <w:left w:val="none" w:sz="0" w:space="0" w:color="auto"/>
                <w:bottom w:val="none" w:sz="0" w:space="0" w:color="auto"/>
                <w:right w:val="none" w:sz="0" w:space="0" w:color="auto"/>
              </w:divBdr>
            </w:div>
            <w:div w:id="2039350320">
              <w:marLeft w:val="0"/>
              <w:marRight w:val="0"/>
              <w:marTop w:val="0"/>
              <w:marBottom w:val="0"/>
              <w:divBdr>
                <w:top w:val="none" w:sz="0" w:space="0" w:color="auto"/>
                <w:left w:val="none" w:sz="0" w:space="0" w:color="auto"/>
                <w:bottom w:val="none" w:sz="0" w:space="0" w:color="auto"/>
                <w:right w:val="none" w:sz="0" w:space="0" w:color="auto"/>
              </w:divBdr>
            </w:div>
            <w:div w:id="744645887">
              <w:marLeft w:val="0"/>
              <w:marRight w:val="0"/>
              <w:marTop w:val="0"/>
              <w:marBottom w:val="0"/>
              <w:divBdr>
                <w:top w:val="none" w:sz="0" w:space="0" w:color="auto"/>
                <w:left w:val="none" w:sz="0" w:space="0" w:color="auto"/>
                <w:bottom w:val="none" w:sz="0" w:space="0" w:color="auto"/>
                <w:right w:val="none" w:sz="0" w:space="0" w:color="auto"/>
              </w:divBdr>
            </w:div>
            <w:div w:id="1079868164">
              <w:marLeft w:val="0"/>
              <w:marRight w:val="0"/>
              <w:marTop w:val="0"/>
              <w:marBottom w:val="0"/>
              <w:divBdr>
                <w:top w:val="none" w:sz="0" w:space="0" w:color="auto"/>
                <w:left w:val="none" w:sz="0" w:space="0" w:color="auto"/>
                <w:bottom w:val="none" w:sz="0" w:space="0" w:color="auto"/>
                <w:right w:val="none" w:sz="0" w:space="0" w:color="auto"/>
              </w:divBdr>
            </w:div>
            <w:div w:id="1748647496">
              <w:marLeft w:val="0"/>
              <w:marRight w:val="0"/>
              <w:marTop w:val="0"/>
              <w:marBottom w:val="0"/>
              <w:divBdr>
                <w:top w:val="none" w:sz="0" w:space="0" w:color="auto"/>
                <w:left w:val="none" w:sz="0" w:space="0" w:color="auto"/>
                <w:bottom w:val="none" w:sz="0" w:space="0" w:color="auto"/>
                <w:right w:val="none" w:sz="0" w:space="0" w:color="auto"/>
              </w:divBdr>
            </w:div>
            <w:div w:id="1951739191">
              <w:marLeft w:val="0"/>
              <w:marRight w:val="0"/>
              <w:marTop w:val="0"/>
              <w:marBottom w:val="0"/>
              <w:divBdr>
                <w:top w:val="none" w:sz="0" w:space="0" w:color="auto"/>
                <w:left w:val="none" w:sz="0" w:space="0" w:color="auto"/>
                <w:bottom w:val="none" w:sz="0" w:space="0" w:color="auto"/>
                <w:right w:val="none" w:sz="0" w:space="0" w:color="auto"/>
              </w:divBdr>
            </w:div>
            <w:div w:id="739905424">
              <w:marLeft w:val="0"/>
              <w:marRight w:val="0"/>
              <w:marTop w:val="0"/>
              <w:marBottom w:val="0"/>
              <w:divBdr>
                <w:top w:val="none" w:sz="0" w:space="0" w:color="auto"/>
                <w:left w:val="none" w:sz="0" w:space="0" w:color="auto"/>
                <w:bottom w:val="none" w:sz="0" w:space="0" w:color="auto"/>
                <w:right w:val="none" w:sz="0" w:space="0" w:color="auto"/>
              </w:divBdr>
            </w:div>
            <w:div w:id="458037588">
              <w:marLeft w:val="0"/>
              <w:marRight w:val="0"/>
              <w:marTop w:val="0"/>
              <w:marBottom w:val="0"/>
              <w:divBdr>
                <w:top w:val="none" w:sz="0" w:space="0" w:color="auto"/>
                <w:left w:val="none" w:sz="0" w:space="0" w:color="auto"/>
                <w:bottom w:val="none" w:sz="0" w:space="0" w:color="auto"/>
                <w:right w:val="none" w:sz="0" w:space="0" w:color="auto"/>
              </w:divBdr>
            </w:div>
            <w:div w:id="723141795">
              <w:marLeft w:val="0"/>
              <w:marRight w:val="0"/>
              <w:marTop w:val="0"/>
              <w:marBottom w:val="0"/>
              <w:divBdr>
                <w:top w:val="none" w:sz="0" w:space="0" w:color="auto"/>
                <w:left w:val="none" w:sz="0" w:space="0" w:color="auto"/>
                <w:bottom w:val="none" w:sz="0" w:space="0" w:color="auto"/>
                <w:right w:val="none" w:sz="0" w:space="0" w:color="auto"/>
              </w:divBdr>
            </w:div>
            <w:div w:id="956332815">
              <w:marLeft w:val="0"/>
              <w:marRight w:val="0"/>
              <w:marTop w:val="0"/>
              <w:marBottom w:val="0"/>
              <w:divBdr>
                <w:top w:val="none" w:sz="0" w:space="0" w:color="auto"/>
                <w:left w:val="none" w:sz="0" w:space="0" w:color="auto"/>
                <w:bottom w:val="none" w:sz="0" w:space="0" w:color="auto"/>
                <w:right w:val="none" w:sz="0" w:space="0" w:color="auto"/>
              </w:divBdr>
            </w:div>
            <w:div w:id="712773788">
              <w:marLeft w:val="0"/>
              <w:marRight w:val="0"/>
              <w:marTop w:val="0"/>
              <w:marBottom w:val="0"/>
              <w:divBdr>
                <w:top w:val="none" w:sz="0" w:space="0" w:color="auto"/>
                <w:left w:val="none" w:sz="0" w:space="0" w:color="auto"/>
                <w:bottom w:val="none" w:sz="0" w:space="0" w:color="auto"/>
                <w:right w:val="none" w:sz="0" w:space="0" w:color="auto"/>
              </w:divBdr>
            </w:div>
            <w:div w:id="1229153007">
              <w:marLeft w:val="0"/>
              <w:marRight w:val="0"/>
              <w:marTop w:val="0"/>
              <w:marBottom w:val="0"/>
              <w:divBdr>
                <w:top w:val="none" w:sz="0" w:space="0" w:color="auto"/>
                <w:left w:val="none" w:sz="0" w:space="0" w:color="auto"/>
                <w:bottom w:val="none" w:sz="0" w:space="0" w:color="auto"/>
                <w:right w:val="none" w:sz="0" w:space="0" w:color="auto"/>
              </w:divBdr>
            </w:div>
            <w:div w:id="465977344">
              <w:marLeft w:val="0"/>
              <w:marRight w:val="0"/>
              <w:marTop w:val="0"/>
              <w:marBottom w:val="0"/>
              <w:divBdr>
                <w:top w:val="none" w:sz="0" w:space="0" w:color="auto"/>
                <w:left w:val="none" w:sz="0" w:space="0" w:color="auto"/>
                <w:bottom w:val="none" w:sz="0" w:space="0" w:color="auto"/>
                <w:right w:val="none" w:sz="0" w:space="0" w:color="auto"/>
              </w:divBdr>
            </w:div>
            <w:div w:id="1313674277">
              <w:marLeft w:val="0"/>
              <w:marRight w:val="0"/>
              <w:marTop w:val="0"/>
              <w:marBottom w:val="0"/>
              <w:divBdr>
                <w:top w:val="none" w:sz="0" w:space="0" w:color="auto"/>
                <w:left w:val="none" w:sz="0" w:space="0" w:color="auto"/>
                <w:bottom w:val="none" w:sz="0" w:space="0" w:color="auto"/>
                <w:right w:val="none" w:sz="0" w:space="0" w:color="auto"/>
              </w:divBdr>
            </w:div>
            <w:div w:id="1629816398">
              <w:marLeft w:val="0"/>
              <w:marRight w:val="0"/>
              <w:marTop w:val="0"/>
              <w:marBottom w:val="0"/>
              <w:divBdr>
                <w:top w:val="none" w:sz="0" w:space="0" w:color="auto"/>
                <w:left w:val="none" w:sz="0" w:space="0" w:color="auto"/>
                <w:bottom w:val="none" w:sz="0" w:space="0" w:color="auto"/>
                <w:right w:val="none" w:sz="0" w:space="0" w:color="auto"/>
              </w:divBdr>
            </w:div>
            <w:div w:id="1861701314">
              <w:marLeft w:val="0"/>
              <w:marRight w:val="0"/>
              <w:marTop w:val="0"/>
              <w:marBottom w:val="0"/>
              <w:divBdr>
                <w:top w:val="none" w:sz="0" w:space="0" w:color="auto"/>
                <w:left w:val="none" w:sz="0" w:space="0" w:color="auto"/>
                <w:bottom w:val="none" w:sz="0" w:space="0" w:color="auto"/>
                <w:right w:val="none" w:sz="0" w:space="0" w:color="auto"/>
              </w:divBdr>
            </w:div>
            <w:div w:id="113867526">
              <w:marLeft w:val="0"/>
              <w:marRight w:val="0"/>
              <w:marTop w:val="0"/>
              <w:marBottom w:val="0"/>
              <w:divBdr>
                <w:top w:val="none" w:sz="0" w:space="0" w:color="auto"/>
                <w:left w:val="none" w:sz="0" w:space="0" w:color="auto"/>
                <w:bottom w:val="none" w:sz="0" w:space="0" w:color="auto"/>
                <w:right w:val="none" w:sz="0" w:space="0" w:color="auto"/>
              </w:divBdr>
            </w:div>
            <w:div w:id="828516161">
              <w:marLeft w:val="0"/>
              <w:marRight w:val="0"/>
              <w:marTop w:val="0"/>
              <w:marBottom w:val="0"/>
              <w:divBdr>
                <w:top w:val="none" w:sz="0" w:space="0" w:color="auto"/>
                <w:left w:val="none" w:sz="0" w:space="0" w:color="auto"/>
                <w:bottom w:val="none" w:sz="0" w:space="0" w:color="auto"/>
                <w:right w:val="none" w:sz="0" w:space="0" w:color="auto"/>
              </w:divBdr>
            </w:div>
            <w:div w:id="217593592">
              <w:marLeft w:val="0"/>
              <w:marRight w:val="0"/>
              <w:marTop w:val="0"/>
              <w:marBottom w:val="0"/>
              <w:divBdr>
                <w:top w:val="none" w:sz="0" w:space="0" w:color="auto"/>
                <w:left w:val="none" w:sz="0" w:space="0" w:color="auto"/>
                <w:bottom w:val="none" w:sz="0" w:space="0" w:color="auto"/>
                <w:right w:val="none" w:sz="0" w:space="0" w:color="auto"/>
              </w:divBdr>
            </w:div>
            <w:div w:id="1621570838">
              <w:marLeft w:val="0"/>
              <w:marRight w:val="0"/>
              <w:marTop w:val="0"/>
              <w:marBottom w:val="0"/>
              <w:divBdr>
                <w:top w:val="none" w:sz="0" w:space="0" w:color="auto"/>
                <w:left w:val="none" w:sz="0" w:space="0" w:color="auto"/>
                <w:bottom w:val="none" w:sz="0" w:space="0" w:color="auto"/>
                <w:right w:val="none" w:sz="0" w:space="0" w:color="auto"/>
              </w:divBdr>
            </w:div>
            <w:div w:id="582877633">
              <w:marLeft w:val="0"/>
              <w:marRight w:val="0"/>
              <w:marTop w:val="0"/>
              <w:marBottom w:val="0"/>
              <w:divBdr>
                <w:top w:val="none" w:sz="0" w:space="0" w:color="auto"/>
                <w:left w:val="none" w:sz="0" w:space="0" w:color="auto"/>
                <w:bottom w:val="none" w:sz="0" w:space="0" w:color="auto"/>
                <w:right w:val="none" w:sz="0" w:space="0" w:color="auto"/>
              </w:divBdr>
            </w:div>
            <w:div w:id="1055007893">
              <w:marLeft w:val="0"/>
              <w:marRight w:val="0"/>
              <w:marTop w:val="0"/>
              <w:marBottom w:val="0"/>
              <w:divBdr>
                <w:top w:val="none" w:sz="0" w:space="0" w:color="auto"/>
                <w:left w:val="none" w:sz="0" w:space="0" w:color="auto"/>
                <w:bottom w:val="none" w:sz="0" w:space="0" w:color="auto"/>
                <w:right w:val="none" w:sz="0" w:space="0" w:color="auto"/>
              </w:divBdr>
            </w:div>
            <w:div w:id="2009750968">
              <w:marLeft w:val="0"/>
              <w:marRight w:val="0"/>
              <w:marTop w:val="0"/>
              <w:marBottom w:val="0"/>
              <w:divBdr>
                <w:top w:val="none" w:sz="0" w:space="0" w:color="auto"/>
                <w:left w:val="none" w:sz="0" w:space="0" w:color="auto"/>
                <w:bottom w:val="none" w:sz="0" w:space="0" w:color="auto"/>
                <w:right w:val="none" w:sz="0" w:space="0" w:color="auto"/>
              </w:divBdr>
            </w:div>
            <w:div w:id="1919362405">
              <w:marLeft w:val="0"/>
              <w:marRight w:val="0"/>
              <w:marTop w:val="0"/>
              <w:marBottom w:val="0"/>
              <w:divBdr>
                <w:top w:val="none" w:sz="0" w:space="0" w:color="auto"/>
                <w:left w:val="none" w:sz="0" w:space="0" w:color="auto"/>
                <w:bottom w:val="none" w:sz="0" w:space="0" w:color="auto"/>
                <w:right w:val="none" w:sz="0" w:space="0" w:color="auto"/>
              </w:divBdr>
            </w:div>
            <w:div w:id="337773724">
              <w:marLeft w:val="0"/>
              <w:marRight w:val="0"/>
              <w:marTop w:val="0"/>
              <w:marBottom w:val="0"/>
              <w:divBdr>
                <w:top w:val="none" w:sz="0" w:space="0" w:color="auto"/>
                <w:left w:val="none" w:sz="0" w:space="0" w:color="auto"/>
                <w:bottom w:val="none" w:sz="0" w:space="0" w:color="auto"/>
                <w:right w:val="none" w:sz="0" w:space="0" w:color="auto"/>
              </w:divBdr>
            </w:div>
            <w:div w:id="1873567909">
              <w:marLeft w:val="0"/>
              <w:marRight w:val="0"/>
              <w:marTop w:val="0"/>
              <w:marBottom w:val="0"/>
              <w:divBdr>
                <w:top w:val="none" w:sz="0" w:space="0" w:color="auto"/>
                <w:left w:val="none" w:sz="0" w:space="0" w:color="auto"/>
                <w:bottom w:val="none" w:sz="0" w:space="0" w:color="auto"/>
                <w:right w:val="none" w:sz="0" w:space="0" w:color="auto"/>
              </w:divBdr>
            </w:div>
            <w:div w:id="1092551626">
              <w:marLeft w:val="0"/>
              <w:marRight w:val="0"/>
              <w:marTop w:val="0"/>
              <w:marBottom w:val="0"/>
              <w:divBdr>
                <w:top w:val="none" w:sz="0" w:space="0" w:color="auto"/>
                <w:left w:val="none" w:sz="0" w:space="0" w:color="auto"/>
                <w:bottom w:val="none" w:sz="0" w:space="0" w:color="auto"/>
                <w:right w:val="none" w:sz="0" w:space="0" w:color="auto"/>
              </w:divBdr>
            </w:div>
            <w:div w:id="1788936462">
              <w:marLeft w:val="0"/>
              <w:marRight w:val="0"/>
              <w:marTop w:val="0"/>
              <w:marBottom w:val="0"/>
              <w:divBdr>
                <w:top w:val="none" w:sz="0" w:space="0" w:color="auto"/>
                <w:left w:val="none" w:sz="0" w:space="0" w:color="auto"/>
                <w:bottom w:val="none" w:sz="0" w:space="0" w:color="auto"/>
                <w:right w:val="none" w:sz="0" w:space="0" w:color="auto"/>
              </w:divBdr>
            </w:div>
            <w:div w:id="1880165345">
              <w:marLeft w:val="0"/>
              <w:marRight w:val="0"/>
              <w:marTop w:val="0"/>
              <w:marBottom w:val="0"/>
              <w:divBdr>
                <w:top w:val="none" w:sz="0" w:space="0" w:color="auto"/>
                <w:left w:val="none" w:sz="0" w:space="0" w:color="auto"/>
                <w:bottom w:val="none" w:sz="0" w:space="0" w:color="auto"/>
                <w:right w:val="none" w:sz="0" w:space="0" w:color="auto"/>
              </w:divBdr>
            </w:div>
            <w:div w:id="1385252934">
              <w:marLeft w:val="0"/>
              <w:marRight w:val="0"/>
              <w:marTop w:val="0"/>
              <w:marBottom w:val="0"/>
              <w:divBdr>
                <w:top w:val="none" w:sz="0" w:space="0" w:color="auto"/>
                <w:left w:val="none" w:sz="0" w:space="0" w:color="auto"/>
                <w:bottom w:val="none" w:sz="0" w:space="0" w:color="auto"/>
                <w:right w:val="none" w:sz="0" w:space="0" w:color="auto"/>
              </w:divBdr>
            </w:div>
            <w:div w:id="1284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8916">
      <w:bodyDiv w:val="1"/>
      <w:marLeft w:val="0"/>
      <w:marRight w:val="0"/>
      <w:marTop w:val="0"/>
      <w:marBottom w:val="0"/>
      <w:divBdr>
        <w:top w:val="none" w:sz="0" w:space="0" w:color="auto"/>
        <w:left w:val="none" w:sz="0" w:space="0" w:color="auto"/>
        <w:bottom w:val="none" w:sz="0" w:space="0" w:color="auto"/>
        <w:right w:val="none" w:sz="0" w:space="0" w:color="auto"/>
      </w:divBdr>
      <w:divsChild>
        <w:div w:id="1903521342">
          <w:marLeft w:val="10"/>
          <w:marRight w:val="0"/>
          <w:marTop w:val="0"/>
          <w:marBottom w:val="0"/>
          <w:divBdr>
            <w:top w:val="none" w:sz="0" w:space="0" w:color="auto"/>
            <w:left w:val="none" w:sz="0" w:space="0" w:color="auto"/>
            <w:bottom w:val="none" w:sz="0" w:space="0" w:color="auto"/>
            <w:right w:val="none" w:sz="0" w:space="0" w:color="auto"/>
          </w:divBdr>
        </w:div>
      </w:divsChild>
    </w:div>
    <w:div w:id="1843087429">
      <w:bodyDiv w:val="1"/>
      <w:marLeft w:val="0"/>
      <w:marRight w:val="0"/>
      <w:marTop w:val="0"/>
      <w:marBottom w:val="0"/>
      <w:divBdr>
        <w:top w:val="none" w:sz="0" w:space="0" w:color="auto"/>
        <w:left w:val="none" w:sz="0" w:space="0" w:color="auto"/>
        <w:bottom w:val="none" w:sz="0" w:space="0" w:color="auto"/>
        <w:right w:val="none" w:sz="0" w:space="0" w:color="auto"/>
      </w:divBdr>
      <w:divsChild>
        <w:div w:id="1205676808">
          <w:marLeft w:val="0"/>
          <w:marRight w:val="0"/>
          <w:marTop w:val="0"/>
          <w:marBottom w:val="0"/>
          <w:divBdr>
            <w:top w:val="none" w:sz="0" w:space="0" w:color="auto"/>
            <w:left w:val="none" w:sz="0" w:space="0" w:color="auto"/>
            <w:bottom w:val="none" w:sz="0" w:space="0" w:color="auto"/>
            <w:right w:val="none" w:sz="0" w:space="0" w:color="auto"/>
          </w:divBdr>
          <w:divsChild>
            <w:div w:id="626357979">
              <w:marLeft w:val="0"/>
              <w:marRight w:val="0"/>
              <w:marTop w:val="0"/>
              <w:marBottom w:val="0"/>
              <w:divBdr>
                <w:top w:val="none" w:sz="0" w:space="0" w:color="auto"/>
                <w:left w:val="none" w:sz="0" w:space="0" w:color="auto"/>
                <w:bottom w:val="none" w:sz="0" w:space="0" w:color="auto"/>
                <w:right w:val="none" w:sz="0" w:space="0" w:color="auto"/>
              </w:divBdr>
            </w:div>
            <w:div w:id="1361970761">
              <w:marLeft w:val="0"/>
              <w:marRight w:val="0"/>
              <w:marTop w:val="0"/>
              <w:marBottom w:val="0"/>
              <w:divBdr>
                <w:top w:val="none" w:sz="0" w:space="0" w:color="auto"/>
                <w:left w:val="none" w:sz="0" w:space="0" w:color="auto"/>
                <w:bottom w:val="none" w:sz="0" w:space="0" w:color="auto"/>
                <w:right w:val="none" w:sz="0" w:space="0" w:color="auto"/>
              </w:divBdr>
            </w:div>
            <w:div w:id="541596702">
              <w:marLeft w:val="0"/>
              <w:marRight w:val="0"/>
              <w:marTop w:val="0"/>
              <w:marBottom w:val="0"/>
              <w:divBdr>
                <w:top w:val="none" w:sz="0" w:space="0" w:color="auto"/>
                <w:left w:val="none" w:sz="0" w:space="0" w:color="auto"/>
                <w:bottom w:val="none" w:sz="0" w:space="0" w:color="auto"/>
                <w:right w:val="none" w:sz="0" w:space="0" w:color="auto"/>
              </w:divBdr>
            </w:div>
            <w:div w:id="1045299486">
              <w:marLeft w:val="0"/>
              <w:marRight w:val="0"/>
              <w:marTop w:val="0"/>
              <w:marBottom w:val="0"/>
              <w:divBdr>
                <w:top w:val="none" w:sz="0" w:space="0" w:color="auto"/>
                <w:left w:val="none" w:sz="0" w:space="0" w:color="auto"/>
                <w:bottom w:val="none" w:sz="0" w:space="0" w:color="auto"/>
                <w:right w:val="none" w:sz="0" w:space="0" w:color="auto"/>
              </w:divBdr>
            </w:div>
            <w:div w:id="1424956967">
              <w:marLeft w:val="0"/>
              <w:marRight w:val="0"/>
              <w:marTop w:val="0"/>
              <w:marBottom w:val="0"/>
              <w:divBdr>
                <w:top w:val="none" w:sz="0" w:space="0" w:color="auto"/>
                <w:left w:val="none" w:sz="0" w:space="0" w:color="auto"/>
                <w:bottom w:val="none" w:sz="0" w:space="0" w:color="auto"/>
                <w:right w:val="none" w:sz="0" w:space="0" w:color="auto"/>
              </w:divBdr>
            </w:div>
            <w:div w:id="1575970778">
              <w:marLeft w:val="0"/>
              <w:marRight w:val="0"/>
              <w:marTop w:val="0"/>
              <w:marBottom w:val="0"/>
              <w:divBdr>
                <w:top w:val="none" w:sz="0" w:space="0" w:color="auto"/>
                <w:left w:val="none" w:sz="0" w:space="0" w:color="auto"/>
                <w:bottom w:val="none" w:sz="0" w:space="0" w:color="auto"/>
                <w:right w:val="none" w:sz="0" w:space="0" w:color="auto"/>
              </w:divBdr>
            </w:div>
            <w:div w:id="1014765725">
              <w:marLeft w:val="0"/>
              <w:marRight w:val="0"/>
              <w:marTop w:val="0"/>
              <w:marBottom w:val="0"/>
              <w:divBdr>
                <w:top w:val="none" w:sz="0" w:space="0" w:color="auto"/>
                <w:left w:val="none" w:sz="0" w:space="0" w:color="auto"/>
                <w:bottom w:val="none" w:sz="0" w:space="0" w:color="auto"/>
                <w:right w:val="none" w:sz="0" w:space="0" w:color="auto"/>
              </w:divBdr>
            </w:div>
            <w:div w:id="1280604010">
              <w:marLeft w:val="0"/>
              <w:marRight w:val="0"/>
              <w:marTop w:val="0"/>
              <w:marBottom w:val="0"/>
              <w:divBdr>
                <w:top w:val="none" w:sz="0" w:space="0" w:color="auto"/>
                <w:left w:val="none" w:sz="0" w:space="0" w:color="auto"/>
                <w:bottom w:val="none" w:sz="0" w:space="0" w:color="auto"/>
                <w:right w:val="none" w:sz="0" w:space="0" w:color="auto"/>
              </w:divBdr>
            </w:div>
            <w:div w:id="1229220256">
              <w:marLeft w:val="0"/>
              <w:marRight w:val="0"/>
              <w:marTop w:val="0"/>
              <w:marBottom w:val="0"/>
              <w:divBdr>
                <w:top w:val="none" w:sz="0" w:space="0" w:color="auto"/>
                <w:left w:val="none" w:sz="0" w:space="0" w:color="auto"/>
                <w:bottom w:val="none" w:sz="0" w:space="0" w:color="auto"/>
                <w:right w:val="none" w:sz="0" w:space="0" w:color="auto"/>
              </w:divBdr>
            </w:div>
            <w:div w:id="919489474">
              <w:marLeft w:val="0"/>
              <w:marRight w:val="0"/>
              <w:marTop w:val="0"/>
              <w:marBottom w:val="0"/>
              <w:divBdr>
                <w:top w:val="none" w:sz="0" w:space="0" w:color="auto"/>
                <w:left w:val="none" w:sz="0" w:space="0" w:color="auto"/>
                <w:bottom w:val="none" w:sz="0" w:space="0" w:color="auto"/>
                <w:right w:val="none" w:sz="0" w:space="0" w:color="auto"/>
              </w:divBdr>
            </w:div>
            <w:div w:id="2102674776">
              <w:marLeft w:val="0"/>
              <w:marRight w:val="0"/>
              <w:marTop w:val="0"/>
              <w:marBottom w:val="0"/>
              <w:divBdr>
                <w:top w:val="none" w:sz="0" w:space="0" w:color="auto"/>
                <w:left w:val="none" w:sz="0" w:space="0" w:color="auto"/>
                <w:bottom w:val="none" w:sz="0" w:space="0" w:color="auto"/>
                <w:right w:val="none" w:sz="0" w:space="0" w:color="auto"/>
              </w:divBdr>
            </w:div>
            <w:div w:id="1258951504">
              <w:marLeft w:val="0"/>
              <w:marRight w:val="0"/>
              <w:marTop w:val="0"/>
              <w:marBottom w:val="0"/>
              <w:divBdr>
                <w:top w:val="none" w:sz="0" w:space="0" w:color="auto"/>
                <w:left w:val="none" w:sz="0" w:space="0" w:color="auto"/>
                <w:bottom w:val="none" w:sz="0" w:space="0" w:color="auto"/>
                <w:right w:val="none" w:sz="0" w:space="0" w:color="auto"/>
              </w:divBdr>
            </w:div>
            <w:div w:id="2082174600">
              <w:marLeft w:val="0"/>
              <w:marRight w:val="0"/>
              <w:marTop w:val="0"/>
              <w:marBottom w:val="0"/>
              <w:divBdr>
                <w:top w:val="none" w:sz="0" w:space="0" w:color="auto"/>
                <w:left w:val="none" w:sz="0" w:space="0" w:color="auto"/>
                <w:bottom w:val="none" w:sz="0" w:space="0" w:color="auto"/>
                <w:right w:val="none" w:sz="0" w:space="0" w:color="auto"/>
              </w:divBdr>
            </w:div>
            <w:div w:id="1732922767">
              <w:marLeft w:val="0"/>
              <w:marRight w:val="0"/>
              <w:marTop w:val="0"/>
              <w:marBottom w:val="0"/>
              <w:divBdr>
                <w:top w:val="none" w:sz="0" w:space="0" w:color="auto"/>
                <w:left w:val="none" w:sz="0" w:space="0" w:color="auto"/>
                <w:bottom w:val="none" w:sz="0" w:space="0" w:color="auto"/>
                <w:right w:val="none" w:sz="0" w:space="0" w:color="auto"/>
              </w:divBdr>
            </w:div>
            <w:div w:id="53431121">
              <w:marLeft w:val="0"/>
              <w:marRight w:val="0"/>
              <w:marTop w:val="0"/>
              <w:marBottom w:val="0"/>
              <w:divBdr>
                <w:top w:val="none" w:sz="0" w:space="0" w:color="auto"/>
                <w:left w:val="none" w:sz="0" w:space="0" w:color="auto"/>
                <w:bottom w:val="none" w:sz="0" w:space="0" w:color="auto"/>
                <w:right w:val="none" w:sz="0" w:space="0" w:color="auto"/>
              </w:divBdr>
            </w:div>
            <w:div w:id="1862356202">
              <w:marLeft w:val="0"/>
              <w:marRight w:val="0"/>
              <w:marTop w:val="0"/>
              <w:marBottom w:val="0"/>
              <w:divBdr>
                <w:top w:val="none" w:sz="0" w:space="0" w:color="auto"/>
                <w:left w:val="none" w:sz="0" w:space="0" w:color="auto"/>
                <w:bottom w:val="none" w:sz="0" w:space="0" w:color="auto"/>
                <w:right w:val="none" w:sz="0" w:space="0" w:color="auto"/>
              </w:divBdr>
            </w:div>
            <w:div w:id="1433090141">
              <w:marLeft w:val="0"/>
              <w:marRight w:val="0"/>
              <w:marTop w:val="0"/>
              <w:marBottom w:val="0"/>
              <w:divBdr>
                <w:top w:val="none" w:sz="0" w:space="0" w:color="auto"/>
                <w:left w:val="none" w:sz="0" w:space="0" w:color="auto"/>
                <w:bottom w:val="none" w:sz="0" w:space="0" w:color="auto"/>
                <w:right w:val="none" w:sz="0" w:space="0" w:color="auto"/>
              </w:divBdr>
            </w:div>
            <w:div w:id="1912033090">
              <w:marLeft w:val="0"/>
              <w:marRight w:val="0"/>
              <w:marTop w:val="0"/>
              <w:marBottom w:val="0"/>
              <w:divBdr>
                <w:top w:val="none" w:sz="0" w:space="0" w:color="auto"/>
                <w:left w:val="none" w:sz="0" w:space="0" w:color="auto"/>
                <w:bottom w:val="none" w:sz="0" w:space="0" w:color="auto"/>
                <w:right w:val="none" w:sz="0" w:space="0" w:color="auto"/>
              </w:divBdr>
            </w:div>
            <w:div w:id="830869688">
              <w:marLeft w:val="0"/>
              <w:marRight w:val="0"/>
              <w:marTop w:val="0"/>
              <w:marBottom w:val="0"/>
              <w:divBdr>
                <w:top w:val="none" w:sz="0" w:space="0" w:color="auto"/>
                <w:left w:val="none" w:sz="0" w:space="0" w:color="auto"/>
                <w:bottom w:val="none" w:sz="0" w:space="0" w:color="auto"/>
                <w:right w:val="none" w:sz="0" w:space="0" w:color="auto"/>
              </w:divBdr>
            </w:div>
            <w:div w:id="2026512561">
              <w:marLeft w:val="0"/>
              <w:marRight w:val="0"/>
              <w:marTop w:val="0"/>
              <w:marBottom w:val="0"/>
              <w:divBdr>
                <w:top w:val="none" w:sz="0" w:space="0" w:color="auto"/>
                <w:left w:val="none" w:sz="0" w:space="0" w:color="auto"/>
                <w:bottom w:val="none" w:sz="0" w:space="0" w:color="auto"/>
                <w:right w:val="none" w:sz="0" w:space="0" w:color="auto"/>
              </w:divBdr>
            </w:div>
            <w:div w:id="1049761145">
              <w:marLeft w:val="0"/>
              <w:marRight w:val="0"/>
              <w:marTop w:val="0"/>
              <w:marBottom w:val="0"/>
              <w:divBdr>
                <w:top w:val="none" w:sz="0" w:space="0" w:color="auto"/>
                <w:left w:val="none" w:sz="0" w:space="0" w:color="auto"/>
                <w:bottom w:val="none" w:sz="0" w:space="0" w:color="auto"/>
                <w:right w:val="none" w:sz="0" w:space="0" w:color="auto"/>
              </w:divBdr>
            </w:div>
            <w:div w:id="1351569607">
              <w:marLeft w:val="0"/>
              <w:marRight w:val="0"/>
              <w:marTop w:val="0"/>
              <w:marBottom w:val="0"/>
              <w:divBdr>
                <w:top w:val="none" w:sz="0" w:space="0" w:color="auto"/>
                <w:left w:val="none" w:sz="0" w:space="0" w:color="auto"/>
                <w:bottom w:val="none" w:sz="0" w:space="0" w:color="auto"/>
                <w:right w:val="none" w:sz="0" w:space="0" w:color="auto"/>
              </w:divBdr>
            </w:div>
            <w:div w:id="248392530">
              <w:marLeft w:val="0"/>
              <w:marRight w:val="0"/>
              <w:marTop w:val="0"/>
              <w:marBottom w:val="0"/>
              <w:divBdr>
                <w:top w:val="none" w:sz="0" w:space="0" w:color="auto"/>
                <w:left w:val="none" w:sz="0" w:space="0" w:color="auto"/>
                <w:bottom w:val="none" w:sz="0" w:space="0" w:color="auto"/>
                <w:right w:val="none" w:sz="0" w:space="0" w:color="auto"/>
              </w:divBdr>
            </w:div>
            <w:div w:id="2005625066">
              <w:marLeft w:val="0"/>
              <w:marRight w:val="0"/>
              <w:marTop w:val="0"/>
              <w:marBottom w:val="0"/>
              <w:divBdr>
                <w:top w:val="none" w:sz="0" w:space="0" w:color="auto"/>
                <w:left w:val="none" w:sz="0" w:space="0" w:color="auto"/>
                <w:bottom w:val="none" w:sz="0" w:space="0" w:color="auto"/>
                <w:right w:val="none" w:sz="0" w:space="0" w:color="auto"/>
              </w:divBdr>
            </w:div>
            <w:div w:id="115101785">
              <w:marLeft w:val="0"/>
              <w:marRight w:val="0"/>
              <w:marTop w:val="0"/>
              <w:marBottom w:val="0"/>
              <w:divBdr>
                <w:top w:val="none" w:sz="0" w:space="0" w:color="auto"/>
                <w:left w:val="none" w:sz="0" w:space="0" w:color="auto"/>
                <w:bottom w:val="none" w:sz="0" w:space="0" w:color="auto"/>
                <w:right w:val="none" w:sz="0" w:space="0" w:color="auto"/>
              </w:divBdr>
            </w:div>
            <w:div w:id="1981225606">
              <w:marLeft w:val="0"/>
              <w:marRight w:val="0"/>
              <w:marTop w:val="0"/>
              <w:marBottom w:val="0"/>
              <w:divBdr>
                <w:top w:val="none" w:sz="0" w:space="0" w:color="auto"/>
                <w:left w:val="none" w:sz="0" w:space="0" w:color="auto"/>
                <w:bottom w:val="none" w:sz="0" w:space="0" w:color="auto"/>
                <w:right w:val="none" w:sz="0" w:space="0" w:color="auto"/>
              </w:divBdr>
            </w:div>
            <w:div w:id="627321258">
              <w:marLeft w:val="0"/>
              <w:marRight w:val="0"/>
              <w:marTop w:val="0"/>
              <w:marBottom w:val="0"/>
              <w:divBdr>
                <w:top w:val="none" w:sz="0" w:space="0" w:color="auto"/>
                <w:left w:val="none" w:sz="0" w:space="0" w:color="auto"/>
                <w:bottom w:val="none" w:sz="0" w:space="0" w:color="auto"/>
                <w:right w:val="none" w:sz="0" w:space="0" w:color="auto"/>
              </w:divBdr>
            </w:div>
            <w:div w:id="1630210200">
              <w:marLeft w:val="0"/>
              <w:marRight w:val="0"/>
              <w:marTop w:val="0"/>
              <w:marBottom w:val="0"/>
              <w:divBdr>
                <w:top w:val="none" w:sz="0" w:space="0" w:color="auto"/>
                <w:left w:val="none" w:sz="0" w:space="0" w:color="auto"/>
                <w:bottom w:val="none" w:sz="0" w:space="0" w:color="auto"/>
                <w:right w:val="none" w:sz="0" w:space="0" w:color="auto"/>
              </w:divBdr>
            </w:div>
            <w:div w:id="995301876">
              <w:marLeft w:val="0"/>
              <w:marRight w:val="0"/>
              <w:marTop w:val="0"/>
              <w:marBottom w:val="0"/>
              <w:divBdr>
                <w:top w:val="none" w:sz="0" w:space="0" w:color="auto"/>
                <w:left w:val="none" w:sz="0" w:space="0" w:color="auto"/>
                <w:bottom w:val="none" w:sz="0" w:space="0" w:color="auto"/>
                <w:right w:val="none" w:sz="0" w:space="0" w:color="auto"/>
              </w:divBdr>
            </w:div>
            <w:div w:id="983967010">
              <w:marLeft w:val="0"/>
              <w:marRight w:val="0"/>
              <w:marTop w:val="0"/>
              <w:marBottom w:val="0"/>
              <w:divBdr>
                <w:top w:val="none" w:sz="0" w:space="0" w:color="auto"/>
                <w:left w:val="none" w:sz="0" w:space="0" w:color="auto"/>
                <w:bottom w:val="none" w:sz="0" w:space="0" w:color="auto"/>
                <w:right w:val="none" w:sz="0" w:space="0" w:color="auto"/>
              </w:divBdr>
            </w:div>
            <w:div w:id="229660058">
              <w:marLeft w:val="0"/>
              <w:marRight w:val="0"/>
              <w:marTop w:val="0"/>
              <w:marBottom w:val="0"/>
              <w:divBdr>
                <w:top w:val="none" w:sz="0" w:space="0" w:color="auto"/>
                <w:left w:val="none" w:sz="0" w:space="0" w:color="auto"/>
                <w:bottom w:val="none" w:sz="0" w:space="0" w:color="auto"/>
                <w:right w:val="none" w:sz="0" w:space="0" w:color="auto"/>
              </w:divBdr>
            </w:div>
            <w:div w:id="437800890">
              <w:marLeft w:val="0"/>
              <w:marRight w:val="0"/>
              <w:marTop w:val="0"/>
              <w:marBottom w:val="0"/>
              <w:divBdr>
                <w:top w:val="none" w:sz="0" w:space="0" w:color="auto"/>
                <w:left w:val="none" w:sz="0" w:space="0" w:color="auto"/>
                <w:bottom w:val="none" w:sz="0" w:space="0" w:color="auto"/>
                <w:right w:val="none" w:sz="0" w:space="0" w:color="auto"/>
              </w:divBdr>
            </w:div>
            <w:div w:id="943807134">
              <w:marLeft w:val="0"/>
              <w:marRight w:val="0"/>
              <w:marTop w:val="0"/>
              <w:marBottom w:val="0"/>
              <w:divBdr>
                <w:top w:val="none" w:sz="0" w:space="0" w:color="auto"/>
                <w:left w:val="none" w:sz="0" w:space="0" w:color="auto"/>
                <w:bottom w:val="none" w:sz="0" w:space="0" w:color="auto"/>
                <w:right w:val="none" w:sz="0" w:space="0" w:color="auto"/>
              </w:divBdr>
            </w:div>
            <w:div w:id="271137034">
              <w:marLeft w:val="0"/>
              <w:marRight w:val="0"/>
              <w:marTop w:val="0"/>
              <w:marBottom w:val="0"/>
              <w:divBdr>
                <w:top w:val="none" w:sz="0" w:space="0" w:color="auto"/>
                <w:left w:val="none" w:sz="0" w:space="0" w:color="auto"/>
                <w:bottom w:val="none" w:sz="0" w:space="0" w:color="auto"/>
                <w:right w:val="none" w:sz="0" w:space="0" w:color="auto"/>
              </w:divBdr>
            </w:div>
            <w:div w:id="1614894659">
              <w:marLeft w:val="0"/>
              <w:marRight w:val="0"/>
              <w:marTop w:val="0"/>
              <w:marBottom w:val="0"/>
              <w:divBdr>
                <w:top w:val="none" w:sz="0" w:space="0" w:color="auto"/>
                <w:left w:val="none" w:sz="0" w:space="0" w:color="auto"/>
                <w:bottom w:val="none" w:sz="0" w:space="0" w:color="auto"/>
                <w:right w:val="none" w:sz="0" w:space="0" w:color="auto"/>
              </w:divBdr>
            </w:div>
            <w:div w:id="1737631656">
              <w:marLeft w:val="0"/>
              <w:marRight w:val="0"/>
              <w:marTop w:val="0"/>
              <w:marBottom w:val="0"/>
              <w:divBdr>
                <w:top w:val="none" w:sz="0" w:space="0" w:color="auto"/>
                <w:left w:val="none" w:sz="0" w:space="0" w:color="auto"/>
                <w:bottom w:val="none" w:sz="0" w:space="0" w:color="auto"/>
                <w:right w:val="none" w:sz="0" w:space="0" w:color="auto"/>
              </w:divBdr>
            </w:div>
            <w:div w:id="2022733791">
              <w:marLeft w:val="0"/>
              <w:marRight w:val="0"/>
              <w:marTop w:val="0"/>
              <w:marBottom w:val="0"/>
              <w:divBdr>
                <w:top w:val="none" w:sz="0" w:space="0" w:color="auto"/>
                <w:left w:val="none" w:sz="0" w:space="0" w:color="auto"/>
                <w:bottom w:val="none" w:sz="0" w:space="0" w:color="auto"/>
                <w:right w:val="none" w:sz="0" w:space="0" w:color="auto"/>
              </w:divBdr>
            </w:div>
            <w:div w:id="1644311916">
              <w:marLeft w:val="0"/>
              <w:marRight w:val="0"/>
              <w:marTop w:val="0"/>
              <w:marBottom w:val="0"/>
              <w:divBdr>
                <w:top w:val="none" w:sz="0" w:space="0" w:color="auto"/>
                <w:left w:val="none" w:sz="0" w:space="0" w:color="auto"/>
                <w:bottom w:val="none" w:sz="0" w:space="0" w:color="auto"/>
                <w:right w:val="none" w:sz="0" w:space="0" w:color="auto"/>
              </w:divBdr>
            </w:div>
            <w:div w:id="25300206">
              <w:marLeft w:val="0"/>
              <w:marRight w:val="0"/>
              <w:marTop w:val="0"/>
              <w:marBottom w:val="0"/>
              <w:divBdr>
                <w:top w:val="none" w:sz="0" w:space="0" w:color="auto"/>
                <w:left w:val="none" w:sz="0" w:space="0" w:color="auto"/>
                <w:bottom w:val="none" w:sz="0" w:space="0" w:color="auto"/>
                <w:right w:val="none" w:sz="0" w:space="0" w:color="auto"/>
              </w:divBdr>
            </w:div>
            <w:div w:id="79638578">
              <w:marLeft w:val="0"/>
              <w:marRight w:val="0"/>
              <w:marTop w:val="0"/>
              <w:marBottom w:val="0"/>
              <w:divBdr>
                <w:top w:val="none" w:sz="0" w:space="0" w:color="auto"/>
                <w:left w:val="none" w:sz="0" w:space="0" w:color="auto"/>
                <w:bottom w:val="none" w:sz="0" w:space="0" w:color="auto"/>
                <w:right w:val="none" w:sz="0" w:space="0" w:color="auto"/>
              </w:divBdr>
            </w:div>
            <w:div w:id="272516442">
              <w:marLeft w:val="0"/>
              <w:marRight w:val="0"/>
              <w:marTop w:val="0"/>
              <w:marBottom w:val="0"/>
              <w:divBdr>
                <w:top w:val="none" w:sz="0" w:space="0" w:color="auto"/>
                <w:left w:val="none" w:sz="0" w:space="0" w:color="auto"/>
                <w:bottom w:val="none" w:sz="0" w:space="0" w:color="auto"/>
                <w:right w:val="none" w:sz="0" w:space="0" w:color="auto"/>
              </w:divBdr>
            </w:div>
            <w:div w:id="699663969">
              <w:marLeft w:val="0"/>
              <w:marRight w:val="0"/>
              <w:marTop w:val="0"/>
              <w:marBottom w:val="0"/>
              <w:divBdr>
                <w:top w:val="none" w:sz="0" w:space="0" w:color="auto"/>
                <w:left w:val="none" w:sz="0" w:space="0" w:color="auto"/>
                <w:bottom w:val="none" w:sz="0" w:space="0" w:color="auto"/>
                <w:right w:val="none" w:sz="0" w:space="0" w:color="auto"/>
              </w:divBdr>
            </w:div>
            <w:div w:id="1122723486">
              <w:marLeft w:val="0"/>
              <w:marRight w:val="0"/>
              <w:marTop w:val="0"/>
              <w:marBottom w:val="0"/>
              <w:divBdr>
                <w:top w:val="none" w:sz="0" w:space="0" w:color="auto"/>
                <w:left w:val="none" w:sz="0" w:space="0" w:color="auto"/>
                <w:bottom w:val="none" w:sz="0" w:space="0" w:color="auto"/>
                <w:right w:val="none" w:sz="0" w:space="0" w:color="auto"/>
              </w:divBdr>
            </w:div>
            <w:div w:id="1595671295">
              <w:marLeft w:val="0"/>
              <w:marRight w:val="0"/>
              <w:marTop w:val="0"/>
              <w:marBottom w:val="0"/>
              <w:divBdr>
                <w:top w:val="none" w:sz="0" w:space="0" w:color="auto"/>
                <w:left w:val="none" w:sz="0" w:space="0" w:color="auto"/>
                <w:bottom w:val="none" w:sz="0" w:space="0" w:color="auto"/>
                <w:right w:val="none" w:sz="0" w:space="0" w:color="auto"/>
              </w:divBdr>
            </w:div>
            <w:div w:id="2051952279">
              <w:marLeft w:val="0"/>
              <w:marRight w:val="0"/>
              <w:marTop w:val="0"/>
              <w:marBottom w:val="0"/>
              <w:divBdr>
                <w:top w:val="none" w:sz="0" w:space="0" w:color="auto"/>
                <w:left w:val="none" w:sz="0" w:space="0" w:color="auto"/>
                <w:bottom w:val="none" w:sz="0" w:space="0" w:color="auto"/>
                <w:right w:val="none" w:sz="0" w:space="0" w:color="auto"/>
              </w:divBdr>
            </w:div>
            <w:div w:id="672537807">
              <w:marLeft w:val="0"/>
              <w:marRight w:val="0"/>
              <w:marTop w:val="0"/>
              <w:marBottom w:val="0"/>
              <w:divBdr>
                <w:top w:val="none" w:sz="0" w:space="0" w:color="auto"/>
                <w:left w:val="none" w:sz="0" w:space="0" w:color="auto"/>
                <w:bottom w:val="none" w:sz="0" w:space="0" w:color="auto"/>
                <w:right w:val="none" w:sz="0" w:space="0" w:color="auto"/>
              </w:divBdr>
            </w:div>
            <w:div w:id="1345130926">
              <w:marLeft w:val="0"/>
              <w:marRight w:val="0"/>
              <w:marTop w:val="0"/>
              <w:marBottom w:val="0"/>
              <w:divBdr>
                <w:top w:val="none" w:sz="0" w:space="0" w:color="auto"/>
                <w:left w:val="none" w:sz="0" w:space="0" w:color="auto"/>
                <w:bottom w:val="none" w:sz="0" w:space="0" w:color="auto"/>
                <w:right w:val="none" w:sz="0" w:space="0" w:color="auto"/>
              </w:divBdr>
            </w:div>
            <w:div w:id="1322151910">
              <w:marLeft w:val="0"/>
              <w:marRight w:val="0"/>
              <w:marTop w:val="0"/>
              <w:marBottom w:val="0"/>
              <w:divBdr>
                <w:top w:val="none" w:sz="0" w:space="0" w:color="auto"/>
                <w:left w:val="none" w:sz="0" w:space="0" w:color="auto"/>
                <w:bottom w:val="none" w:sz="0" w:space="0" w:color="auto"/>
                <w:right w:val="none" w:sz="0" w:space="0" w:color="auto"/>
              </w:divBdr>
            </w:div>
            <w:div w:id="2104648119">
              <w:marLeft w:val="0"/>
              <w:marRight w:val="0"/>
              <w:marTop w:val="0"/>
              <w:marBottom w:val="0"/>
              <w:divBdr>
                <w:top w:val="none" w:sz="0" w:space="0" w:color="auto"/>
                <w:left w:val="none" w:sz="0" w:space="0" w:color="auto"/>
                <w:bottom w:val="none" w:sz="0" w:space="0" w:color="auto"/>
                <w:right w:val="none" w:sz="0" w:space="0" w:color="auto"/>
              </w:divBdr>
            </w:div>
            <w:div w:id="1544321926">
              <w:marLeft w:val="0"/>
              <w:marRight w:val="0"/>
              <w:marTop w:val="0"/>
              <w:marBottom w:val="0"/>
              <w:divBdr>
                <w:top w:val="none" w:sz="0" w:space="0" w:color="auto"/>
                <w:left w:val="none" w:sz="0" w:space="0" w:color="auto"/>
                <w:bottom w:val="none" w:sz="0" w:space="0" w:color="auto"/>
                <w:right w:val="none" w:sz="0" w:space="0" w:color="auto"/>
              </w:divBdr>
            </w:div>
            <w:div w:id="1792822387">
              <w:marLeft w:val="0"/>
              <w:marRight w:val="0"/>
              <w:marTop w:val="0"/>
              <w:marBottom w:val="0"/>
              <w:divBdr>
                <w:top w:val="none" w:sz="0" w:space="0" w:color="auto"/>
                <w:left w:val="none" w:sz="0" w:space="0" w:color="auto"/>
                <w:bottom w:val="none" w:sz="0" w:space="0" w:color="auto"/>
                <w:right w:val="none" w:sz="0" w:space="0" w:color="auto"/>
              </w:divBdr>
            </w:div>
            <w:div w:id="1702390105">
              <w:marLeft w:val="0"/>
              <w:marRight w:val="0"/>
              <w:marTop w:val="0"/>
              <w:marBottom w:val="0"/>
              <w:divBdr>
                <w:top w:val="none" w:sz="0" w:space="0" w:color="auto"/>
                <w:left w:val="none" w:sz="0" w:space="0" w:color="auto"/>
                <w:bottom w:val="none" w:sz="0" w:space="0" w:color="auto"/>
                <w:right w:val="none" w:sz="0" w:space="0" w:color="auto"/>
              </w:divBdr>
            </w:div>
            <w:div w:id="858469007">
              <w:marLeft w:val="0"/>
              <w:marRight w:val="0"/>
              <w:marTop w:val="0"/>
              <w:marBottom w:val="0"/>
              <w:divBdr>
                <w:top w:val="none" w:sz="0" w:space="0" w:color="auto"/>
                <w:left w:val="none" w:sz="0" w:space="0" w:color="auto"/>
                <w:bottom w:val="none" w:sz="0" w:space="0" w:color="auto"/>
                <w:right w:val="none" w:sz="0" w:space="0" w:color="auto"/>
              </w:divBdr>
            </w:div>
            <w:div w:id="767964220">
              <w:marLeft w:val="0"/>
              <w:marRight w:val="0"/>
              <w:marTop w:val="0"/>
              <w:marBottom w:val="0"/>
              <w:divBdr>
                <w:top w:val="none" w:sz="0" w:space="0" w:color="auto"/>
                <w:left w:val="none" w:sz="0" w:space="0" w:color="auto"/>
                <w:bottom w:val="none" w:sz="0" w:space="0" w:color="auto"/>
                <w:right w:val="none" w:sz="0" w:space="0" w:color="auto"/>
              </w:divBdr>
            </w:div>
            <w:div w:id="161627891">
              <w:marLeft w:val="0"/>
              <w:marRight w:val="0"/>
              <w:marTop w:val="0"/>
              <w:marBottom w:val="0"/>
              <w:divBdr>
                <w:top w:val="none" w:sz="0" w:space="0" w:color="auto"/>
                <w:left w:val="none" w:sz="0" w:space="0" w:color="auto"/>
                <w:bottom w:val="none" w:sz="0" w:space="0" w:color="auto"/>
                <w:right w:val="none" w:sz="0" w:space="0" w:color="auto"/>
              </w:divBdr>
            </w:div>
            <w:div w:id="414204596">
              <w:marLeft w:val="0"/>
              <w:marRight w:val="0"/>
              <w:marTop w:val="0"/>
              <w:marBottom w:val="0"/>
              <w:divBdr>
                <w:top w:val="none" w:sz="0" w:space="0" w:color="auto"/>
                <w:left w:val="none" w:sz="0" w:space="0" w:color="auto"/>
                <w:bottom w:val="none" w:sz="0" w:space="0" w:color="auto"/>
                <w:right w:val="none" w:sz="0" w:space="0" w:color="auto"/>
              </w:divBdr>
            </w:div>
            <w:div w:id="82577679">
              <w:marLeft w:val="0"/>
              <w:marRight w:val="0"/>
              <w:marTop w:val="0"/>
              <w:marBottom w:val="0"/>
              <w:divBdr>
                <w:top w:val="none" w:sz="0" w:space="0" w:color="auto"/>
                <w:left w:val="none" w:sz="0" w:space="0" w:color="auto"/>
                <w:bottom w:val="none" w:sz="0" w:space="0" w:color="auto"/>
                <w:right w:val="none" w:sz="0" w:space="0" w:color="auto"/>
              </w:divBdr>
            </w:div>
            <w:div w:id="2091195526">
              <w:marLeft w:val="0"/>
              <w:marRight w:val="0"/>
              <w:marTop w:val="0"/>
              <w:marBottom w:val="0"/>
              <w:divBdr>
                <w:top w:val="none" w:sz="0" w:space="0" w:color="auto"/>
                <w:left w:val="none" w:sz="0" w:space="0" w:color="auto"/>
                <w:bottom w:val="none" w:sz="0" w:space="0" w:color="auto"/>
                <w:right w:val="none" w:sz="0" w:space="0" w:color="auto"/>
              </w:divBdr>
            </w:div>
            <w:div w:id="1050375042">
              <w:marLeft w:val="0"/>
              <w:marRight w:val="0"/>
              <w:marTop w:val="0"/>
              <w:marBottom w:val="0"/>
              <w:divBdr>
                <w:top w:val="none" w:sz="0" w:space="0" w:color="auto"/>
                <w:left w:val="none" w:sz="0" w:space="0" w:color="auto"/>
                <w:bottom w:val="none" w:sz="0" w:space="0" w:color="auto"/>
                <w:right w:val="none" w:sz="0" w:space="0" w:color="auto"/>
              </w:divBdr>
            </w:div>
            <w:div w:id="1917202466">
              <w:marLeft w:val="0"/>
              <w:marRight w:val="0"/>
              <w:marTop w:val="0"/>
              <w:marBottom w:val="0"/>
              <w:divBdr>
                <w:top w:val="none" w:sz="0" w:space="0" w:color="auto"/>
                <w:left w:val="none" w:sz="0" w:space="0" w:color="auto"/>
                <w:bottom w:val="none" w:sz="0" w:space="0" w:color="auto"/>
                <w:right w:val="none" w:sz="0" w:space="0" w:color="auto"/>
              </w:divBdr>
            </w:div>
            <w:div w:id="648248581">
              <w:marLeft w:val="0"/>
              <w:marRight w:val="0"/>
              <w:marTop w:val="0"/>
              <w:marBottom w:val="0"/>
              <w:divBdr>
                <w:top w:val="none" w:sz="0" w:space="0" w:color="auto"/>
                <w:left w:val="none" w:sz="0" w:space="0" w:color="auto"/>
                <w:bottom w:val="none" w:sz="0" w:space="0" w:color="auto"/>
                <w:right w:val="none" w:sz="0" w:space="0" w:color="auto"/>
              </w:divBdr>
            </w:div>
            <w:div w:id="1457218931">
              <w:marLeft w:val="0"/>
              <w:marRight w:val="0"/>
              <w:marTop w:val="0"/>
              <w:marBottom w:val="0"/>
              <w:divBdr>
                <w:top w:val="none" w:sz="0" w:space="0" w:color="auto"/>
                <w:left w:val="none" w:sz="0" w:space="0" w:color="auto"/>
                <w:bottom w:val="none" w:sz="0" w:space="0" w:color="auto"/>
                <w:right w:val="none" w:sz="0" w:space="0" w:color="auto"/>
              </w:divBdr>
            </w:div>
            <w:div w:id="390495511">
              <w:marLeft w:val="0"/>
              <w:marRight w:val="0"/>
              <w:marTop w:val="0"/>
              <w:marBottom w:val="0"/>
              <w:divBdr>
                <w:top w:val="none" w:sz="0" w:space="0" w:color="auto"/>
                <w:left w:val="none" w:sz="0" w:space="0" w:color="auto"/>
                <w:bottom w:val="none" w:sz="0" w:space="0" w:color="auto"/>
                <w:right w:val="none" w:sz="0" w:space="0" w:color="auto"/>
              </w:divBdr>
            </w:div>
            <w:div w:id="2128111414">
              <w:marLeft w:val="0"/>
              <w:marRight w:val="0"/>
              <w:marTop w:val="0"/>
              <w:marBottom w:val="0"/>
              <w:divBdr>
                <w:top w:val="none" w:sz="0" w:space="0" w:color="auto"/>
                <w:left w:val="none" w:sz="0" w:space="0" w:color="auto"/>
                <w:bottom w:val="none" w:sz="0" w:space="0" w:color="auto"/>
                <w:right w:val="none" w:sz="0" w:space="0" w:color="auto"/>
              </w:divBdr>
            </w:div>
            <w:div w:id="531311518">
              <w:marLeft w:val="0"/>
              <w:marRight w:val="0"/>
              <w:marTop w:val="0"/>
              <w:marBottom w:val="0"/>
              <w:divBdr>
                <w:top w:val="none" w:sz="0" w:space="0" w:color="auto"/>
                <w:left w:val="none" w:sz="0" w:space="0" w:color="auto"/>
                <w:bottom w:val="none" w:sz="0" w:space="0" w:color="auto"/>
                <w:right w:val="none" w:sz="0" w:space="0" w:color="auto"/>
              </w:divBdr>
            </w:div>
            <w:div w:id="1644579654">
              <w:marLeft w:val="0"/>
              <w:marRight w:val="0"/>
              <w:marTop w:val="0"/>
              <w:marBottom w:val="0"/>
              <w:divBdr>
                <w:top w:val="none" w:sz="0" w:space="0" w:color="auto"/>
                <w:left w:val="none" w:sz="0" w:space="0" w:color="auto"/>
                <w:bottom w:val="none" w:sz="0" w:space="0" w:color="auto"/>
                <w:right w:val="none" w:sz="0" w:space="0" w:color="auto"/>
              </w:divBdr>
            </w:div>
            <w:div w:id="1215964204">
              <w:marLeft w:val="0"/>
              <w:marRight w:val="0"/>
              <w:marTop w:val="0"/>
              <w:marBottom w:val="0"/>
              <w:divBdr>
                <w:top w:val="none" w:sz="0" w:space="0" w:color="auto"/>
                <w:left w:val="none" w:sz="0" w:space="0" w:color="auto"/>
                <w:bottom w:val="none" w:sz="0" w:space="0" w:color="auto"/>
                <w:right w:val="none" w:sz="0" w:space="0" w:color="auto"/>
              </w:divBdr>
            </w:div>
            <w:div w:id="898981221">
              <w:marLeft w:val="0"/>
              <w:marRight w:val="0"/>
              <w:marTop w:val="0"/>
              <w:marBottom w:val="0"/>
              <w:divBdr>
                <w:top w:val="none" w:sz="0" w:space="0" w:color="auto"/>
                <w:left w:val="none" w:sz="0" w:space="0" w:color="auto"/>
                <w:bottom w:val="none" w:sz="0" w:space="0" w:color="auto"/>
                <w:right w:val="none" w:sz="0" w:space="0" w:color="auto"/>
              </w:divBdr>
            </w:div>
            <w:div w:id="483551612">
              <w:marLeft w:val="0"/>
              <w:marRight w:val="0"/>
              <w:marTop w:val="0"/>
              <w:marBottom w:val="0"/>
              <w:divBdr>
                <w:top w:val="none" w:sz="0" w:space="0" w:color="auto"/>
                <w:left w:val="none" w:sz="0" w:space="0" w:color="auto"/>
                <w:bottom w:val="none" w:sz="0" w:space="0" w:color="auto"/>
                <w:right w:val="none" w:sz="0" w:space="0" w:color="auto"/>
              </w:divBdr>
            </w:div>
            <w:div w:id="1679455016">
              <w:marLeft w:val="0"/>
              <w:marRight w:val="0"/>
              <w:marTop w:val="0"/>
              <w:marBottom w:val="0"/>
              <w:divBdr>
                <w:top w:val="none" w:sz="0" w:space="0" w:color="auto"/>
                <w:left w:val="none" w:sz="0" w:space="0" w:color="auto"/>
                <w:bottom w:val="none" w:sz="0" w:space="0" w:color="auto"/>
                <w:right w:val="none" w:sz="0" w:space="0" w:color="auto"/>
              </w:divBdr>
            </w:div>
            <w:div w:id="1900549300">
              <w:marLeft w:val="0"/>
              <w:marRight w:val="0"/>
              <w:marTop w:val="0"/>
              <w:marBottom w:val="0"/>
              <w:divBdr>
                <w:top w:val="none" w:sz="0" w:space="0" w:color="auto"/>
                <w:left w:val="none" w:sz="0" w:space="0" w:color="auto"/>
                <w:bottom w:val="none" w:sz="0" w:space="0" w:color="auto"/>
                <w:right w:val="none" w:sz="0" w:space="0" w:color="auto"/>
              </w:divBdr>
            </w:div>
            <w:div w:id="1439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3351">
      <w:bodyDiv w:val="1"/>
      <w:marLeft w:val="0"/>
      <w:marRight w:val="0"/>
      <w:marTop w:val="0"/>
      <w:marBottom w:val="0"/>
      <w:divBdr>
        <w:top w:val="none" w:sz="0" w:space="0" w:color="auto"/>
        <w:left w:val="none" w:sz="0" w:space="0" w:color="auto"/>
        <w:bottom w:val="none" w:sz="0" w:space="0" w:color="auto"/>
        <w:right w:val="none" w:sz="0" w:space="0" w:color="auto"/>
      </w:divBdr>
      <w:divsChild>
        <w:div w:id="618411261">
          <w:marLeft w:val="0"/>
          <w:marRight w:val="0"/>
          <w:marTop w:val="0"/>
          <w:marBottom w:val="0"/>
          <w:divBdr>
            <w:top w:val="none" w:sz="0" w:space="0" w:color="auto"/>
            <w:left w:val="none" w:sz="0" w:space="0" w:color="auto"/>
            <w:bottom w:val="none" w:sz="0" w:space="0" w:color="auto"/>
            <w:right w:val="none" w:sz="0" w:space="0" w:color="auto"/>
          </w:divBdr>
          <w:divsChild>
            <w:div w:id="1660578894">
              <w:marLeft w:val="0"/>
              <w:marRight w:val="0"/>
              <w:marTop w:val="0"/>
              <w:marBottom w:val="0"/>
              <w:divBdr>
                <w:top w:val="none" w:sz="0" w:space="0" w:color="auto"/>
                <w:left w:val="none" w:sz="0" w:space="0" w:color="auto"/>
                <w:bottom w:val="none" w:sz="0" w:space="0" w:color="auto"/>
                <w:right w:val="none" w:sz="0" w:space="0" w:color="auto"/>
              </w:divBdr>
            </w:div>
            <w:div w:id="420571219">
              <w:marLeft w:val="0"/>
              <w:marRight w:val="0"/>
              <w:marTop w:val="0"/>
              <w:marBottom w:val="0"/>
              <w:divBdr>
                <w:top w:val="none" w:sz="0" w:space="0" w:color="auto"/>
                <w:left w:val="none" w:sz="0" w:space="0" w:color="auto"/>
                <w:bottom w:val="none" w:sz="0" w:space="0" w:color="auto"/>
                <w:right w:val="none" w:sz="0" w:space="0" w:color="auto"/>
              </w:divBdr>
            </w:div>
            <w:div w:id="1733308679">
              <w:marLeft w:val="0"/>
              <w:marRight w:val="0"/>
              <w:marTop w:val="0"/>
              <w:marBottom w:val="0"/>
              <w:divBdr>
                <w:top w:val="none" w:sz="0" w:space="0" w:color="auto"/>
                <w:left w:val="none" w:sz="0" w:space="0" w:color="auto"/>
                <w:bottom w:val="none" w:sz="0" w:space="0" w:color="auto"/>
                <w:right w:val="none" w:sz="0" w:space="0" w:color="auto"/>
              </w:divBdr>
            </w:div>
            <w:div w:id="1954939990">
              <w:marLeft w:val="0"/>
              <w:marRight w:val="0"/>
              <w:marTop w:val="0"/>
              <w:marBottom w:val="0"/>
              <w:divBdr>
                <w:top w:val="none" w:sz="0" w:space="0" w:color="auto"/>
                <w:left w:val="none" w:sz="0" w:space="0" w:color="auto"/>
                <w:bottom w:val="none" w:sz="0" w:space="0" w:color="auto"/>
                <w:right w:val="none" w:sz="0" w:space="0" w:color="auto"/>
              </w:divBdr>
            </w:div>
            <w:div w:id="1350526457">
              <w:marLeft w:val="0"/>
              <w:marRight w:val="0"/>
              <w:marTop w:val="0"/>
              <w:marBottom w:val="0"/>
              <w:divBdr>
                <w:top w:val="none" w:sz="0" w:space="0" w:color="auto"/>
                <w:left w:val="none" w:sz="0" w:space="0" w:color="auto"/>
                <w:bottom w:val="none" w:sz="0" w:space="0" w:color="auto"/>
                <w:right w:val="none" w:sz="0" w:space="0" w:color="auto"/>
              </w:divBdr>
            </w:div>
            <w:div w:id="407120546">
              <w:marLeft w:val="0"/>
              <w:marRight w:val="0"/>
              <w:marTop w:val="0"/>
              <w:marBottom w:val="0"/>
              <w:divBdr>
                <w:top w:val="none" w:sz="0" w:space="0" w:color="auto"/>
                <w:left w:val="none" w:sz="0" w:space="0" w:color="auto"/>
                <w:bottom w:val="none" w:sz="0" w:space="0" w:color="auto"/>
                <w:right w:val="none" w:sz="0" w:space="0" w:color="auto"/>
              </w:divBdr>
            </w:div>
            <w:div w:id="791901448">
              <w:marLeft w:val="0"/>
              <w:marRight w:val="0"/>
              <w:marTop w:val="0"/>
              <w:marBottom w:val="0"/>
              <w:divBdr>
                <w:top w:val="none" w:sz="0" w:space="0" w:color="auto"/>
                <w:left w:val="none" w:sz="0" w:space="0" w:color="auto"/>
                <w:bottom w:val="none" w:sz="0" w:space="0" w:color="auto"/>
                <w:right w:val="none" w:sz="0" w:space="0" w:color="auto"/>
              </w:divBdr>
            </w:div>
            <w:div w:id="1475413417">
              <w:marLeft w:val="0"/>
              <w:marRight w:val="0"/>
              <w:marTop w:val="0"/>
              <w:marBottom w:val="0"/>
              <w:divBdr>
                <w:top w:val="none" w:sz="0" w:space="0" w:color="auto"/>
                <w:left w:val="none" w:sz="0" w:space="0" w:color="auto"/>
                <w:bottom w:val="none" w:sz="0" w:space="0" w:color="auto"/>
                <w:right w:val="none" w:sz="0" w:space="0" w:color="auto"/>
              </w:divBdr>
            </w:div>
            <w:div w:id="467089559">
              <w:marLeft w:val="0"/>
              <w:marRight w:val="0"/>
              <w:marTop w:val="0"/>
              <w:marBottom w:val="0"/>
              <w:divBdr>
                <w:top w:val="none" w:sz="0" w:space="0" w:color="auto"/>
                <w:left w:val="none" w:sz="0" w:space="0" w:color="auto"/>
                <w:bottom w:val="none" w:sz="0" w:space="0" w:color="auto"/>
                <w:right w:val="none" w:sz="0" w:space="0" w:color="auto"/>
              </w:divBdr>
            </w:div>
            <w:div w:id="125394018">
              <w:marLeft w:val="0"/>
              <w:marRight w:val="0"/>
              <w:marTop w:val="0"/>
              <w:marBottom w:val="0"/>
              <w:divBdr>
                <w:top w:val="none" w:sz="0" w:space="0" w:color="auto"/>
                <w:left w:val="none" w:sz="0" w:space="0" w:color="auto"/>
                <w:bottom w:val="none" w:sz="0" w:space="0" w:color="auto"/>
                <w:right w:val="none" w:sz="0" w:space="0" w:color="auto"/>
              </w:divBdr>
            </w:div>
            <w:div w:id="861742038">
              <w:marLeft w:val="0"/>
              <w:marRight w:val="0"/>
              <w:marTop w:val="0"/>
              <w:marBottom w:val="0"/>
              <w:divBdr>
                <w:top w:val="none" w:sz="0" w:space="0" w:color="auto"/>
                <w:left w:val="none" w:sz="0" w:space="0" w:color="auto"/>
                <w:bottom w:val="none" w:sz="0" w:space="0" w:color="auto"/>
                <w:right w:val="none" w:sz="0" w:space="0" w:color="auto"/>
              </w:divBdr>
            </w:div>
            <w:div w:id="1813250215">
              <w:marLeft w:val="0"/>
              <w:marRight w:val="0"/>
              <w:marTop w:val="0"/>
              <w:marBottom w:val="0"/>
              <w:divBdr>
                <w:top w:val="none" w:sz="0" w:space="0" w:color="auto"/>
                <w:left w:val="none" w:sz="0" w:space="0" w:color="auto"/>
                <w:bottom w:val="none" w:sz="0" w:space="0" w:color="auto"/>
                <w:right w:val="none" w:sz="0" w:space="0" w:color="auto"/>
              </w:divBdr>
            </w:div>
            <w:div w:id="402917334">
              <w:marLeft w:val="0"/>
              <w:marRight w:val="0"/>
              <w:marTop w:val="0"/>
              <w:marBottom w:val="0"/>
              <w:divBdr>
                <w:top w:val="none" w:sz="0" w:space="0" w:color="auto"/>
                <w:left w:val="none" w:sz="0" w:space="0" w:color="auto"/>
                <w:bottom w:val="none" w:sz="0" w:space="0" w:color="auto"/>
                <w:right w:val="none" w:sz="0" w:space="0" w:color="auto"/>
              </w:divBdr>
            </w:div>
            <w:div w:id="456988899">
              <w:marLeft w:val="0"/>
              <w:marRight w:val="0"/>
              <w:marTop w:val="0"/>
              <w:marBottom w:val="0"/>
              <w:divBdr>
                <w:top w:val="none" w:sz="0" w:space="0" w:color="auto"/>
                <w:left w:val="none" w:sz="0" w:space="0" w:color="auto"/>
                <w:bottom w:val="none" w:sz="0" w:space="0" w:color="auto"/>
                <w:right w:val="none" w:sz="0" w:space="0" w:color="auto"/>
              </w:divBdr>
            </w:div>
            <w:div w:id="1288583146">
              <w:marLeft w:val="0"/>
              <w:marRight w:val="0"/>
              <w:marTop w:val="0"/>
              <w:marBottom w:val="0"/>
              <w:divBdr>
                <w:top w:val="none" w:sz="0" w:space="0" w:color="auto"/>
                <w:left w:val="none" w:sz="0" w:space="0" w:color="auto"/>
                <w:bottom w:val="none" w:sz="0" w:space="0" w:color="auto"/>
                <w:right w:val="none" w:sz="0" w:space="0" w:color="auto"/>
              </w:divBdr>
            </w:div>
            <w:div w:id="380903792">
              <w:marLeft w:val="0"/>
              <w:marRight w:val="0"/>
              <w:marTop w:val="0"/>
              <w:marBottom w:val="0"/>
              <w:divBdr>
                <w:top w:val="none" w:sz="0" w:space="0" w:color="auto"/>
                <w:left w:val="none" w:sz="0" w:space="0" w:color="auto"/>
                <w:bottom w:val="none" w:sz="0" w:space="0" w:color="auto"/>
                <w:right w:val="none" w:sz="0" w:space="0" w:color="auto"/>
              </w:divBdr>
            </w:div>
            <w:div w:id="1176043608">
              <w:marLeft w:val="0"/>
              <w:marRight w:val="0"/>
              <w:marTop w:val="0"/>
              <w:marBottom w:val="0"/>
              <w:divBdr>
                <w:top w:val="none" w:sz="0" w:space="0" w:color="auto"/>
                <w:left w:val="none" w:sz="0" w:space="0" w:color="auto"/>
                <w:bottom w:val="none" w:sz="0" w:space="0" w:color="auto"/>
                <w:right w:val="none" w:sz="0" w:space="0" w:color="auto"/>
              </w:divBdr>
            </w:div>
            <w:div w:id="1095714665">
              <w:marLeft w:val="0"/>
              <w:marRight w:val="0"/>
              <w:marTop w:val="0"/>
              <w:marBottom w:val="0"/>
              <w:divBdr>
                <w:top w:val="none" w:sz="0" w:space="0" w:color="auto"/>
                <w:left w:val="none" w:sz="0" w:space="0" w:color="auto"/>
                <w:bottom w:val="none" w:sz="0" w:space="0" w:color="auto"/>
                <w:right w:val="none" w:sz="0" w:space="0" w:color="auto"/>
              </w:divBdr>
            </w:div>
            <w:div w:id="582102668">
              <w:marLeft w:val="0"/>
              <w:marRight w:val="0"/>
              <w:marTop w:val="0"/>
              <w:marBottom w:val="0"/>
              <w:divBdr>
                <w:top w:val="none" w:sz="0" w:space="0" w:color="auto"/>
                <w:left w:val="none" w:sz="0" w:space="0" w:color="auto"/>
                <w:bottom w:val="none" w:sz="0" w:space="0" w:color="auto"/>
                <w:right w:val="none" w:sz="0" w:space="0" w:color="auto"/>
              </w:divBdr>
            </w:div>
            <w:div w:id="1262682384">
              <w:marLeft w:val="0"/>
              <w:marRight w:val="0"/>
              <w:marTop w:val="0"/>
              <w:marBottom w:val="0"/>
              <w:divBdr>
                <w:top w:val="none" w:sz="0" w:space="0" w:color="auto"/>
                <w:left w:val="none" w:sz="0" w:space="0" w:color="auto"/>
                <w:bottom w:val="none" w:sz="0" w:space="0" w:color="auto"/>
                <w:right w:val="none" w:sz="0" w:space="0" w:color="auto"/>
              </w:divBdr>
            </w:div>
            <w:div w:id="1229195693">
              <w:marLeft w:val="0"/>
              <w:marRight w:val="0"/>
              <w:marTop w:val="0"/>
              <w:marBottom w:val="0"/>
              <w:divBdr>
                <w:top w:val="none" w:sz="0" w:space="0" w:color="auto"/>
                <w:left w:val="none" w:sz="0" w:space="0" w:color="auto"/>
                <w:bottom w:val="none" w:sz="0" w:space="0" w:color="auto"/>
                <w:right w:val="none" w:sz="0" w:space="0" w:color="auto"/>
              </w:divBdr>
            </w:div>
            <w:div w:id="1032876303">
              <w:marLeft w:val="0"/>
              <w:marRight w:val="0"/>
              <w:marTop w:val="0"/>
              <w:marBottom w:val="0"/>
              <w:divBdr>
                <w:top w:val="none" w:sz="0" w:space="0" w:color="auto"/>
                <w:left w:val="none" w:sz="0" w:space="0" w:color="auto"/>
                <w:bottom w:val="none" w:sz="0" w:space="0" w:color="auto"/>
                <w:right w:val="none" w:sz="0" w:space="0" w:color="auto"/>
              </w:divBdr>
            </w:div>
            <w:div w:id="77674146">
              <w:marLeft w:val="0"/>
              <w:marRight w:val="0"/>
              <w:marTop w:val="0"/>
              <w:marBottom w:val="0"/>
              <w:divBdr>
                <w:top w:val="none" w:sz="0" w:space="0" w:color="auto"/>
                <w:left w:val="none" w:sz="0" w:space="0" w:color="auto"/>
                <w:bottom w:val="none" w:sz="0" w:space="0" w:color="auto"/>
                <w:right w:val="none" w:sz="0" w:space="0" w:color="auto"/>
              </w:divBdr>
            </w:div>
            <w:div w:id="189420827">
              <w:marLeft w:val="0"/>
              <w:marRight w:val="0"/>
              <w:marTop w:val="0"/>
              <w:marBottom w:val="0"/>
              <w:divBdr>
                <w:top w:val="none" w:sz="0" w:space="0" w:color="auto"/>
                <w:left w:val="none" w:sz="0" w:space="0" w:color="auto"/>
                <w:bottom w:val="none" w:sz="0" w:space="0" w:color="auto"/>
                <w:right w:val="none" w:sz="0" w:space="0" w:color="auto"/>
              </w:divBdr>
            </w:div>
            <w:div w:id="507719031">
              <w:marLeft w:val="0"/>
              <w:marRight w:val="0"/>
              <w:marTop w:val="0"/>
              <w:marBottom w:val="0"/>
              <w:divBdr>
                <w:top w:val="none" w:sz="0" w:space="0" w:color="auto"/>
                <w:left w:val="none" w:sz="0" w:space="0" w:color="auto"/>
                <w:bottom w:val="none" w:sz="0" w:space="0" w:color="auto"/>
                <w:right w:val="none" w:sz="0" w:space="0" w:color="auto"/>
              </w:divBdr>
            </w:div>
            <w:div w:id="1307707820">
              <w:marLeft w:val="0"/>
              <w:marRight w:val="0"/>
              <w:marTop w:val="0"/>
              <w:marBottom w:val="0"/>
              <w:divBdr>
                <w:top w:val="none" w:sz="0" w:space="0" w:color="auto"/>
                <w:left w:val="none" w:sz="0" w:space="0" w:color="auto"/>
                <w:bottom w:val="none" w:sz="0" w:space="0" w:color="auto"/>
                <w:right w:val="none" w:sz="0" w:space="0" w:color="auto"/>
              </w:divBdr>
            </w:div>
            <w:div w:id="590552034">
              <w:marLeft w:val="0"/>
              <w:marRight w:val="0"/>
              <w:marTop w:val="0"/>
              <w:marBottom w:val="0"/>
              <w:divBdr>
                <w:top w:val="none" w:sz="0" w:space="0" w:color="auto"/>
                <w:left w:val="none" w:sz="0" w:space="0" w:color="auto"/>
                <w:bottom w:val="none" w:sz="0" w:space="0" w:color="auto"/>
                <w:right w:val="none" w:sz="0" w:space="0" w:color="auto"/>
              </w:divBdr>
            </w:div>
            <w:div w:id="1248735935">
              <w:marLeft w:val="0"/>
              <w:marRight w:val="0"/>
              <w:marTop w:val="0"/>
              <w:marBottom w:val="0"/>
              <w:divBdr>
                <w:top w:val="none" w:sz="0" w:space="0" w:color="auto"/>
                <w:left w:val="none" w:sz="0" w:space="0" w:color="auto"/>
                <w:bottom w:val="none" w:sz="0" w:space="0" w:color="auto"/>
                <w:right w:val="none" w:sz="0" w:space="0" w:color="auto"/>
              </w:divBdr>
            </w:div>
            <w:div w:id="1450199378">
              <w:marLeft w:val="0"/>
              <w:marRight w:val="0"/>
              <w:marTop w:val="0"/>
              <w:marBottom w:val="0"/>
              <w:divBdr>
                <w:top w:val="none" w:sz="0" w:space="0" w:color="auto"/>
                <w:left w:val="none" w:sz="0" w:space="0" w:color="auto"/>
                <w:bottom w:val="none" w:sz="0" w:space="0" w:color="auto"/>
                <w:right w:val="none" w:sz="0" w:space="0" w:color="auto"/>
              </w:divBdr>
            </w:div>
            <w:div w:id="2048674354">
              <w:marLeft w:val="0"/>
              <w:marRight w:val="0"/>
              <w:marTop w:val="0"/>
              <w:marBottom w:val="0"/>
              <w:divBdr>
                <w:top w:val="none" w:sz="0" w:space="0" w:color="auto"/>
                <w:left w:val="none" w:sz="0" w:space="0" w:color="auto"/>
                <w:bottom w:val="none" w:sz="0" w:space="0" w:color="auto"/>
                <w:right w:val="none" w:sz="0" w:space="0" w:color="auto"/>
              </w:divBdr>
            </w:div>
            <w:div w:id="102463807">
              <w:marLeft w:val="0"/>
              <w:marRight w:val="0"/>
              <w:marTop w:val="0"/>
              <w:marBottom w:val="0"/>
              <w:divBdr>
                <w:top w:val="none" w:sz="0" w:space="0" w:color="auto"/>
                <w:left w:val="none" w:sz="0" w:space="0" w:color="auto"/>
                <w:bottom w:val="none" w:sz="0" w:space="0" w:color="auto"/>
                <w:right w:val="none" w:sz="0" w:space="0" w:color="auto"/>
              </w:divBdr>
            </w:div>
            <w:div w:id="595408189">
              <w:marLeft w:val="0"/>
              <w:marRight w:val="0"/>
              <w:marTop w:val="0"/>
              <w:marBottom w:val="0"/>
              <w:divBdr>
                <w:top w:val="none" w:sz="0" w:space="0" w:color="auto"/>
                <w:left w:val="none" w:sz="0" w:space="0" w:color="auto"/>
                <w:bottom w:val="none" w:sz="0" w:space="0" w:color="auto"/>
                <w:right w:val="none" w:sz="0" w:space="0" w:color="auto"/>
              </w:divBdr>
            </w:div>
            <w:div w:id="96800870">
              <w:marLeft w:val="0"/>
              <w:marRight w:val="0"/>
              <w:marTop w:val="0"/>
              <w:marBottom w:val="0"/>
              <w:divBdr>
                <w:top w:val="none" w:sz="0" w:space="0" w:color="auto"/>
                <w:left w:val="none" w:sz="0" w:space="0" w:color="auto"/>
                <w:bottom w:val="none" w:sz="0" w:space="0" w:color="auto"/>
                <w:right w:val="none" w:sz="0" w:space="0" w:color="auto"/>
              </w:divBdr>
            </w:div>
            <w:div w:id="881671432">
              <w:marLeft w:val="0"/>
              <w:marRight w:val="0"/>
              <w:marTop w:val="0"/>
              <w:marBottom w:val="0"/>
              <w:divBdr>
                <w:top w:val="none" w:sz="0" w:space="0" w:color="auto"/>
                <w:left w:val="none" w:sz="0" w:space="0" w:color="auto"/>
                <w:bottom w:val="none" w:sz="0" w:space="0" w:color="auto"/>
                <w:right w:val="none" w:sz="0" w:space="0" w:color="auto"/>
              </w:divBdr>
            </w:div>
            <w:div w:id="2111925415">
              <w:marLeft w:val="0"/>
              <w:marRight w:val="0"/>
              <w:marTop w:val="0"/>
              <w:marBottom w:val="0"/>
              <w:divBdr>
                <w:top w:val="none" w:sz="0" w:space="0" w:color="auto"/>
                <w:left w:val="none" w:sz="0" w:space="0" w:color="auto"/>
                <w:bottom w:val="none" w:sz="0" w:space="0" w:color="auto"/>
                <w:right w:val="none" w:sz="0" w:space="0" w:color="auto"/>
              </w:divBdr>
            </w:div>
            <w:div w:id="1781947886">
              <w:marLeft w:val="0"/>
              <w:marRight w:val="0"/>
              <w:marTop w:val="0"/>
              <w:marBottom w:val="0"/>
              <w:divBdr>
                <w:top w:val="none" w:sz="0" w:space="0" w:color="auto"/>
                <w:left w:val="none" w:sz="0" w:space="0" w:color="auto"/>
                <w:bottom w:val="none" w:sz="0" w:space="0" w:color="auto"/>
                <w:right w:val="none" w:sz="0" w:space="0" w:color="auto"/>
              </w:divBdr>
            </w:div>
            <w:div w:id="258755582">
              <w:marLeft w:val="0"/>
              <w:marRight w:val="0"/>
              <w:marTop w:val="0"/>
              <w:marBottom w:val="0"/>
              <w:divBdr>
                <w:top w:val="none" w:sz="0" w:space="0" w:color="auto"/>
                <w:left w:val="none" w:sz="0" w:space="0" w:color="auto"/>
                <w:bottom w:val="none" w:sz="0" w:space="0" w:color="auto"/>
                <w:right w:val="none" w:sz="0" w:space="0" w:color="auto"/>
              </w:divBdr>
            </w:div>
            <w:div w:id="1731809096">
              <w:marLeft w:val="0"/>
              <w:marRight w:val="0"/>
              <w:marTop w:val="0"/>
              <w:marBottom w:val="0"/>
              <w:divBdr>
                <w:top w:val="none" w:sz="0" w:space="0" w:color="auto"/>
                <w:left w:val="none" w:sz="0" w:space="0" w:color="auto"/>
                <w:bottom w:val="none" w:sz="0" w:space="0" w:color="auto"/>
                <w:right w:val="none" w:sz="0" w:space="0" w:color="auto"/>
              </w:divBdr>
            </w:div>
            <w:div w:id="480200264">
              <w:marLeft w:val="0"/>
              <w:marRight w:val="0"/>
              <w:marTop w:val="0"/>
              <w:marBottom w:val="0"/>
              <w:divBdr>
                <w:top w:val="none" w:sz="0" w:space="0" w:color="auto"/>
                <w:left w:val="none" w:sz="0" w:space="0" w:color="auto"/>
                <w:bottom w:val="none" w:sz="0" w:space="0" w:color="auto"/>
                <w:right w:val="none" w:sz="0" w:space="0" w:color="auto"/>
              </w:divBdr>
            </w:div>
            <w:div w:id="1336415204">
              <w:marLeft w:val="0"/>
              <w:marRight w:val="0"/>
              <w:marTop w:val="0"/>
              <w:marBottom w:val="0"/>
              <w:divBdr>
                <w:top w:val="none" w:sz="0" w:space="0" w:color="auto"/>
                <w:left w:val="none" w:sz="0" w:space="0" w:color="auto"/>
                <w:bottom w:val="none" w:sz="0" w:space="0" w:color="auto"/>
                <w:right w:val="none" w:sz="0" w:space="0" w:color="auto"/>
              </w:divBdr>
            </w:div>
            <w:div w:id="625160110">
              <w:marLeft w:val="0"/>
              <w:marRight w:val="0"/>
              <w:marTop w:val="0"/>
              <w:marBottom w:val="0"/>
              <w:divBdr>
                <w:top w:val="none" w:sz="0" w:space="0" w:color="auto"/>
                <w:left w:val="none" w:sz="0" w:space="0" w:color="auto"/>
                <w:bottom w:val="none" w:sz="0" w:space="0" w:color="auto"/>
                <w:right w:val="none" w:sz="0" w:space="0" w:color="auto"/>
              </w:divBdr>
            </w:div>
            <w:div w:id="1282109575">
              <w:marLeft w:val="0"/>
              <w:marRight w:val="0"/>
              <w:marTop w:val="0"/>
              <w:marBottom w:val="0"/>
              <w:divBdr>
                <w:top w:val="none" w:sz="0" w:space="0" w:color="auto"/>
                <w:left w:val="none" w:sz="0" w:space="0" w:color="auto"/>
                <w:bottom w:val="none" w:sz="0" w:space="0" w:color="auto"/>
                <w:right w:val="none" w:sz="0" w:space="0" w:color="auto"/>
              </w:divBdr>
            </w:div>
            <w:div w:id="654646221">
              <w:marLeft w:val="0"/>
              <w:marRight w:val="0"/>
              <w:marTop w:val="0"/>
              <w:marBottom w:val="0"/>
              <w:divBdr>
                <w:top w:val="none" w:sz="0" w:space="0" w:color="auto"/>
                <w:left w:val="none" w:sz="0" w:space="0" w:color="auto"/>
                <w:bottom w:val="none" w:sz="0" w:space="0" w:color="auto"/>
                <w:right w:val="none" w:sz="0" w:space="0" w:color="auto"/>
              </w:divBdr>
            </w:div>
            <w:div w:id="474376234">
              <w:marLeft w:val="0"/>
              <w:marRight w:val="0"/>
              <w:marTop w:val="0"/>
              <w:marBottom w:val="0"/>
              <w:divBdr>
                <w:top w:val="none" w:sz="0" w:space="0" w:color="auto"/>
                <w:left w:val="none" w:sz="0" w:space="0" w:color="auto"/>
                <w:bottom w:val="none" w:sz="0" w:space="0" w:color="auto"/>
                <w:right w:val="none" w:sz="0" w:space="0" w:color="auto"/>
              </w:divBdr>
            </w:div>
            <w:div w:id="1243442768">
              <w:marLeft w:val="0"/>
              <w:marRight w:val="0"/>
              <w:marTop w:val="0"/>
              <w:marBottom w:val="0"/>
              <w:divBdr>
                <w:top w:val="none" w:sz="0" w:space="0" w:color="auto"/>
                <w:left w:val="none" w:sz="0" w:space="0" w:color="auto"/>
                <w:bottom w:val="none" w:sz="0" w:space="0" w:color="auto"/>
                <w:right w:val="none" w:sz="0" w:space="0" w:color="auto"/>
              </w:divBdr>
            </w:div>
            <w:div w:id="713428945">
              <w:marLeft w:val="0"/>
              <w:marRight w:val="0"/>
              <w:marTop w:val="0"/>
              <w:marBottom w:val="0"/>
              <w:divBdr>
                <w:top w:val="none" w:sz="0" w:space="0" w:color="auto"/>
                <w:left w:val="none" w:sz="0" w:space="0" w:color="auto"/>
                <w:bottom w:val="none" w:sz="0" w:space="0" w:color="auto"/>
                <w:right w:val="none" w:sz="0" w:space="0" w:color="auto"/>
              </w:divBdr>
            </w:div>
            <w:div w:id="1430616232">
              <w:marLeft w:val="0"/>
              <w:marRight w:val="0"/>
              <w:marTop w:val="0"/>
              <w:marBottom w:val="0"/>
              <w:divBdr>
                <w:top w:val="none" w:sz="0" w:space="0" w:color="auto"/>
                <w:left w:val="none" w:sz="0" w:space="0" w:color="auto"/>
                <w:bottom w:val="none" w:sz="0" w:space="0" w:color="auto"/>
                <w:right w:val="none" w:sz="0" w:space="0" w:color="auto"/>
              </w:divBdr>
            </w:div>
            <w:div w:id="1613318145">
              <w:marLeft w:val="0"/>
              <w:marRight w:val="0"/>
              <w:marTop w:val="0"/>
              <w:marBottom w:val="0"/>
              <w:divBdr>
                <w:top w:val="none" w:sz="0" w:space="0" w:color="auto"/>
                <w:left w:val="none" w:sz="0" w:space="0" w:color="auto"/>
                <w:bottom w:val="none" w:sz="0" w:space="0" w:color="auto"/>
                <w:right w:val="none" w:sz="0" w:space="0" w:color="auto"/>
              </w:divBdr>
            </w:div>
            <w:div w:id="1875148035">
              <w:marLeft w:val="0"/>
              <w:marRight w:val="0"/>
              <w:marTop w:val="0"/>
              <w:marBottom w:val="0"/>
              <w:divBdr>
                <w:top w:val="none" w:sz="0" w:space="0" w:color="auto"/>
                <w:left w:val="none" w:sz="0" w:space="0" w:color="auto"/>
                <w:bottom w:val="none" w:sz="0" w:space="0" w:color="auto"/>
                <w:right w:val="none" w:sz="0" w:space="0" w:color="auto"/>
              </w:divBdr>
            </w:div>
            <w:div w:id="250891307">
              <w:marLeft w:val="0"/>
              <w:marRight w:val="0"/>
              <w:marTop w:val="0"/>
              <w:marBottom w:val="0"/>
              <w:divBdr>
                <w:top w:val="none" w:sz="0" w:space="0" w:color="auto"/>
                <w:left w:val="none" w:sz="0" w:space="0" w:color="auto"/>
                <w:bottom w:val="none" w:sz="0" w:space="0" w:color="auto"/>
                <w:right w:val="none" w:sz="0" w:space="0" w:color="auto"/>
              </w:divBdr>
            </w:div>
            <w:div w:id="504978360">
              <w:marLeft w:val="0"/>
              <w:marRight w:val="0"/>
              <w:marTop w:val="0"/>
              <w:marBottom w:val="0"/>
              <w:divBdr>
                <w:top w:val="none" w:sz="0" w:space="0" w:color="auto"/>
                <w:left w:val="none" w:sz="0" w:space="0" w:color="auto"/>
                <w:bottom w:val="none" w:sz="0" w:space="0" w:color="auto"/>
                <w:right w:val="none" w:sz="0" w:space="0" w:color="auto"/>
              </w:divBdr>
            </w:div>
            <w:div w:id="1031956919">
              <w:marLeft w:val="0"/>
              <w:marRight w:val="0"/>
              <w:marTop w:val="0"/>
              <w:marBottom w:val="0"/>
              <w:divBdr>
                <w:top w:val="none" w:sz="0" w:space="0" w:color="auto"/>
                <w:left w:val="none" w:sz="0" w:space="0" w:color="auto"/>
                <w:bottom w:val="none" w:sz="0" w:space="0" w:color="auto"/>
                <w:right w:val="none" w:sz="0" w:space="0" w:color="auto"/>
              </w:divBdr>
            </w:div>
            <w:div w:id="648827538">
              <w:marLeft w:val="0"/>
              <w:marRight w:val="0"/>
              <w:marTop w:val="0"/>
              <w:marBottom w:val="0"/>
              <w:divBdr>
                <w:top w:val="none" w:sz="0" w:space="0" w:color="auto"/>
                <w:left w:val="none" w:sz="0" w:space="0" w:color="auto"/>
                <w:bottom w:val="none" w:sz="0" w:space="0" w:color="auto"/>
                <w:right w:val="none" w:sz="0" w:space="0" w:color="auto"/>
              </w:divBdr>
            </w:div>
            <w:div w:id="1114447232">
              <w:marLeft w:val="0"/>
              <w:marRight w:val="0"/>
              <w:marTop w:val="0"/>
              <w:marBottom w:val="0"/>
              <w:divBdr>
                <w:top w:val="none" w:sz="0" w:space="0" w:color="auto"/>
                <w:left w:val="none" w:sz="0" w:space="0" w:color="auto"/>
                <w:bottom w:val="none" w:sz="0" w:space="0" w:color="auto"/>
                <w:right w:val="none" w:sz="0" w:space="0" w:color="auto"/>
              </w:divBdr>
            </w:div>
            <w:div w:id="1342202741">
              <w:marLeft w:val="0"/>
              <w:marRight w:val="0"/>
              <w:marTop w:val="0"/>
              <w:marBottom w:val="0"/>
              <w:divBdr>
                <w:top w:val="none" w:sz="0" w:space="0" w:color="auto"/>
                <w:left w:val="none" w:sz="0" w:space="0" w:color="auto"/>
                <w:bottom w:val="none" w:sz="0" w:space="0" w:color="auto"/>
                <w:right w:val="none" w:sz="0" w:space="0" w:color="auto"/>
              </w:divBdr>
            </w:div>
            <w:div w:id="783382364">
              <w:marLeft w:val="0"/>
              <w:marRight w:val="0"/>
              <w:marTop w:val="0"/>
              <w:marBottom w:val="0"/>
              <w:divBdr>
                <w:top w:val="none" w:sz="0" w:space="0" w:color="auto"/>
                <w:left w:val="none" w:sz="0" w:space="0" w:color="auto"/>
                <w:bottom w:val="none" w:sz="0" w:space="0" w:color="auto"/>
                <w:right w:val="none" w:sz="0" w:space="0" w:color="auto"/>
              </w:divBdr>
            </w:div>
            <w:div w:id="1037656928">
              <w:marLeft w:val="0"/>
              <w:marRight w:val="0"/>
              <w:marTop w:val="0"/>
              <w:marBottom w:val="0"/>
              <w:divBdr>
                <w:top w:val="none" w:sz="0" w:space="0" w:color="auto"/>
                <w:left w:val="none" w:sz="0" w:space="0" w:color="auto"/>
                <w:bottom w:val="none" w:sz="0" w:space="0" w:color="auto"/>
                <w:right w:val="none" w:sz="0" w:space="0" w:color="auto"/>
              </w:divBdr>
            </w:div>
            <w:div w:id="1933582131">
              <w:marLeft w:val="0"/>
              <w:marRight w:val="0"/>
              <w:marTop w:val="0"/>
              <w:marBottom w:val="0"/>
              <w:divBdr>
                <w:top w:val="none" w:sz="0" w:space="0" w:color="auto"/>
                <w:left w:val="none" w:sz="0" w:space="0" w:color="auto"/>
                <w:bottom w:val="none" w:sz="0" w:space="0" w:color="auto"/>
                <w:right w:val="none" w:sz="0" w:space="0" w:color="auto"/>
              </w:divBdr>
            </w:div>
            <w:div w:id="33433180">
              <w:marLeft w:val="0"/>
              <w:marRight w:val="0"/>
              <w:marTop w:val="0"/>
              <w:marBottom w:val="0"/>
              <w:divBdr>
                <w:top w:val="none" w:sz="0" w:space="0" w:color="auto"/>
                <w:left w:val="none" w:sz="0" w:space="0" w:color="auto"/>
                <w:bottom w:val="none" w:sz="0" w:space="0" w:color="auto"/>
                <w:right w:val="none" w:sz="0" w:space="0" w:color="auto"/>
              </w:divBdr>
            </w:div>
            <w:div w:id="467666932">
              <w:marLeft w:val="0"/>
              <w:marRight w:val="0"/>
              <w:marTop w:val="0"/>
              <w:marBottom w:val="0"/>
              <w:divBdr>
                <w:top w:val="none" w:sz="0" w:space="0" w:color="auto"/>
                <w:left w:val="none" w:sz="0" w:space="0" w:color="auto"/>
                <w:bottom w:val="none" w:sz="0" w:space="0" w:color="auto"/>
                <w:right w:val="none" w:sz="0" w:space="0" w:color="auto"/>
              </w:divBdr>
            </w:div>
            <w:div w:id="931738425">
              <w:marLeft w:val="0"/>
              <w:marRight w:val="0"/>
              <w:marTop w:val="0"/>
              <w:marBottom w:val="0"/>
              <w:divBdr>
                <w:top w:val="none" w:sz="0" w:space="0" w:color="auto"/>
                <w:left w:val="none" w:sz="0" w:space="0" w:color="auto"/>
                <w:bottom w:val="none" w:sz="0" w:space="0" w:color="auto"/>
                <w:right w:val="none" w:sz="0" w:space="0" w:color="auto"/>
              </w:divBdr>
            </w:div>
            <w:div w:id="564293036">
              <w:marLeft w:val="0"/>
              <w:marRight w:val="0"/>
              <w:marTop w:val="0"/>
              <w:marBottom w:val="0"/>
              <w:divBdr>
                <w:top w:val="none" w:sz="0" w:space="0" w:color="auto"/>
                <w:left w:val="none" w:sz="0" w:space="0" w:color="auto"/>
                <w:bottom w:val="none" w:sz="0" w:space="0" w:color="auto"/>
                <w:right w:val="none" w:sz="0" w:space="0" w:color="auto"/>
              </w:divBdr>
            </w:div>
            <w:div w:id="42147226">
              <w:marLeft w:val="0"/>
              <w:marRight w:val="0"/>
              <w:marTop w:val="0"/>
              <w:marBottom w:val="0"/>
              <w:divBdr>
                <w:top w:val="none" w:sz="0" w:space="0" w:color="auto"/>
                <w:left w:val="none" w:sz="0" w:space="0" w:color="auto"/>
                <w:bottom w:val="none" w:sz="0" w:space="0" w:color="auto"/>
                <w:right w:val="none" w:sz="0" w:space="0" w:color="auto"/>
              </w:divBdr>
            </w:div>
            <w:div w:id="780220329">
              <w:marLeft w:val="0"/>
              <w:marRight w:val="0"/>
              <w:marTop w:val="0"/>
              <w:marBottom w:val="0"/>
              <w:divBdr>
                <w:top w:val="none" w:sz="0" w:space="0" w:color="auto"/>
                <w:left w:val="none" w:sz="0" w:space="0" w:color="auto"/>
                <w:bottom w:val="none" w:sz="0" w:space="0" w:color="auto"/>
                <w:right w:val="none" w:sz="0" w:space="0" w:color="auto"/>
              </w:divBdr>
            </w:div>
            <w:div w:id="1896424896">
              <w:marLeft w:val="0"/>
              <w:marRight w:val="0"/>
              <w:marTop w:val="0"/>
              <w:marBottom w:val="0"/>
              <w:divBdr>
                <w:top w:val="none" w:sz="0" w:space="0" w:color="auto"/>
                <w:left w:val="none" w:sz="0" w:space="0" w:color="auto"/>
                <w:bottom w:val="none" w:sz="0" w:space="0" w:color="auto"/>
                <w:right w:val="none" w:sz="0" w:space="0" w:color="auto"/>
              </w:divBdr>
            </w:div>
            <w:div w:id="963729928">
              <w:marLeft w:val="0"/>
              <w:marRight w:val="0"/>
              <w:marTop w:val="0"/>
              <w:marBottom w:val="0"/>
              <w:divBdr>
                <w:top w:val="none" w:sz="0" w:space="0" w:color="auto"/>
                <w:left w:val="none" w:sz="0" w:space="0" w:color="auto"/>
                <w:bottom w:val="none" w:sz="0" w:space="0" w:color="auto"/>
                <w:right w:val="none" w:sz="0" w:space="0" w:color="auto"/>
              </w:divBdr>
            </w:div>
            <w:div w:id="133180242">
              <w:marLeft w:val="0"/>
              <w:marRight w:val="0"/>
              <w:marTop w:val="0"/>
              <w:marBottom w:val="0"/>
              <w:divBdr>
                <w:top w:val="none" w:sz="0" w:space="0" w:color="auto"/>
                <w:left w:val="none" w:sz="0" w:space="0" w:color="auto"/>
                <w:bottom w:val="none" w:sz="0" w:space="0" w:color="auto"/>
                <w:right w:val="none" w:sz="0" w:space="0" w:color="auto"/>
              </w:divBdr>
            </w:div>
            <w:div w:id="77867978">
              <w:marLeft w:val="0"/>
              <w:marRight w:val="0"/>
              <w:marTop w:val="0"/>
              <w:marBottom w:val="0"/>
              <w:divBdr>
                <w:top w:val="none" w:sz="0" w:space="0" w:color="auto"/>
                <w:left w:val="none" w:sz="0" w:space="0" w:color="auto"/>
                <w:bottom w:val="none" w:sz="0" w:space="0" w:color="auto"/>
                <w:right w:val="none" w:sz="0" w:space="0" w:color="auto"/>
              </w:divBdr>
            </w:div>
            <w:div w:id="1733649418">
              <w:marLeft w:val="0"/>
              <w:marRight w:val="0"/>
              <w:marTop w:val="0"/>
              <w:marBottom w:val="0"/>
              <w:divBdr>
                <w:top w:val="none" w:sz="0" w:space="0" w:color="auto"/>
                <w:left w:val="none" w:sz="0" w:space="0" w:color="auto"/>
                <w:bottom w:val="none" w:sz="0" w:space="0" w:color="auto"/>
                <w:right w:val="none" w:sz="0" w:space="0" w:color="auto"/>
              </w:divBdr>
            </w:div>
            <w:div w:id="2027049350">
              <w:marLeft w:val="0"/>
              <w:marRight w:val="0"/>
              <w:marTop w:val="0"/>
              <w:marBottom w:val="0"/>
              <w:divBdr>
                <w:top w:val="none" w:sz="0" w:space="0" w:color="auto"/>
                <w:left w:val="none" w:sz="0" w:space="0" w:color="auto"/>
                <w:bottom w:val="none" w:sz="0" w:space="0" w:color="auto"/>
                <w:right w:val="none" w:sz="0" w:space="0" w:color="auto"/>
              </w:divBdr>
            </w:div>
            <w:div w:id="763300547">
              <w:marLeft w:val="0"/>
              <w:marRight w:val="0"/>
              <w:marTop w:val="0"/>
              <w:marBottom w:val="0"/>
              <w:divBdr>
                <w:top w:val="none" w:sz="0" w:space="0" w:color="auto"/>
                <w:left w:val="none" w:sz="0" w:space="0" w:color="auto"/>
                <w:bottom w:val="none" w:sz="0" w:space="0" w:color="auto"/>
                <w:right w:val="none" w:sz="0" w:space="0" w:color="auto"/>
              </w:divBdr>
            </w:div>
            <w:div w:id="19683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6583">
      <w:bodyDiv w:val="1"/>
      <w:marLeft w:val="0"/>
      <w:marRight w:val="0"/>
      <w:marTop w:val="0"/>
      <w:marBottom w:val="0"/>
      <w:divBdr>
        <w:top w:val="none" w:sz="0" w:space="0" w:color="auto"/>
        <w:left w:val="none" w:sz="0" w:space="0" w:color="auto"/>
        <w:bottom w:val="none" w:sz="0" w:space="0" w:color="auto"/>
        <w:right w:val="none" w:sz="0" w:space="0" w:color="auto"/>
      </w:divBdr>
      <w:divsChild>
        <w:div w:id="989603812">
          <w:marLeft w:val="0"/>
          <w:marRight w:val="0"/>
          <w:marTop w:val="0"/>
          <w:marBottom w:val="0"/>
          <w:divBdr>
            <w:top w:val="none" w:sz="0" w:space="0" w:color="auto"/>
            <w:left w:val="none" w:sz="0" w:space="0" w:color="auto"/>
            <w:bottom w:val="none" w:sz="0" w:space="0" w:color="auto"/>
            <w:right w:val="none" w:sz="0" w:space="0" w:color="auto"/>
          </w:divBdr>
          <w:divsChild>
            <w:div w:id="1209105375">
              <w:marLeft w:val="0"/>
              <w:marRight w:val="0"/>
              <w:marTop w:val="0"/>
              <w:marBottom w:val="0"/>
              <w:divBdr>
                <w:top w:val="none" w:sz="0" w:space="0" w:color="auto"/>
                <w:left w:val="none" w:sz="0" w:space="0" w:color="auto"/>
                <w:bottom w:val="none" w:sz="0" w:space="0" w:color="auto"/>
                <w:right w:val="none" w:sz="0" w:space="0" w:color="auto"/>
              </w:divBdr>
            </w:div>
            <w:div w:id="1503396681">
              <w:marLeft w:val="0"/>
              <w:marRight w:val="0"/>
              <w:marTop w:val="0"/>
              <w:marBottom w:val="0"/>
              <w:divBdr>
                <w:top w:val="none" w:sz="0" w:space="0" w:color="auto"/>
                <w:left w:val="none" w:sz="0" w:space="0" w:color="auto"/>
                <w:bottom w:val="none" w:sz="0" w:space="0" w:color="auto"/>
                <w:right w:val="none" w:sz="0" w:space="0" w:color="auto"/>
              </w:divBdr>
            </w:div>
            <w:div w:id="130028428">
              <w:marLeft w:val="0"/>
              <w:marRight w:val="0"/>
              <w:marTop w:val="0"/>
              <w:marBottom w:val="0"/>
              <w:divBdr>
                <w:top w:val="none" w:sz="0" w:space="0" w:color="auto"/>
                <w:left w:val="none" w:sz="0" w:space="0" w:color="auto"/>
                <w:bottom w:val="none" w:sz="0" w:space="0" w:color="auto"/>
                <w:right w:val="none" w:sz="0" w:space="0" w:color="auto"/>
              </w:divBdr>
            </w:div>
            <w:div w:id="1859736218">
              <w:marLeft w:val="0"/>
              <w:marRight w:val="0"/>
              <w:marTop w:val="0"/>
              <w:marBottom w:val="0"/>
              <w:divBdr>
                <w:top w:val="none" w:sz="0" w:space="0" w:color="auto"/>
                <w:left w:val="none" w:sz="0" w:space="0" w:color="auto"/>
                <w:bottom w:val="none" w:sz="0" w:space="0" w:color="auto"/>
                <w:right w:val="none" w:sz="0" w:space="0" w:color="auto"/>
              </w:divBdr>
            </w:div>
            <w:div w:id="271713895">
              <w:marLeft w:val="0"/>
              <w:marRight w:val="0"/>
              <w:marTop w:val="0"/>
              <w:marBottom w:val="0"/>
              <w:divBdr>
                <w:top w:val="none" w:sz="0" w:space="0" w:color="auto"/>
                <w:left w:val="none" w:sz="0" w:space="0" w:color="auto"/>
                <w:bottom w:val="none" w:sz="0" w:space="0" w:color="auto"/>
                <w:right w:val="none" w:sz="0" w:space="0" w:color="auto"/>
              </w:divBdr>
            </w:div>
            <w:div w:id="537814367">
              <w:marLeft w:val="0"/>
              <w:marRight w:val="0"/>
              <w:marTop w:val="0"/>
              <w:marBottom w:val="0"/>
              <w:divBdr>
                <w:top w:val="none" w:sz="0" w:space="0" w:color="auto"/>
                <w:left w:val="none" w:sz="0" w:space="0" w:color="auto"/>
                <w:bottom w:val="none" w:sz="0" w:space="0" w:color="auto"/>
                <w:right w:val="none" w:sz="0" w:space="0" w:color="auto"/>
              </w:divBdr>
            </w:div>
            <w:div w:id="20211825">
              <w:marLeft w:val="0"/>
              <w:marRight w:val="0"/>
              <w:marTop w:val="0"/>
              <w:marBottom w:val="0"/>
              <w:divBdr>
                <w:top w:val="none" w:sz="0" w:space="0" w:color="auto"/>
                <w:left w:val="none" w:sz="0" w:space="0" w:color="auto"/>
                <w:bottom w:val="none" w:sz="0" w:space="0" w:color="auto"/>
                <w:right w:val="none" w:sz="0" w:space="0" w:color="auto"/>
              </w:divBdr>
            </w:div>
            <w:div w:id="1345785874">
              <w:marLeft w:val="0"/>
              <w:marRight w:val="0"/>
              <w:marTop w:val="0"/>
              <w:marBottom w:val="0"/>
              <w:divBdr>
                <w:top w:val="none" w:sz="0" w:space="0" w:color="auto"/>
                <w:left w:val="none" w:sz="0" w:space="0" w:color="auto"/>
                <w:bottom w:val="none" w:sz="0" w:space="0" w:color="auto"/>
                <w:right w:val="none" w:sz="0" w:space="0" w:color="auto"/>
              </w:divBdr>
            </w:div>
            <w:div w:id="211382113">
              <w:marLeft w:val="0"/>
              <w:marRight w:val="0"/>
              <w:marTop w:val="0"/>
              <w:marBottom w:val="0"/>
              <w:divBdr>
                <w:top w:val="none" w:sz="0" w:space="0" w:color="auto"/>
                <w:left w:val="none" w:sz="0" w:space="0" w:color="auto"/>
                <w:bottom w:val="none" w:sz="0" w:space="0" w:color="auto"/>
                <w:right w:val="none" w:sz="0" w:space="0" w:color="auto"/>
              </w:divBdr>
            </w:div>
            <w:div w:id="68843343">
              <w:marLeft w:val="0"/>
              <w:marRight w:val="0"/>
              <w:marTop w:val="0"/>
              <w:marBottom w:val="0"/>
              <w:divBdr>
                <w:top w:val="none" w:sz="0" w:space="0" w:color="auto"/>
                <w:left w:val="none" w:sz="0" w:space="0" w:color="auto"/>
                <w:bottom w:val="none" w:sz="0" w:space="0" w:color="auto"/>
                <w:right w:val="none" w:sz="0" w:space="0" w:color="auto"/>
              </w:divBdr>
            </w:div>
            <w:div w:id="812986249">
              <w:marLeft w:val="0"/>
              <w:marRight w:val="0"/>
              <w:marTop w:val="0"/>
              <w:marBottom w:val="0"/>
              <w:divBdr>
                <w:top w:val="none" w:sz="0" w:space="0" w:color="auto"/>
                <w:left w:val="none" w:sz="0" w:space="0" w:color="auto"/>
                <w:bottom w:val="none" w:sz="0" w:space="0" w:color="auto"/>
                <w:right w:val="none" w:sz="0" w:space="0" w:color="auto"/>
              </w:divBdr>
            </w:div>
            <w:div w:id="909386314">
              <w:marLeft w:val="0"/>
              <w:marRight w:val="0"/>
              <w:marTop w:val="0"/>
              <w:marBottom w:val="0"/>
              <w:divBdr>
                <w:top w:val="none" w:sz="0" w:space="0" w:color="auto"/>
                <w:left w:val="none" w:sz="0" w:space="0" w:color="auto"/>
                <w:bottom w:val="none" w:sz="0" w:space="0" w:color="auto"/>
                <w:right w:val="none" w:sz="0" w:space="0" w:color="auto"/>
              </w:divBdr>
            </w:div>
            <w:div w:id="345013168">
              <w:marLeft w:val="0"/>
              <w:marRight w:val="0"/>
              <w:marTop w:val="0"/>
              <w:marBottom w:val="0"/>
              <w:divBdr>
                <w:top w:val="none" w:sz="0" w:space="0" w:color="auto"/>
                <w:left w:val="none" w:sz="0" w:space="0" w:color="auto"/>
                <w:bottom w:val="none" w:sz="0" w:space="0" w:color="auto"/>
                <w:right w:val="none" w:sz="0" w:space="0" w:color="auto"/>
              </w:divBdr>
            </w:div>
            <w:div w:id="955212868">
              <w:marLeft w:val="0"/>
              <w:marRight w:val="0"/>
              <w:marTop w:val="0"/>
              <w:marBottom w:val="0"/>
              <w:divBdr>
                <w:top w:val="none" w:sz="0" w:space="0" w:color="auto"/>
                <w:left w:val="none" w:sz="0" w:space="0" w:color="auto"/>
                <w:bottom w:val="none" w:sz="0" w:space="0" w:color="auto"/>
                <w:right w:val="none" w:sz="0" w:space="0" w:color="auto"/>
              </w:divBdr>
            </w:div>
            <w:div w:id="611939673">
              <w:marLeft w:val="0"/>
              <w:marRight w:val="0"/>
              <w:marTop w:val="0"/>
              <w:marBottom w:val="0"/>
              <w:divBdr>
                <w:top w:val="none" w:sz="0" w:space="0" w:color="auto"/>
                <w:left w:val="none" w:sz="0" w:space="0" w:color="auto"/>
                <w:bottom w:val="none" w:sz="0" w:space="0" w:color="auto"/>
                <w:right w:val="none" w:sz="0" w:space="0" w:color="auto"/>
              </w:divBdr>
            </w:div>
            <w:div w:id="1983658540">
              <w:marLeft w:val="0"/>
              <w:marRight w:val="0"/>
              <w:marTop w:val="0"/>
              <w:marBottom w:val="0"/>
              <w:divBdr>
                <w:top w:val="none" w:sz="0" w:space="0" w:color="auto"/>
                <w:left w:val="none" w:sz="0" w:space="0" w:color="auto"/>
                <w:bottom w:val="none" w:sz="0" w:space="0" w:color="auto"/>
                <w:right w:val="none" w:sz="0" w:space="0" w:color="auto"/>
              </w:divBdr>
            </w:div>
            <w:div w:id="918516816">
              <w:marLeft w:val="0"/>
              <w:marRight w:val="0"/>
              <w:marTop w:val="0"/>
              <w:marBottom w:val="0"/>
              <w:divBdr>
                <w:top w:val="none" w:sz="0" w:space="0" w:color="auto"/>
                <w:left w:val="none" w:sz="0" w:space="0" w:color="auto"/>
                <w:bottom w:val="none" w:sz="0" w:space="0" w:color="auto"/>
                <w:right w:val="none" w:sz="0" w:space="0" w:color="auto"/>
              </w:divBdr>
            </w:div>
            <w:div w:id="1362168204">
              <w:marLeft w:val="0"/>
              <w:marRight w:val="0"/>
              <w:marTop w:val="0"/>
              <w:marBottom w:val="0"/>
              <w:divBdr>
                <w:top w:val="none" w:sz="0" w:space="0" w:color="auto"/>
                <w:left w:val="none" w:sz="0" w:space="0" w:color="auto"/>
                <w:bottom w:val="none" w:sz="0" w:space="0" w:color="auto"/>
                <w:right w:val="none" w:sz="0" w:space="0" w:color="auto"/>
              </w:divBdr>
            </w:div>
            <w:div w:id="1214076480">
              <w:marLeft w:val="0"/>
              <w:marRight w:val="0"/>
              <w:marTop w:val="0"/>
              <w:marBottom w:val="0"/>
              <w:divBdr>
                <w:top w:val="none" w:sz="0" w:space="0" w:color="auto"/>
                <w:left w:val="none" w:sz="0" w:space="0" w:color="auto"/>
                <w:bottom w:val="none" w:sz="0" w:space="0" w:color="auto"/>
                <w:right w:val="none" w:sz="0" w:space="0" w:color="auto"/>
              </w:divBdr>
            </w:div>
            <w:div w:id="7101952">
              <w:marLeft w:val="0"/>
              <w:marRight w:val="0"/>
              <w:marTop w:val="0"/>
              <w:marBottom w:val="0"/>
              <w:divBdr>
                <w:top w:val="none" w:sz="0" w:space="0" w:color="auto"/>
                <w:left w:val="none" w:sz="0" w:space="0" w:color="auto"/>
                <w:bottom w:val="none" w:sz="0" w:space="0" w:color="auto"/>
                <w:right w:val="none" w:sz="0" w:space="0" w:color="auto"/>
              </w:divBdr>
            </w:div>
            <w:div w:id="1521317815">
              <w:marLeft w:val="0"/>
              <w:marRight w:val="0"/>
              <w:marTop w:val="0"/>
              <w:marBottom w:val="0"/>
              <w:divBdr>
                <w:top w:val="none" w:sz="0" w:space="0" w:color="auto"/>
                <w:left w:val="none" w:sz="0" w:space="0" w:color="auto"/>
                <w:bottom w:val="none" w:sz="0" w:space="0" w:color="auto"/>
                <w:right w:val="none" w:sz="0" w:space="0" w:color="auto"/>
              </w:divBdr>
            </w:div>
            <w:div w:id="1259174887">
              <w:marLeft w:val="0"/>
              <w:marRight w:val="0"/>
              <w:marTop w:val="0"/>
              <w:marBottom w:val="0"/>
              <w:divBdr>
                <w:top w:val="none" w:sz="0" w:space="0" w:color="auto"/>
                <w:left w:val="none" w:sz="0" w:space="0" w:color="auto"/>
                <w:bottom w:val="none" w:sz="0" w:space="0" w:color="auto"/>
                <w:right w:val="none" w:sz="0" w:space="0" w:color="auto"/>
              </w:divBdr>
            </w:div>
            <w:div w:id="1806661923">
              <w:marLeft w:val="0"/>
              <w:marRight w:val="0"/>
              <w:marTop w:val="0"/>
              <w:marBottom w:val="0"/>
              <w:divBdr>
                <w:top w:val="none" w:sz="0" w:space="0" w:color="auto"/>
                <w:left w:val="none" w:sz="0" w:space="0" w:color="auto"/>
                <w:bottom w:val="none" w:sz="0" w:space="0" w:color="auto"/>
                <w:right w:val="none" w:sz="0" w:space="0" w:color="auto"/>
              </w:divBdr>
            </w:div>
            <w:div w:id="1443379705">
              <w:marLeft w:val="0"/>
              <w:marRight w:val="0"/>
              <w:marTop w:val="0"/>
              <w:marBottom w:val="0"/>
              <w:divBdr>
                <w:top w:val="none" w:sz="0" w:space="0" w:color="auto"/>
                <w:left w:val="none" w:sz="0" w:space="0" w:color="auto"/>
                <w:bottom w:val="none" w:sz="0" w:space="0" w:color="auto"/>
                <w:right w:val="none" w:sz="0" w:space="0" w:color="auto"/>
              </w:divBdr>
            </w:div>
            <w:div w:id="346910515">
              <w:marLeft w:val="0"/>
              <w:marRight w:val="0"/>
              <w:marTop w:val="0"/>
              <w:marBottom w:val="0"/>
              <w:divBdr>
                <w:top w:val="none" w:sz="0" w:space="0" w:color="auto"/>
                <w:left w:val="none" w:sz="0" w:space="0" w:color="auto"/>
                <w:bottom w:val="none" w:sz="0" w:space="0" w:color="auto"/>
                <w:right w:val="none" w:sz="0" w:space="0" w:color="auto"/>
              </w:divBdr>
            </w:div>
            <w:div w:id="755394505">
              <w:marLeft w:val="0"/>
              <w:marRight w:val="0"/>
              <w:marTop w:val="0"/>
              <w:marBottom w:val="0"/>
              <w:divBdr>
                <w:top w:val="none" w:sz="0" w:space="0" w:color="auto"/>
                <w:left w:val="none" w:sz="0" w:space="0" w:color="auto"/>
                <w:bottom w:val="none" w:sz="0" w:space="0" w:color="auto"/>
                <w:right w:val="none" w:sz="0" w:space="0" w:color="auto"/>
              </w:divBdr>
            </w:div>
            <w:div w:id="872695793">
              <w:marLeft w:val="0"/>
              <w:marRight w:val="0"/>
              <w:marTop w:val="0"/>
              <w:marBottom w:val="0"/>
              <w:divBdr>
                <w:top w:val="none" w:sz="0" w:space="0" w:color="auto"/>
                <w:left w:val="none" w:sz="0" w:space="0" w:color="auto"/>
                <w:bottom w:val="none" w:sz="0" w:space="0" w:color="auto"/>
                <w:right w:val="none" w:sz="0" w:space="0" w:color="auto"/>
              </w:divBdr>
            </w:div>
            <w:div w:id="25373609">
              <w:marLeft w:val="0"/>
              <w:marRight w:val="0"/>
              <w:marTop w:val="0"/>
              <w:marBottom w:val="0"/>
              <w:divBdr>
                <w:top w:val="none" w:sz="0" w:space="0" w:color="auto"/>
                <w:left w:val="none" w:sz="0" w:space="0" w:color="auto"/>
                <w:bottom w:val="none" w:sz="0" w:space="0" w:color="auto"/>
                <w:right w:val="none" w:sz="0" w:space="0" w:color="auto"/>
              </w:divBdr>
            </w:div>
            <w:div w:id="280036002">
              <w:marLeft w:val="0"/>
              <w:marRight w:val="0"/>
              <w:marTop w:val="0"/>
              <w:marBottom w:val="0"/>
              <w:divBdr>
                <w:top w:val="none" w:sz="0" w:space="0" w:color="auto"/>
                <w:left w:val="none" w:sz="0" w:space="0" w:color="auto"/>
                <w:bottom w:val="none" w:sz="0" w:space="0" w:color="auto"/>
                <w:right w:val="none" w:sz="0" w:space="0" w:color="auto"/>
              </w:divBdr>
            </w:div>
            <w:div w:id="2102794019">
              <w:marLeft w:val="0"/>
              <w:marRight w:val="0"/>
              <w:marTop w:val="0"/>
              <w:marBottom w:val="0"/>
              <w:divBdr>
                <w:top w:val="none" w:sz="0" w:space="0" w:color="auto"/>
                <w:left w:val="none" w:sz="0" w:space="0" w:color="auto"/>
                <w:bottom w:val="none" w:sz="0" w:space="0" w:color="auto"/>
                <w:right w:val="none" w:sz="0" w:space="0" w:color="auto"/>
              </w:divBdr>
            </w:div>
            <w:div w:id="763696686">
              <w:marLeft w:val="0"/>
              <w:marRight w:val="0"/>
              <w:marTop w:val="0"/>
              <w:marBottom w:val="0"/>
              <w:divBdr>
                <w:top w:val="none" w:sz="0" w:space="0" w:color="auto"/>
                <w:left w:val="none" w:sz="0" w:space="0" w:color="auto"/>
                <w:bottom w:val="none" w:sz="0" w:space="0" w:color="auto"/>
                <w:right w:val="none" w:sz="0" w:space="0" w:color="auto"/>
              </w:divBdr>
            </w:div>
            <w:div w:id="1950971158">
              <w:marLeft w:val="0"/>
              <w:marRight w:val="0"/>
              <w:marTop w:val="0"/>
              <w:marBottom w:val="0"/>
              <w:divBdr>
                <w:top w:val="none" w:sz="0" w:space="0" w:color="auto"/>
                <w:left w:val="none" w:sz="0" w:space="0" w:color="auto"/>
                <w:bottom w:val="none" w:sz="0" w:space="0" w:color="auto"/>
                <w:right w:val="none" w:sz="0" w:space="0" w:color="auto"/>
              </w:divBdr>
            </w:div>
            <w:div w:id="1906334594">
              <w:marLeft w:val="0"/>
              <w:marRight w:val="0"/>
              <w:marTop w:val="0"/>
              <w:marBottom w:val="0"/>
              <w:divBdr>
                <w:top w:val="none" w:sz="0" w:space="0" w:color="auto"/>
                <w:left w:val="none" w:sz="0" w:space="0" w:color="auto"/>
                <w:bottom w:val="none" w:sz="0" w:space="0" w:color="auto"/>
                <w:right w:val="none" w:sz="0" w:space="0" w:color="auto"/>
              </w:divBdr>
            </w:div>
            <w:div w:id="733040477">
              <w:marLeft w:val="0"/>
              <w:marRight w:val="0"/>
              <w:marTop w:val="0"/>
              <w:marBottom w:val="0"/>
              <w:divBdr>
                <w:top w:val="none" w:sz="0" w:space="0" w:color="auto"/>
                <w:left w:val="none" w:sz="0" w:space="0" w:color="auto"/>
                <w:bottom w:val="none" w:sz="0" w:space="0" w:color="auto"/>
                <w:right w:val="none" w:sz="0" w:space="0" w:color="auto"/>
              </w:divBdr>
            </w:div>
            <w:div w:id="942952649">
              <w:marLeft w:val="0"/>
              <w:marRight w:val="0"/>
              <w:marTop w:val="0"/>
              <w:marBottom w:val="0"/>
              <w:divBdr>
                <w:top w:val="none" w:sz="0" w:space="0" w:color="auto"/>
                <w:left w:val="none" w:sz="0" w:space="0" w:color="auto"/>
                <w:bottom w:val="none" w:sz="0" w:space="0" w:color="auto"/>
                <w:right w:val="none" w:sz="0" w:space="0" w:color="auto"/>
              </w:divBdr>
            </w:div>
            <w:div w:id="1500268881">
              <w:marLeft w:val="0"/>
              <w:marRight w:val="0"/>
              <w:marTop w:val="0"/>
              <w:marBottom w:val="0"/>
              <w:divBdr>
                <w:top w:val="none" w:sz="0" w:space="0" w:color="auto"/>
                <w:left w:val="none" w:sz="0" w:space="0" w:color="auto"/>
                <w:bottom w:val="none" w:sz="0" w:space="0" w:color="auto"/>
                <w:right w:val="none" w:sz="0" w:space="0" w:color="auto"/>
              </w:divBdr>
            </w:div>
            <w:div w:id="1170828935">
              <w:marLeft w:val="0"/>
              <w:marRight w:val="0"/>
              <w:marTop w:val="0"/>
              <w:marBottom w:val="0"/>
              <w:divBdr>
                <w:top w:val="none" w:sz="0" w:space="0" w:color="auto"/>
                <w:left w:val="none" w:sz="0" w:space="0" w:color="auto"/>
                <w:bottom w:val="none" w:sz="0" w:space="0" w:color="auto"/>
                <w:right w:val="none" w:sz="0" w:space="0" w:color="auto"/>
              </w:divBdr>
            </w:div>
            <w:div w:id="1408114035">
              <w:marLeft w:val="0"/>
              <w:marRight w:val="0"/>
              <w:marTop w:val="0"/>
              <w:marBottom w:val="0"/>
              <w:divBdr>
                <w:top w:val="none" w:sz="0" w:space="0" w:color="auto"/>
                <w:left w:val="none" w:sz="0" w:space="0" w:color="auto"/>
                <w:bottom w:val="none" w:sz="0" w:space="0" w:color="auto"/>
                <w:right w:val="none" w:sz="0" w:space="0" w:color="auto"/>
              </w:divBdr>
            </w:div>
            <w:div w:id="1649364527">
              <w:marLeft w:val="0"/>
              <w:marRight w:val="0"/>
              <w:marTop w:val="0"/>
              <w:marBottom w:val="0"/>
              <w:divBdr>
                <w:top w:val="none" w:sz="0" w:space="0" w:color="auto"/>
                <w:left w:val="none" w:sz="0" w:space="0" w:color="auto"/>
                <w:bottom w:val="none" w:sz="0" w:space="0" w:color="auto"/>
                <w:right w:val="none" w:sz="0" w:space="0" w:color="auto"/>
              </w:divBdr>
            </w:div>
            <w:div w:id="1916355035">
              <w:marLeft w:val="0"/>
              <w:marRight w:val="0"/>
              <w:marTop w:val="0"/>
              <w:marBottom w:val="0"/>
              <w:divBdr>
                <w:top w:val="none" w:sz="0" w:space="0" w:color="auto"/>
                <w:left w:val="none" w:sz="0" w:space="0" w:color="auto"/>
                <w:bottom w:val="none" w:sz="0" w:space="0" w:color="auto"/>
                <w:right w:val="none" w:sz="0" w:space="0" w:color="auto"/>
              </w:divBdr>
            </w:div>
            <w:div w:id="2071879661">
              <w:marLeft w:val="0"/>
              <w:marRight w:val="0"/>
              <w:marTop w:val="0"/>
              <w:marBottom w:val="0"/>
              <w:divBdr>
                <w:top w:val="none" w:sz="0" w:space="0" w:color="auto"/>
                <w:left w:val="none" w:sz="0" w:space="0" w:color="auto"/>
                <w:bottom w:val="none" w:sz="0" w:space="0" w:color="auto"/>
                <w:right w:val="none" w:sz="0" w:space="0" w:color="auto"/>
              </w:divBdr>
            </w:div>
            <w:div w:id="904872174">
              <w:marLeft w:val="0"/>
              <w:marRight w:val="0"/>
              <w:marTop w:val="0"/>
              <w:marBottom w:val="0"/>
              <w:divBdr>
                <w:top w:val="none" w:sz="0" w:space="0" w:color="auto"/>
                <w:left w:val="none" w:sz="0" w:space="0" w:color="auto"/>
                <w:bottom w:val="none" w:sz="0" w:space="0" w:color="auto"/>
                <w:right w:val="none" w:sz="0" w:space="0" w:color="auto"/>
              </w:divBdr>
            </w:div>
            <w:div w:id="1946619719">
              <w:marLeft w:val="0"/>
              <w:marRight w:val="0"/>
              <w:marTop w:val="0"/>
              <w:marBottom w:val="0"/>
              <w:divBdr>
                <w:top w:val="none" w:sz="0" w:space="0" w:color="auto"/>
                <w:left w:val="none" w:sz="0" w:space="0" w:color="auto"/>
                <w:bottom w:val="none" w:sz="0" w:space="0" w:color="auto"/>
                <w:right w:val="none" w:sz="0" w:space="0" w:color="auto"/>
              </w:divBdr>
            </w:div>
            <w:div w:id="754325102">
              <w:marLeft w:val="0"/>
              <w:marRight w:val="0"/>
              <w:marTop w:val="0"/>
              <w:marBottom w:val="0"/>
              <w:divBdr>
                <w:top w:val="none" w:sz="0" w:space="0" w:color="auto"/>
                <w:left w:val="none" w:sz="0" w:space="0" w:color="auto"/>
                <w:bottom w:val="none" w:sz="0" w:space="0" w:color="auto"/>
                <w:right w:val="none" w:sz="0" w:space="0" w:color="auto"/>
              </w:divBdr>
            </w:div>
            <w:div w:id="401947398">
              <w:marLeft w:val="0"/>
              <w:marRight w:val="0"/>
              <w:marTop w:val="0"/>
              <w:marBottom w:val="0"/>
              <w:divBdr>
                <w:top w:val="none" w:sz="0" w:space="0" w:color="auto"/>
                <w:left w:val="none" w:sz="0" w:space="0" w:color="auto"/>
                <w:bottom w:val="none" w:sz="0" w:space="0" w:color="auto"/>
                <w:right w:val="none" w:sz="0" w:space="0" w:color="auto"/>
              </w:divBdr>
            </w:div>
            <w:div w:id="1775980435">
              <w:marLeft w:val="0"/>
              <w:marRight w:val="0"/>
              <w:marTop w:val="0"/>
              <w:marBottom w:val="0"/>
              <w:divBdr>
                <w:top w:val="none" w:sz="0" w:space="0" w:color="auto"/>
                <w:left w:val="none" w:sz="0" w:space="0" w:color="auto"/>
                <w:bottom w:val="none" w:sz="0" w:space="0" w:color="auto"/>
                <w:right w:val="none" w:sz="0" w:space="0" w:color="auto"/>
              </w:divBdr>
            </w:div>
            <w:div w:id="1207990262">
              <w:marLeft w:val="0"/>
              <w:marRight w:val="0"/>
              <w:marTop w:val="0"/>
              <w:marBottom w:val="0"/>
              <w:divBdr>
                <w:top w:val="none" w:sz="0" w:space="0" w:color="auto"/>
                <w:left w:val="none" w:sz="0" w:space="0" w:color="auto"/>
                <w:bottom w:val="none" w:sz="0" w:space="0" w:color="auto"/>
                <w:right w:val="none" w:sz="0" w:space="0" w:color="auto"/>
              </w:divBdr>
            </w:div>
            <w:div w:id="1062289901">
              <w:marLeft w:val="0"/>
              <w:marRight w:val="0"/>
              <w:marTop w:val="0"/>
              <w:marBottom w:val="0"/>
              <w:divBdr>
                <w:top w:val="none" w:sz="0" w:space="0" w:color="auto"/>
                <w:left w:val="none" w:sz="0" w:space="0" w:color="auto"/>
                <w:bottom w:val="none" w:sz="0" w:space="0" w:color="auto"/>
                <w:right w:val="none" w:sz="0" w:space="0" w:color="auto"/>
              </w:divBdr>
            </w:div>
            <w:div w:id="1183787243">
              <w:marLeft w:val="0"/>
              <w:marRight w:val="0"/>
              <w:marTop w:val="0"/>
              <w:marBottom w:val="0"/>
              <w:divBdr>
                <w:top w:val="none" w:sz="0" w:space="0" w:color="auto"/>
                <w:left w:val="none" w:sz="0" w:space="0" w:color="auto"/>
                <w:bottom w:val="none" w:sz="0" w:space="0" w:color="auto"/>
                <w:right w:val="none" w:sz="0" w:space="0" w:color="auto"/>
              </w:divBdr>
            </w:div>
            <w:div w:id="1654990971">
              <w:marLeft w:val="0"/>
              <w:marRight w:val="0"/>
              <w:marTop w:val="0"/>
              <w:marBottom w:val="0"/>
              <w:divBdr>
                <w:top w:val="none" w:sz="0" w:space="0" w:color="auto"/>
                <w:left w:val="none" w:sz="0" w:space="0" w:color="auto"/>
                <w:bottom w:val="none" w:sz="0" w:space="0" w:color="auto"/>
                <w:right w:val="none" w:sz="0" w:space="0" w:color="auto"/>
              </w:divBdr>
            </w:div>
            <w:div w:id="414203784">
              <w:marLeft w:val="0"/>
              <w:marRight w:val="0"/>
              <w:marTop w:val="0"/>
              <w:marBottom w:val="0"/>
              <w:divBdr>
                <w:top w:val="none" w:sz="0" w:space="0" w:color="auto"/>
                <w:left w:val="none" w:sz="0" w:space="0" w:color="auto"/>
                <w:bottom w:val="none" w:sz="0" w:space="0" w:color="auto"/>
                <w:right w:val="none" w:sz="0" w:space="0" w:color="auto"/>
              </w:divBdr>
            </w:div>
            <w:div w:id="1538347364">
              <w:marLeft w:val="0"/>
              <w:marRight w:val="0"/>
              <w:marTop w:val="0"/>
              <w:marBottom w:val="0"/>
              <w:divBdr>
                <w:top w:val="none" w:sz="0" w:space="0" w:color="auto"/>
                <w:left w:val="none" w:sz="0" w:space="0" w:color="auto"/>
                <w:bottom w:val="none" w:sz="0" w:space="0" w:color="auto"/>
                <w:right w:val="none" w:sz="0" w:space="0" w:color="auto"/>
              </w:divBdr>
            </w:div>
            <w:div w:id="2131391180">
              <w:marLeft w:val="0"/>
              <w:marRight w:val="0"/>
              <w:marTop w:val="0"/>
              <w:marBottom w:val="0"/>
              <w:divBdr>
                <w:top w:val="none" w:sz="0" w:space="0" w:color="auto"/>
                <w:left w:val="none" w:sz="0" w:space="0" w:color="auto"/>
                <w:bottom w:val="none" w:sz="0" w:space="0" w:color="auto"/>
                <w:right w:val="none" w:sz="0" w:space="0" w:color="auto"/>
              </w:divBdr>
            </w:div>
            <w:div w:id="571233578">
              <w:marLeft w:val="0"/>
              <w:marRight w:val="0"/>
              <w:marTop w:val="0"/>
              <w:marBottom w:val="0"/>
              <w:divBdr>
                <w:top w:val="none" w:sz="0" w:space="0" w:color="auto"/>
                <w:left w:val="none" w:sz="0" w:space="0" w:color="auto"/>
                <w:bottom w:val="none" w:sz="0" w:space="0" w:color="auto"/>
                <w:right w:val="none" w:sz="0" w:space="0" w:color="auto"/>
              </w:divBdr>
            </w:div>
            <w:div w:id="1598825767">
              <w:marLeft w:val="0"/>
              <w:marRight w:val="0"/>
              <w:marTop w:val="0"/>
              <w:marBottom w:val="0"/>
              <w:divBdr>
                <w:top w:val="none" w:sz="0" w:space="0" w:color="auto"/>
                <w:left w:val="none" w:sz="0" w:space="0" w:color="auto"/>
                <w:bottom w:val="none" w:sz="0" w:space="0" w:color="auto"/>
                <w:right w:val="none" w:sz="0" w:space="0" w:color="auto"/>
              </w:divBdr>
            </w:div>
            <w:div w:id="1715931967">
              <w:marLeft w:val="0"/>
              <w:marRight w:val="0"/>
              <w:marTop w:val="0"/>
              <w:marBottom w:val="0"/>
              <w:divBdr>
                <w:top w:val="none" w:sz="0" w:space="0" w:color="auto"/>
                <w:left w:val="none" w:sz="0" w:space="0" w:color="auto"/>
                <w:bottom w:val="none" w:sz="0" w:space="0" w:color="auto"/>
                <w:right w:val="none" w:sz="0" w:space="0" w:color="auto"/>
              </w:divBdr>
            </w:div>
            <w:div w:id="1900284012">
              <w:marLeft w:val="0"/>
              <w:marRight w:val="0"/>
              <w:marTop w:val="0"/>
              <w:marBottom w:val="0"/>
              <w:divBdr>
                <w:top w:val="none" w:sz="0" w:space="0" w:color="auto"/>
                <w:left w:val="none" w:sz="0" w:space="0" w:color="auto"/>
                <w:bottom w:val="none" w:sz="0" w:space="0" w:color="auto"/>
                <w:right w:val="none" w:sz="0" w:space="0" w:color="auto"/>
              </w:divBdr>
            </w:div>
            <w:div w:id="576211902">
              <w:marLeft w:val="0"/>
              <w:marRight w:val="0"/>
              <w:marTop w:val="0"/>
              <w:marBottom w:val="0"/>
              <w:divBdr>
                <w:top w:val="none" w:sz="0" w:space="0" w:color="auto"/>
                <w:left w:val="none" w:sz="0" w:space="0" w:color="auto"/>
                <w:bottom w:val="none" w:sz="0" w:space="0" w:color="auto"/>
                <w:right w:val="none" w:sz="0" w:space="0" w:color="auto"/>
              </w:divBdr>
            </w:div>
            <w:div w:id="1495075026">
              <w:marLeft w:val="0"/>
              <w:marRight w:val="0"/>
              <w:marTop w:val="0"/>
              <w:marBottom w:val="0"/>
              <w:divBdr>
                <w:top w:val="none" w:sz="0" w:space="0" w:color="auto"/>
                <w:left w:val="none" w:sz="0" w:space="0" w:color="auto"/>
                <w:bottom w:val="none" w:sz="0" w:space="0" w:color="auto"/>
                <w:right w:val="none" w:sz="0" w:space="0" w:color="auto"/>
              </w:divBdr>
            </w:div>
            <w:div w:id="1801679877">
              <w:marLeft w:val="0"/>
              <w:marRight w:val="0"/>
              <w:marTop w:val="0"/>
              <w:marBottom w:val="0"/>
              <w:divBdr>
                <w:top w:val="none" w:sz="0" w:space="0" w:color="auto"/>
                <w:left w:val="none" w:sz="0" w:space="0" w:color="auto"/>
                <w:bottom w:val="none" w:sz="0" w:space="0" w:color="auto"/>
                <w:right w:val="none" w:sz="0" w:space="0" w:color="auto"/>
              </w:divBdr>
            </w:div>
            <w:div w:id="2101295734">
              <w:marLeft w:val="0"/>
              <w:marRight w:val="0"/>
              <w:marTop w:val="0"/>
              <w:marBottom w:val="0"/>
              <w:divBdr>
                <w:top w:val="none" w:sz="0" w:space="0" w:color="auto"/>
                <w:left w:val="none" w:sz="0" w:space="0" w:color="auto"/>
                <w:bottom w:val="none" w:sz="0" w:space="0" w:color="auto"/>
                <w:right w:val="none" w:sz="0" w:space="0" w:color="auto"/>
              </w:divBdr>
            </w:div>
            <w:div w:id="1717965759">
              <w:marLeft w:val="0"/>
              <w:marRight w:val="0"/>
              <w:marTop w:val="0"/>
              <w:marBottom w:val="0"/>
              <w:divBdr>
                <w:top w:val="none" w:sz="0" w:space="0" w:color="auto"/>
                <w:left w:val="none" w:sz="0" w:space="0" w:color="auto"/>
                <w:bottom w:val="none" w:sz="0" w:space="0" w:color="auto"/>
                <w:right w:val="none" w:sz="0" w:space="0" w:color="auto"/>
              </w:divBdr>
            </w:div>
            <w:div w:id="402607837">
              <w:marLeft w:val="0"/>
              <w:marRight w:val="0"/>
              <w:marTop w:val="0"/>
              <w:marBottom w:val="0"/>
              <w:divBdr>
                <w:top w:val="none" w:sz="0" w:space="0" w:color="auto"/>
                <w:left w:val="none" w:sz="0" w:space="0" w:color="auto"/>
                <w:bottom w:val="none" w:sz="0" w:space="0" w:color="auto"/>
                <w:right w:val="none" w:sz="0" w:space="0" w:color="auto"/>
              </w:divBdr>
            </w:div>
            <w:div w:id="293294077">
              <w:marLeft w:val="0"/>
              <w:marRight w:val="0"/>
              <w:marTop w:val="0"/>
              <w:marBottom w:val="0"/>
              <w:divBdr>
                <w:top w:val="none" w:sz="0" w:space="0" w:color="auto"/>
                <w:left w:val="none" w:sz="0" w:space="0" w:color="auto"/>
                <w:bottom w:val="none" w:sz="0" w:space="0" w:color="auto"/>
                <w:right w:val="none" w:sz="0" w:space="0" w:color="auto"/>
              </w:divBdr>
            </w:div>
            <w:div w:id="877858686">
              <w:marLeft w:val="0"/>
              <w:marRight w:val="0"/>
              <w:marTop w:val="0"/>
              <w:marBottom w:val="0"/>
              <w:divBdr>
                <w:top w:val="none" w:sz="0" w:space="0" w:color="auto"/>
                <w:left w:val="none" w:sz="0" w:space="0" w:color="auto"/>
                <w:bottom w:val="none" w:sz="0" w:space="0" w:color="auto"/>
                <w:right w:val="none" w:sz="0" w:space="0" w:color="auto"/>
              </w:divBdr>
            </w:div>
            <w:div w:id="1754932836">
              <w:marLeft w:val="0"/>
              <w:marRight w:val="0"/>
              <w:marTop w:val="0"/>
              <w:marBottom w:val="0"/>
              <w:divBdr>
                <w:top w:val="none" w:sz="0" w:space="0" w:color="auto"/>
                <w:left w:val="none" w:sz="0" w:space="0" w:color="auto"/>
                <w:bottom w:val="none" w:sz="0" w:space="0" w:color="auto"/>
                <w:right w:val="none" w:sz="0" w:space="0" w:color="auto"/>
              </w:divBdr>
            </w:div>
            <w:div w:id="1279876084">
              <w:marLeft w:val="0"/>
              <w:marRight w:val="0"/>
              <w:marTop w:val="0"/>
              <w:marBottom w:val="0"/>
              <w:divBdr>
                <w:top w:val="none" w:sz="0" w:space="0" w:color="auto"/>
                <w:left w:val="none" w:sz="0" w:space="0" w:color="auto"/>
                <w:bottom w:val="none" w:sz="0" w:space="0" w:color="auto"/>
                <w:right w:val="none" w:sz="0" w:space="0" w:color="auto"/>
              </w:divBdr>
            </w:div>
            <w:div w:id="1177697250">
              <w:marLeft w:val="0"/>
              <w:marRight w:val="0"/>
              <w:marTop w:val="0"/>
              <w:marBottom w:val="0"/>
              <w:divBdr>
                <w:top w:val="none" w:sz="0" w:space="0" w:color="auto"/>
                <w:left w:val="none" w:sz="0" w:space="0" w:color="auto"/>
                <w:bottom w:val="none" w:sz="0" w:space="0" w:color="auto"/>
                <w:right w:val="none" w:sz="0" w:space="0" w:color="auto"/>
              </w:divBdr>
            </w:div>
            <w:div w:id="1867714778">
              <w:marLeft w:val="0"/>
              <w:marRight w:val="0"/>
              <w:marTop w:val="0"/>
              <w:marBottom w:val="0"/>
              <w:divBdr>
                <w:top w:val="none" w:sz="0" w:space="0" w:color="auto"/>
                <w:left w:val="none" w:sz="0" w:space="0" w:color="auto"/>
                <w:bottom w:val="none" w:sz="0" w:space="0" w:color="auto"/>
                <w:right w:val="none" w:sz="0" w:space="0" w:color="auto"/>
              </w:divBdr>
            </w:div>
            <w:div w:id="1978024236">
              <w:marLeft w:val="0"/>
              <w:marRight w:val="0"/>
              <w:marTop w:val="0"/>
              <w:marBottom w:val="0"/>
              <w:divBdr>
                <w:top w:val="none" w:sz="0" w:space="0" w:color="auto"/>
                <w:left w:val="none" w:sz="0" w:space="0" w:color="auto"/>
                <w:bottom w:val="none" w:sz="0" w:space="0" w:color="auto"/>
                <w:right w:val="none" w:sz="0" w:space="0" w:color="auto"/>
              </w:divBdr>
            </w:div>
            <w:div w:id="1362048927">
              <w:marLeft w:val="0"/>
              <w:marRight w:val="0"/>
              <w:marTop w:val="0"/>
              <w:marBottom w:val="0"/>
              <w:divBdr>
                <w:top w:val="none" w:sz="0" w:space="0" w:color="auto"/>
                <w:left w:val="none" w:sz="0" w:space="0" w:color="auto"/>
                <w:bottom w:val="none" w:sz="0" w:space="0" w:color="auto"/>
                <w:right w:val="none" w:sz="0" w:space="0" w:color="auto"/>
              </w:divBdr>
            </w:div>
            <w:div w:id="1471630304">
              <w:marLeft w:val="0"/>
              <w:marRight w:val="0"/>
              <w:marTop w:val="0"/>
              <w:marBottom w:val="0"/>
              <w:divBdr>
                <w:top w:val="none" w:sz="0" w:space="0" w:color="auto"/>
                <w:left w:val="none" w:sz="0" w:space="0" w:color="auto"/>
                <w:bottom w:val="none" w:sz="0" w:space="0" w:color="auto"/>
                <w:right w:val="none" w:sz="0" w:space="0" w:color="auto"/>
              </w:divBdr>
            </w:div>
            <w:div w:id="1827429020">
              <w:marLeft w:val="0"/>
              <w:marRight w:val="0"/>
              <w:marTop w:val="0"/>
              <w:marBottom w:val="0"/>
              <w:divBdr>
                <w:top w:val="none" w:sz="0" w:space="0" w:color="auto"/>
                <w:left w:val="none" w:sz="0" w:space="0" w:color="auto"/>
                <w:bottom w:val="none" w:sz="0" w:space="0" w:color="auto"/>
                <w:right w:val="none" w:sz="0" w:space="0" w:color="auto"/>
              </w:divBdr>
            </w:div>
            <w:div w:id="995457360">
              <w:marLeft w:val="0"/>
              <w:marRight w:val="0"/>
              <w:marTop w:val="0"/>
              <w:marBottom w:val="0"/>
              <w:divBdr>
                <w:top w:val="none" w:sz="0" w:space="0" w:color="auto"/>
                <w:left w:val="none" w:sz="0" w:space="0" w:color="auto"/>
                <w:bottom w:val="none" w:sz="0" w:space="0" w:color="auto"/>
                <w:right w:val="none" w:sz="0" w:space="0" w:color="auto"/>
              </w:divBdr>
            </w:div>
            <w:div w:id="206141039">
              <w:marLeft w:val="0"/>
              <w:marRight w:val="0"/>
              <w:marTop w:val="0"/>
              <w:marBottom w:val="0"/>
              <w:divBdr>
                <w:top w:val="none" w:sz="0" w:space="0" w:color="auto"/>
                <w:left w:val="none" w:sz="0" w:space="0" w:color="auto"/>
                <w:bottom w:val="none" w:sz="0" w:space="0" w:color="auto"/>
                <w:right w:val="none" w:sz="0" w:space="0" w:color="auto"/>
              </w:divBdr>
            </w:div>
            <w:div w:id="848904756">
              <w:marLeft w:val="0"/>
              <w:marRight w:val="0"/>
              <w:marTop w:val="0"/>
              <w:marBottom w:val="0"/>
              <w:divBdr>
                <w:top w:val="none" w:sz="0" w:space="0" w:color="auto"/>
                <w:left w:val="none" w:sz="0" w:space="0" w:color="auto"/>
                <w:bottom w:val="none" w:sz="0" w:space="0" w:color="auto"/>
                <w:right w:val="none" w:sz="0" w:space="0" w:color="auto"/>
              </w:divBdr>
            </w:div>
            <w:div w:id="1445614514">
              <w:marLeft w:val="0"/>
              <w:marRight w:val="0"/>
              <w:marTop w:val="0"/>
              <w:marBottom w:val="0"/>
              <w:divBdr>
                <w:top w:val="none" w:sz="0" w:space="0" w:color="auto"/>
                <w:left w:val="none" w:sz="0" w:space="0" w:color="auto"/>
                <w:bottom w:val="none" w:sz="0" w:space="0" w:color="auto"/>
                <w:right w:val="none" w:sz="0" w:space="0" w:color="auto"/>
              </w:divBdr>
            </w:div>
            <w:div w:id="2032535705">
              <w:marLeft w:val="0"/>
              <w:marRight w:val="0"/>
              <w:marTop w:val="0"/>
              <w:marBottom w:val="0"/>
              <w:divBdr>
                <w:top w:val="none" w:sz="0" w:space="0" w:color="auto"/>
                <w:left w:val="none" w:sz="0" w:space="0" w:color="auto"/>
                <w:bottom w:val="none" w:sz="0" w:space="0" w:color="auto"/>
                <w:right w:val="none" w:sz="0" w:space="0" w:color="auto"/>
              </w:divBdr>
            </w:div>
            <w:div w:id="1678338822">
              <w:marLeft w:val="0"/>
              <w:marRight w:val="0"/>
              <w:marTop w:val="0"/>
              <w:marBottom w:val="0"/>
              <w:divBdr>
                <w:top w:val="none" w:sz="0" w:space="0" w:color="auto"/>
                <w:left w:val="none" w:sz="0" w:space="0" w:color="auto"/>
                <w:bottom w:val="none" w:sz="0" w:space="0" w:color="auto"/>
                <w:right w:val="none" w:sz="0" w:space="0" w:color="auto"/>
              </w:divBdr>
            </w:div>
            <w:div w:id="1863057552">
              <w:marLeft w:val="0"/>
              <w:marRight w:val="0"/>
              <w:marTop w:val="0"/>
              <w:marBottom w:val="0"/>
              <w:divBdr>
                <w:top w:val="none" w:sz="0" w:space="0" w:color="auto"/>
                <w:left w:val="none" w:sz="0" w:space="0" w:color="auto"/>
                <w:bottom w:val="none" w:sz="0" w:space="0" w:color="auto"/>
                <w:right w:val="none" w:sz="0" w:space="0" w:color="auto"/>
              </w:divBdr>
            </w:div>
            <w:div w:id="477187010">
              <w:marLeft w:val="0"/>
              <w:marRight w:val="0"/>
              <w:marTop w:val="0"/>
              <w:marBottom w:val="0"/>
              <w:divBdr>
                <w:top w:val="none" w:sz="0" w:space="0" w:color="auto"/>
                <w:left w:val="none" w:sz="0" w:space="0" w:color="auto"/>
                <w:bottom w:val="none" w:sz="0" w:space="0" w:color="auto"/>
                <w:right w:val="none" w:sz="0" w:space="0" w:color="auto"/>
              </w:divBdr>
            </w:div>
            <w:div w:id="1891451188">
              <w:marLeft w:val="0"/>
              <w:marRight w:val="0"/>
              <w:marTop w:val="0"/>
              <w:marBottom w:val="0"/>
              <w:divBdr>
                <w:top w:val="none" w:sz="0" w:space="0" w:color="auto"/>
                <w:left w:val="none" w:sz="0" w:space="0" w:color="auto"/>
                <w:bottom w:val="none" w:sz="0" w:space="0" w:color="auto"/>
                <w:right w:val="none" w:sz="0" w:space="0" w:color="auto"/>
              </w:divBdr>
            </w:div>
            <w:div w:id="181746490">
              <w:marLeft w:val="0"/>
              <w:marRight w:val="0"/>
              <w:marTop w:val="0"/>
              <w:marBottom w:val="0"/>
              <w:divBdr>
                <w:top w:val="none" w:sz="0" w:space="0" w:color="auto"/>
                <w:left w:val="none" w:sz="0" w:space="0" w:color="auto"/>
                <w:bottom w:val="none" w:sz="0" w:space="0" w:color="auto"/>
                <w:right w:val="none" w:sz="0" w:space="0" w:color="auto"/>
              </w:divBdr>
            </w:div>
            <w:div w:id="835264694">
              <w:marLeft w:val="0"/>
              <w:marRight w:val="0"/>
              <w:marTop w:val="0"/>
              <w:marBottom w:val="0"/>
              <w:divBdr>
                <w:top w:val="none" w:sz="0" w:space="0" w:color="auto"/>
                <w:left w:val="none" w:sz="0" w:space="0" w:color="auto"/>
                <w:bottom w:val="none" w:sz="0" w:space="0" w:color="auto"/>
                <w:right w:val="none" w:sz="0" w:space="0" w:color="auto"/>
              </w:divBdr>
            </w:div>
            <w:div w:id="2062823646">
              <w:marLeft w:val="0"/>
              <w:marRight w:val="0"/>
              <w:marTop w:val="0"/>
              <w:marBottom w:val="0"/>
              <w:divBdr>
                <w:top w:val="none" w:sz="0" w:space="0" w:color="auto"/>
                <w:left w:val="none" w:sz="0" w:space="0" w:color="auto"/>
                <w:bottom w:val="none" w:sz="0" w:space="0" w:color="auto"/>
                <w:right w:val="none" w:sz="0" w:space="0" w:color="auto"/>
              </w:divBdr>
            </w:div>
            <w:div w:id="1574509614">
              <w:marLeft w:val="0"/>
              <w:marRight w:val="0"/>
              <w:marTop w:val="0"/>
              <w:marBottom w:val="0"/>
              <w:divBdr>
                <w:top w:val="none" w:sz="0" w:space="0" w:color="auto"/>
                <w:left w:val="none" w:sz="0" w:space="0" w:color="auto"/>
                <w:bottom w:val="none" w:sz="0" w:space="0" w:color="auto"/>
                <w:right w:val="none" w:sz="0" w:space="0" w:color="auto"/>
              </w:divBdr>
            </w:div>
            <w:div w:id="251546461">
              <w:marLeft w:val="0"/>
              <w:marRight w:val="0"/>
              <w:marTop w:val="0"/>
              <w:marBottom w:val="0"/>
              <w:divBdr>
                <w:top w:val="none" w:sz="0" w:space="0" w:color="auto"/>
                <w:left w:val="none" w:sz="0" w:space="0" w:color="auto"/>
                <w:bottom w:val="none" w:sz="0" w:space="0" w:color="auto"/>
                <w:right w:val="none" w:sz="0" w:space="0" w:color="auto"/>
              </w:divBdr>
            </w:div>
            <w:div w:id="1474713030">
              <w:marLeft w:val="0"/>
              <w:marRight w:val="0"/>
              <w:marTop w:val="0"/>
              <w:marBottom w:val="0"/>
              <w:divBdr>
                <w:top w:val="none" w:sz="0" w:space="0" w:color="auto"/>
                <w:left w:val="none" w:sz="0" w:space="0" w:color="auto"/>
                <w:bottom w:val="none" w:sz="0" w:space="0" w:color="auto"/>
                <w:right w:val="none" w:sz="0" w:space="0" w:color="auto"/>
              </w:divBdr>
            </w:div>
            <w:div w:id="813982729">
              <w:marLeft w:val="0"/>
              <w:marRight w:val="0"/>
              <w:marTop w:val="0"/>
              <w:marBottom w:val="0"/>
              <w:divBdr>
                <w:top w:val="none" w:sz="0" w:space="0" w:color="auto"/>
                <w:left w:val="none" w:sz="0" w:space="0" w:color="auto"/>
                <w:bottom w:val="none" w:sz="0" w:space="0" w:color="auto"/>
                <w:right w:val="none" w:sz="0" w:space="0" w:color="auto"/>
              </w:divBdr>
            </w:div>
            <w:div w:id="1404331781">
              <w:marLeft w:val="0"/>
              <w:marRight w:val="0"/>
              <w:marTop w:val="0"/>
              <w:marBottom w:val="0"/>
              <w:divBdr>
                <w:top w:val="none" w:sz="0" w:space="0" w:color="auto"/>
                <w:left w:val="none" w:sz="0" w:space="0" w:color="auto"/>
                <w:bottom w:val="none" w:sz="0" w:space="0" w:color="auto"/>
                <w:right w:val="none" w:sz="0" w:space="0" w:color="auto"/>
              </w:divBdr>
            </w:div>
            <w:div w:id="1559440051">
              <w:marLeft w:val="0"/>
              <w:marRight w:val="0"/>
              <w:marTop w:val="0"/>
              <w:marBottom w:val="0"/>
              <w:divBdr>
                <w:top w:val="none" w:sz="0" w:space="0" w:color="auto"/>
                <w:left w:val="none" w:sz="0" w:space="0" w:color="auto"/>
                <w:bottom w:val="none" w:sz="0" w:space="0" w:color="auto"/>
                <w:right w:val="none" w:sz="0" w:space="0" w:color="auto"/>
              </w:divBdr>
            </w:div>
            <w:div w:id="404648812">
              <w:marLeft w:val="0"/>
              <w:marRight w:val="0"/>
              <w:marTop w:val="0"/>
              <w:marBottom w:val="0"/>
              <w:divBdr>
                <w:top w:val="none" w:sz="0" w:space="0" w:color="auto"/>
                <w:left w:val="none" w:sz="0" w:space="0" w:color="auto"/>
                <w:bottom w:val="none" w:sz="0" w:space="0" w:color="auto"/>
                <w:right w:val="none" w:sz="0" w:space="0" w:color="auto"/>
              </w:divBdr>
            </w:div>
            <w:div w:id="523055576">
              <w:marLeft w:val="0"/>
              <w:marRight w:val="0"/>
              <w:marTop w:val="0"/>
              <w:marBottom w:val="0"/>
              <w:divBdr>
                <w:top w:val="none" w:sz="0" w:space="0" w:color="auto"/>
                <w:left w:val="none" w:sz="0" w:space="0" w:color="auto"/>
                <w:bottom w:val="none" w:sz="0" w:space="0" w:color="auto"/>
                <w:right w:val="none" w:sz="0" w:space="0" w:color="auto"/>
              </w:divBdr>
            </w:div>
            <w:div w:id="1028020003">
              <w:marLeft w:val="0"/>
              <w:marRight w:val="0"/>
              <w:marTop w:val="0"/>
              <w:marBottom w:val="0"/>
              <w:divBdr>
                <w:top w:val="none" w:sz="0" w:space="0" w:color="auto"/>
                <w:left w:val="none" w:sz="0" w:space="0" w:color="auto"/>
                <w:bottom w:val="none" w:sz="0" w:space="0" w:color="auto"/>
                <w:right w:val="none" w:sz="0" w:space="0" w:color="auto"/>
              </w:divBdr>
            </w:div>
            <w:div w:id="1923181116">
              <w:marLeft w:val="0"/>
              <w:marRight w:val="0"/>
              <w:marTop w:val="0"/>
              <w:marBottom w:val="0"/>
              <w:divBdr>
                <w:top w:val="none" w:sz="0" w:space="0" w:color="auto"/>
                <w:left w:val="none" w:sz="0" w:space="0" w:color="auto"/>
                <w:bottom w:val="none" w:sz="0" w:space="0" w:color="auto"/>
                <w:right w:val="none" w:sz="0" w:space="0" w:color="auto"/>
              </w:divBdr>
            </w:div>
            <w:div w:id="622033415">
              <w:marLeft w:val="0"/>
              <w:marRight w:val="0"/>
              <w:marTop w:val="0"/>
              <w:marBottom w:val="0"/>
              <w:divBdr>
                <w:top w:val="none" w:sz="0" w:space="0" w:color="auto"/>
                <w:left w:val="none" w:sz="0" w:space="0" w:color="auto"/>
                <w:bottom w:val="none" w:sz="0" w:space="0" w:color="auto"/>
                <w:right w:val="none" w:sz="0" w:space="0" w:color="auto"/>
              </w:divBdr>
            </w:div>
            <w:div w:id="59209844">
              <w:marLeft w:val="0"/>
              <w:marRight w:val="0"/>
              <w:marTop w:val="0"/>
              <w:marBottom w:val="0"/>
              <w:divBdr>
                <w:top w:val="none" w:sz="0" w:space="0" w:color="auto"/>
                <w:left w:val="none" w:sz="0" w:space="0" w:color="auto"/>
                <w:bottom w:val="none" w:sz="0" w:space="0" w:color="auto"/>
                <w:right w:val="none" w:sz="0" w:space="0" w:color="auto"/>
              </w:divBdr>
            </w:div>
            <w:div w:id="932057672">
              <w:marLeft w:val="0"/>
              <w:marRight w:val="0"/>
              <w:marTop w:val="0"/>
              <w:marBottom w:val="0"/>
              <w:divBdr>
                <w:top w:val="none" w:sz="0" w:space="0" w:color="auto"/>
                <w:left w:val="none" w:sz="0" w:space="0" w:color="auto"/>
                <w:bottom w:val="none" w:sz="0" w:space="0" w:color="auto"/>
                <w:right w:val="none" w:sz="0" w:space="0" w:color="auto"/>
              </w:divBdr>
            </w:div>
            <w:div w:id="1729962306">
              <w:marLeft w:val="0"/>
              <w:marRight w:val="0"/>
              <w:marTop w:val="0"/>
              <w:marBottom w:val="0"/>
              <w:divBdr>
                <w:top w:val="none" w:sz="0" w:space="0" w:color="auto"/>
                <w:left w:val="none" w:sz="0" w:space="0" w:color="auto"/>
                <w:bottom w:val="none" w:sz="0" w:space="0" w:color="auto"/>
                <w:right w:val="none" w:sz="0" w:space="0" w:color="auto"/>
              </w:divBdr>
            </w:div>
            <w:div w:id="1759398818">
              <w:marLeft w:val="0"/>
              <w:marRight w:val="0"/>
              <w:marTop w:val="0"/>
              <w:marBottom w:val="0"/>
              <w:divBdr>
                <w:top w:val="none" w:sz="0" w:space="0" w:color="auto"/>
                <w:left w:val="none" w:sz="0" w:space="0" w:color="auto"/>
                <w:bottom w:val="none" w:sz="0" w:space="0" w:color="auto"/>
                <w:right w:val="none" w:sz="0" w:space="0" w:color="auto"/>
              </w:divBdr>
            </w:div>
            <w:div w:id="795372369">
              <w:marLeft w:val="0"/>
              <w:marRight w:val="0"/>
              <w:marTop w:val="0"/>
              <w:marBottom w:val="0"/>
              <w:divBdr>
                <w:top w:val="none" w:sz="0" w:space="0" w:color="auto"/>
                <w:left w:val="none" w:sz="0" w:space="0" w:color="auto"/>
                <w:bottom w:val="none" w:sz="0" w:space="0" w:color="auto"/>
                <w:right w:val="none" w:sz="0" w:space="0" w:color="auto"/>
              </w:divBdr>
            </w:div>
            <w:div w:id="713849593">
              <w:marLeft w:val="0"/>
              <w:marRight w:val="0"/>
              <w:marTop w:val="0"/>
              <w:marBottom w:val="0"/>
              <w:divBdr>
                <w:top w:val="none" w:sz="0" w:space="0" w:color="auto"/>
                <w:left w:val="none" w:sz="0" w:space="0" w:color="auto"/>
                <w:bottom w:val="none" w:sz="0" w:space="0" w:color="auto"/>
                <w:right w:val="none" w:sz="0" w:space="0" w:color="auto"/>
              </w:divBdr>
            </w:div>
            <w:div w:id="1501694643">
              <w:marLeft w:val="0"/>
              <w:marRight w:val="0"/>
              <w:marTop w:val="0"/>
              <w:marBottom w:val="0"/>
              <w:divBdr>
                <w:top w:val="none" w:sz="0" w:space="0" w:color="auto"/>
                <w:left w:val="none" w:sz="0" w:space="0" w:color="auto"/>
                <w:bottom w:val="none" w:sz="0" w:space="0" w:color="auto"/>
                <w:right w:val="none" w:sz="0" w:space="0" w:color="auto"/>
              </w:divBdr>
            </w:div>
            <w:div w:id="199169087">
              <w:marLeft w:val="0"/>
              <w:marRight w:val="0"/>
              <w:marTop w:val="0"/>
              <w:marBottom w:val="0"/>
              <w:divBdr>
                <w:top w:val="none" w:sz="0" w:space="0" w:color="auto"/>
                <w:left w:val="none" w:sz="0" w:space="0" w:color="auto"/>
                <w:bottom w:val="none" w:sz="0" w:space="0" w:color="auto"/>
                <w:right w:val="none" w:sz="0" w:space="0" w:color="auto"/>
              </w:divBdr>
            </w:div>
            <w:div w:id="1310014755">
              <w:marLeft w:val="0"/>
              <w:marRight w:val="0"/>
              <w:marTop w:val="0"/>
              <w:marBottom w:val="0"/>
              <w:divBdr>
                <w:top w:val="none" w:sz="0" w:space="0" w:color="auto"/>
                <w:left w:val="none" w:sz="0" w:space="0" w:color="auto"/>
                <w:bottom w:val="none" w:sz="0" w:space="0" w:color="auto"/>
                <w:right w:val="none" w:sz="0" w:space="0" w:color="auto"/>
              </w:divBdr>
            </w:div>
            <w:div w:id="1939874793">
              <w:marLeft w:val="0"/>
              <w:marRight w:val="0"/>
              <w:marTop w:val="0"/>
              <w:marBottom w:val="0"/>
              <w:divBdr>
                <w:top w:val="none" w:sz="0" w:space="0" w:color="auto"/>
                <w:left w:val="none" w:sz="0" w:space="0" w:color="auto"/>
                <w:bottom w:val="none" w:sz="0" w:space="0" w:color="auto"/>
                <w:right w:val="none" w:sz="0" w:space="0" w:color="auto"/>
              </w:divBdr>
            </w:div>
            <w:div w:id="997851632">
              <w:marLeft w:val="0"/>
              <w:marRight w:val="0"/>
              <w:marTop w:val="0"/>
              <w:marBottom w:val="0"/>
              <w:divBdr>
                <w:top w:val="none" w:sz="0" w:space="0" w:color="auto"/>
                <w:left w:val="none" w:sz="0" w:space="0" w:color="auto"/>
                <w:bottom w:val="none" w:sz="0" w:space="0" w:color="auto"/>
                <w:right w:val="none" w:sz="0" w:space="0" w:color="auto"/>
              </w:divBdr>
            </w:div>
            <w:div w:id="1372848504">
              <w:marLeft w:val="0"/>
              <w:marRight w:val="0"/>
              <w:marTop w:val="0"/>
              <w:marBottom w:val="0"/>
              <w:divBdr>
                <w:top w:val="none" w:sz="0" w:space="0" w:color="auto"/>
                <w:left w:val="none" w:sz="0" w:space="0" w:color="auto"/>
                <w:bottom w:val="none" w:sz="0" w:space="0" w:color="auto"/>
                <w:right w:val="none" w:sz="0" w:space="0" w:color="auto"/>
              </w:divBdr>
            </w:div>
            <w:div w:id="1472943544">
              <w:marLeft w:val="0"/>
              <w:marRight w:val="0"/>
              <w:marTop w:val="0"/>
              <w:marBottom w:val="0"/>
              <w:divBdr>
                <w:top w:val="none" w:sz="0" w:space="0" w:color="auto"/>
                <w:left w:val="none" w:sz="0" w:space="0" w:color="auto"/>
                <w:bottom w:val="none" w:sz="0" w:space="0" w:color="auto"/>
                <w:right w:val="none" w:sz="0" w:space="0" w:color="auto"/>
              </w:divBdr>
            </w:div>
            <w:div w:id="248925091">
              <w:marLeft w:val="0"/>
              <w:marRight w:val="0"/>
              <w:marTop w:val="0"/>
              <w:marBottom w:val="0"/>
              <w:divBdr>
                <w:top w:val="none" w:sz="0" w:space="0" w:color="auto"/>
                <w:left w:val="none" w:sz="0" w:space="0" w:color="auto"/>
                <w:bottom w:val="none" w:sz="0" w:space="0" w:color="auto"/>
                <w:right w:val="none" w:sz="0" w:space="0" w:color="auto"/>
              </w:divBdr>
            </w:div>
            <w:div w:id="1263075433">
              <w:marLeft w:val="0"/>
              <w:marRight w:val="0"/>
              <w:marTop w:val="0"/>
              <w:marBottom w:val="0"/>
              <w:divBdr>
                <w:top w:val="none" w:sz="0" w:space="0" w:color="auto"/>
                <w:left w:val="none" w:sz="0" w:space="0" w:color="auto"/>
                <w:bottom w:val="none" w:sz="0" w:space="0" w:color="auto"/>
                <w:right w:val="none" w:sz="0" w:space="0" w:color="auto"/>
              </w:divBdr>
            </w:div>
            <w:div w:id="1392995478">
              <w:marLeft w:val="0"/>
              <w:marRight w:val="0"/>
              <w:marTop w:val="0"/>
              <w:marBottom w:val="0"/>
              <w:divBdr>
                <w:top w:val="none" w:sz="0" w:space="0" w:color="auto"/>
                <w:left w:val="none" w:sz="0" w:space="0" w:color="auto"/>
                <w:bottom w:val="none" w:sz="0" w:space="0" w:color="auto"/>
                <w:right w:val="none" w:sz="0" w:space="0" w:color="auto"/>
              </w:divBdr>
            </w:div>
            <w:div w:id="1625766890">
              <w:marLeft w:val="0"/>
              <w:marRight w:val="0"/>
              <w:marTop w:val="0"/>
              <w:marBottom w:val="0"/>
              <w:divBdr>
                <w:top w:val="none" w:sz="0" w:space="0" w:color="auto"/>
                <w:left w:val="none" w:sz="0" w:space="0" w:color="auto"/>
                <w:bottom w:val="none" w:sz="0" w:space="0" w:color="auto"/>
                <w:right w:val="none" w:sz="0" w:space="0" w:color="auto"/>
              </w:divBdr>
            </w:div>
            <w:div w:id="246378745">
              <w:marLeft w:val="0"/>
              <w:marRight w:val="0"/>
              <w:marTop w:val="0"/>
              <w:marBottom w:val="0"/>
              <w:divBdr>
                <w:top w:val="none" w:sz="0" w:space="0" w:color="auto"/>
                <w:left w:val="none" w:sz="0" w:space="0" w:color="auto"/>
                <w:bottom w:val="none" w:sz="0" w:space="0" w:color="auto"/>
                <w:right w:val="none" w:sz="0" w:space="0" w:color="auto"/>
              </w:divBdr>
            </w:div>
            <w:div w:id="883255434">
              <w:marLeft w:val="0"/>
              <w:marRight w:val="0"/>
              <w:marTop w:val="0"/>
              <w:marBottom w:val="0"/>
              <w:divBdr>
                <w:top w:val="none" w:sz="0" w:space="0" w:color="auto"/>
                <w:left w:val="none" w:sz="0" w:space="0" w:color="auto"/>
                <w:bottom w:val="none" w:sz="0" w:space="0" w:color="auto"/>
                <w:right w:val="none" w:sz="0" w:space="0" w:color="auto"/>
              </w:divBdr>
            </w:div>
            <w:div w:id="172107066">
              <w:marLeft w:val="0"/>
              <w:marRight w:val="0"/>
              <w:marTop w:val="0"/>
              <w:marBottom w:val="0"/>
              <w:divBdr>
                <w:top w:val="none" w:sz="0" w:space="0" w:color="auto"/>
                <w:left w:val="none" w:sz="0" w:space="0" w:color="auto"/>
                <w:bottom w:val="none" w:sz="0" w:space="0" w:color="auto"/>
                <w:right w:val="none" w:sz="0" w:space="0" w:color="auto"/>
              </w:divBdr>
            </w:div>
            <w:div w:id="1178933733">
              <w:marLeft w:val="0"/>
              <w:marRight w:val="0"/>
              <w:marTop w:val="0"/>
              <w:marBottom w:val="0"/>
              <w:divBdr>
                <w:top w:val="none" w:sz="0" w:space="0" w:color="auto"/>
                <w:left w:val="none" w:sz="0" w:space="0" w:color="auto"/>
                <w:bottom w:val="none" w:sz="0" w:space="0" w:color="auto"/>
                <w:right w:val="none" w:sz="0" w:space="0" w:color="auto"/>
              </w:divBdr>
            </w:div>
            <w:div w:id="89936258">
              <w:marLeft w:val="0"/>
              <w:marRight w:val="0"/>
              <w:marTop w:val="0"/>
              <w:marBottom w:val="0"/>
              <w:divBdr>
                <w:top w:val="none" w:sz="0" w:space="0" w:color="auto"/>
                <w:left w:val="none" w:sz="0" w:space="0" w:color="auto"/>
                <w:bottom w:val="none" w:sz="0" w:space="0" w:color="auto"/>
                <w:right w:val="none" w:sz="0" w:space="0" w:color="auto"/>
              </w:divBdr>
            </w:div>
            <w:div w:id="233516684">
              <w:marLeft w:val="0"/>
              <w:marRight w:val="0"/>
              <w:marTop w:val="0"/>
              <w:marBottom w:val="0"/>
              <w:divBdr>
                <w:top w:val="none" w:sz="0" w:space="0" w:color="auto"/>
                <w:left w:val="none" w:sz="0" w:space="0" w:color="auto"/>
                <w:bottom w:val="none" w:sz="0" w:space="0" w:color="auto"/>
                <w:right w:val="none" w:sz="0" w:space="0" w:color="auto"/>
              </w:divBdr>
            </w:div>
            <w:div w:id="1464227836">
              <w:marLeft w:val="0"/>
              <w:marRight w:val="0"/>
              <w:marTop w:val="0"/>
              <w:marBottom w:val="0"/>
              <w:divBdr>
                <w:top w:val="none" w:sz="0" w:space="0" w:color="auto"/>
                <w:left w:val="none" w:sz="0" w:space="0" w:color="auto"/>
                <w:bottom w:val="none" w:sz="0" w:space="0" w:color="auto"/>
                <w:right w:val="none" w:sz="0" w:space="0" w:color="auto"/>
              </w:divBdr>
            </w:div>
            <w:div w:id="327025005">
              <w:marLeft w:val="0"/>
              <w:marRight w:val="0"/>
              <w:marTop w:val="0"/>
              <w:marBottom w:val="0"/>
              <w:divBdr>
                <w:top w:val="none" w:sz="0" w:space="0" w:color="auto"/>
                <w:left w:val="none" w:sz="0" w:space="0" w:color="auto"/>
                <w:bottom w:val="none" w:sz="0" w:space="0" w:color="auto"/>
                <w:right w:val="none" w:sz="0" w:space="0" w:color="auto"/>
              </w:divBdr>
            </w:div>
            <w:div w:id="680476316">
              <w:marLeft w:val="0"/>
              <w:marRight w:val="0"/>
              <w:marTop w:val="0"/>
              <w:marBottom w:val="0"/>
              <w:divBdr>
                <w:top w:val="none" w:sz="0" w:space="0" w:color="auto"/>
                <w:left w:val="none" w:sz="0" w:space="0" w:color="auto"/>
                <w:bottom w:val="none" w:sz="0" w:space="0" w:color="auto"/>
                <w:right w:val="none" w:sz="0" w:space="0" w:color="auto"/>
              </w:divBdr>
            </w:div>
            <w:div w:id="36241497">
              <w:marLeft w:val="0"/>
              <w:marRight w:val="0"/>
              <w:marTop w:val="0"/>
              <w:marBottom w:val="0"/>
              <w:divBdr>
                <w:top w:val="none" w:sz="0" w:space="0" w:color="auto"/>
                <w:left w:val="none" w:sz="0" w:space="0" w:color="auto"/>
                <w:bottom w:val="none" w:sz="0" w:space="0" w:color="auto"/>
                <w:right w:val="none" w:sz="0" w:space="0" w:color="auto"/>
              </w:divBdr>
            </w:div>
            <w:div w:id="1387870600">
              <w:marLeft w:val="0"/>
              <w:marRight w:val="0"/>
              <w:marTop w:val="0"/>
              <w:marBottom w:val="0"/>
              <w:divBdr>
                <w:top w:val="none" w:sz="0" w:space="0" w:color="auto"/>
                <w:left w:val="none" w:sz="0" w:space="0" w:color="auto"/>
                <w:bottom w:val="none" w:sz="0" w:space="0" w:color="auto"/>
                <w:right w:val="none" w:sz="0" w:space="0" w:color="auto"/>
              </w:divBdr>
            </w:div>
            <w:div w:id="548424477">
              <w:marLeft w:val="0"/>
              <w:marRight w:val="0"/>
              <w:marTop w:val="0"/>
              <w:marBottom w:val="0"/>
              <w:divBdr>
                <w:top w:val="none" w:sz="0" w:space="0" w:color="auto"/>
                <w:left w:val="none" w:sz="0" w:space="0" w:color="auto"/>
                <w:bottom w:val="none" w:sz="0" w:space="0" w:color="auto"/>
                <w:right w:val="none" w:sz="0" w:space="0" w:color="auto"/>
              </w:divBdr>
            </w:div>
            <w:div w:id="781459857">
              <w:marLeft w:val="0"/>
              <w:marRight w:val="0"/>
              <w:marTop w:val="0"/>
              <w:marBottom w:val="0"/>
              <w:divBdr>
                <w:top w:val="none" w:sz="0" w:space="0" w:color="auto"/>
                <w:left w:val="none" w:sz="0" w:space="0" w:color="auto"/>
                <w:bottom w:val="none" w:sz="0" w:space="0" w:color="auto"/>
                <w:right w:val="none" w:sz="0" w:space="0" w:color="auto"/>
              </w:divBdr>
            </w:div>
            <w:div w:id="1015039689">
              <w:marLeft w:val="0"/>
              <w:marRight w:val="0"/>
              <w:marTop w:val="0"/>
              <w:marBottom w:val="0"/>
              <w:divBdr>
                <w:top w:val="none" w:sz="0" w:space="0" w:color="auto"/>
                <w:left w:val="none" w:sz="0" w:space="0" w:color="auto"/>
                <w:bottom w:val="none" w:sz="0" w:space="0" w:color="auto"/>
                <w:right w:val="none" w:sz="0" w:space="0" w:color="auto"/>
              </w:divBdr>
            </w:div>
            <w:div w:id="389812877">
              <w:marLeft w:val="0"/>
              <w:marRight w:val="0"/>
              <w:marTop w:val="0"/>
              <w:marBottom w:val="0"/>
              <w:divBdr>
                <w:top w:val="none" w:sz="0" w:space="0" w:color="auto"/>
                <w:left w:val="none" w:sz="0" w:space="0" w:color="auto"/>
                <w:bottom w:val="none" w:sz="0" w:space="0" w:color="auto"/>
                <w:right w:val="none" w:sz="0" w:space="0" w:color="auto"/>
              </w:divBdr>
            </w:div>
            <w:div w:id="710038478">
              <w:marLeft w:val="0"/>
              <w:marRight w:val="0"/>
              <w:marTop w:val="0"/>
              <w:marBottom w:val="0"/>
              <w:divBdr>
                <w:top w:val="none" w:sz="0" w:space="0" w:color="auto"/>
                <w:left w:val="none" w:sz="0" w:space="0" w:color="auto"/>
                <w:bottom w:val="none" w:sz="0" w:space="0" w:color="auto"/>
                <w:right w:val="none" w:sz="0" w:space="0" w:color="auto"/>
              </w:divBdr>
            </w:div>
            <w:div w:id="913589460">
              <w:marLeft w:val="0"/>
              <w:marRight w:val="0"/>
              <w:marTop w:val="0"/>
              <w:marBottom w:val="0"/>
              <w:divBdr>
                <w:top w:val="none" w:sz="0" w:space="0" w:color="auto"/>
                <w:left w:val="none" w:sz="0" w:space="0" w:color="auto"/>
                <w:bottom w:val="none" w:sz="0" w:space="0" w:color="auto"/>
                <w:right w:val="none" w:sz="0" w:space="0" w:color="auto"/>
              </w:divBdr>
            </w:div>
            <w:div w:id="349181670">
              <w:marLeft w:val="0"/>
              <w:marRight w:val="0"/>
              <w:marTop w:val="0"/>
              <w:marBottom w:val="0"/>
              <w:divBdr>
                <w:top w:val="none" w:sz="0" w:space="0" w:color="auto"/>
                <w:left w:val="none" w:sz="0" w:space="0" w:color="auto"/>
                <w:bottom w:val="none" w:sz="0" w:space="0" w:color="auto"/>
                <w:right w:val="none" w:sz="0" w:space="0" w:color="auto"/>
              </w:divBdr>
            </w:div>
            <w:div w:id="50159458">
              <w:marLeft w:val="0"/>
              <w:marRight w:val="0"/>
              <w:marTop w:val="0"/>
              <w:marBottom w:val="0"/>
              <w:divBdr>
                <w:top w:val="none" w:sz="0" w:space="0" w:color="auto"/>
                <w:left w:val="none" w:sz="0" w:space="0" w:color="auto"/>
                <w:bottom w:val="none" w:sz="0" w:space="0" w:color="auto"/>
                <w:right w:val="none" w:sz="0" w:space="0" w:color="auto"/>
              </w:divBdr>
            </w:div>
            <w:div w:id="1285892960">
              <w:marLeft w:val="0"/>
              <w:marRight w:val="0"/>
              <w:marTop w:val="0"/>
              <w:marBottom w:val="0"/>
              <w:divBdr>
                <w:top w:val="none" w:sz="0" w:space="0" w:color="auto"/>
                <w:left w:val="none" w:sz="0" w:space="0" w:color="auto"/>
                <w:bottom w:val="none" w:sz="0" w:space="0" w:color="auto"/>
                <w:right w:val="none" w:sz="0" w:space="0" w:color="auto"/>
              </w:divBdr>
            </w:div>
            <w:div w:id="570773016">
              <w:marLeft w:val="0"/>
              <w:marRight w:val="0"/>
              <w:marTop w:val="0"/>
              <w:marBottom w:val="0"/>
              <w:divBdr>
                <w:top w:val="none" w:sz="0" w:space="0" w:color="auto"/>
                <w:left w:val="none" w:sz="0" w:space="0" w:color="auto"/>
                <w:bottom w:val="none" w:sz="0" w:space="0" w:color="auto"/>
                <w:right w:val="none" w:sz="0" w:space="0" w:color="auto"/>
              </w:divBdr>
            </w:div>
            <w:div w:id="424503175">
              <w:marLeft w:val="0"/>
              <w:marRight w:val="0"/>
              <w:marTop w:val="0"/>
              <w:marBottom w:val="0"/>
              <w:divBdr>
                <w:top w:val="none" w:sz="0" w:space="0" w:color="auto"/>
                <w:left w:val="none" w:sz="0" w:space="0" w:color="auto"/>
                <w:bottom w:val="none" w:sz="0" w:space="0" w:color="auto"/>
                <w:right w:val="none" w:sz="0" w:space="0" w:color="auto"/>
              </w:divBdr>
            </w:div>
            <w:div w:id="1338656393">
              <w:marLeft w:val="0"/>
              <w:marRight w:val="0"/>
              <w:marTop w:val="0"/>
              <w:marBottom w:val="0"/>
              <w:divBdr>
                <w:top w:val="none" w:sz="0" w:space="0" w:color="auto"/>
                <w:left w:val="none" w:sz="0" w:space="0" w:color="auto"/>
                <w:bottom w:val="none" w:sz="0" w:space="0" w:color="auto"/>
                <w:right w:val="none" w:sz="0" w:space="0" w:color="auto"/>
              </w:divBdr>
            </w:div>
            <w:div w:id="439421461">
              <w:marLeft w:val="0"/>
              <w:marRight w:val="0"/>
              <w:marTop w:val="0"/>
              <w:marBottom w:val="0"/>
              <w:divBdr>
                <w:top w:val="none" w:sz="0" w:space="0" w:color="auto"/>
                <w:left w:val="none" w:sz="0" w:space="0" w:color="auto"/>
                <w:bottom w:val="none" w:sz="0" w:space="0" w:color="auto"/>
                <w:right w:val="none" w:sz="0" w:space="0" w:color="auto"/>
              </w:divBdr>
            </w:div>
            <w:div w:id="1108618248">
              <w:marLeft w:val="0"/>
              <w:marRight w:val="0"/>
              <w:marTop w:val="0"/>
              <w:marBottom w:val="0"/>
              <w:divBdr>
                <w:top w:val="none" w:sz="0" w:space="0" w:color="auto"/>
                <w:left w:val="none" w:sz="0" w:space="0" w:color="auto"/>
                <w:bottom w:val="none" w:sz="0" w:space="0" w:color="auto"/>
                <w:right w:val="none" w:sz="0" w:space="0" w:color="auto"/>
              </w:divBdr>
            </w:div>
            <w:div w:id="1451705646">
              <w:marLeft w:val="0"/>
              <w:marRight w:val="0"/>
              <w:marTop w:val="0"/>
              <w:marBottom w:val="0"/>
              <w:divBdr>
                <w:top w:val="none" w:sz="0" w:space="0" w:color="auto"/>
                <w:left w:val="none" w:sz="0" w:space="0" w:color="auto"/>
                <w:bottom w:val="none" w:sz="0" w:space="0" w:color="auto"/>
                <w:right w:val="none" w:sz="0" w:space="0" w:color="auto"/>
              </w:divBdr>
            </w:div>
            <w:div w:id="620065630">
              <w:marLeft w:val="0"/>
              <w:marRight w:val="0"/>
              <w:marTop w:val="0"/>
              <w:marBottom w:val="0"/>
              <w:divBdr>
                <w:top w:val="none" w:sz="0" w:space="0" w:color="auto"/>
                <w:left w:val="none" w:sz="0" w:space="0" w:color="auto"/>
                <w:bottom w:val="none" w:sz="0" w:space="0" w:color="auto"/>
                <w:right w:val="none" w:sz="0" w:space="0" w:color="auto"/>
              </w:divBdr>
            </w:div>
            <w:div w:id="347367255">
              <w:marLeft w:val="0"/>
              <w:marRight w:val="0"/>
              <w:marTop w:val="0"/>
              <w:marBottom w:val="0"/>
              <w:divBdr>
                <w:top w:val="none" w:sz="0" w:space="0" w:color="auto"/>
                <w:left w:val="none" w:sz="0" w:space="0" w:color="auto"/>
                <w:bottom w:val="none" w:sz="0" w:space="0" w:color="auto"/>
                <w:right w:val="none" w:sz="0" w:space="0" w:color="auto"/>
              </w:divBdr>
            </w:div>
            <w:div w:id="410540291">
              <w:marLeft w:val="0"/>
              <w:marRight w:val="0"/>
              <w:marTop w:val="0"/>
              <w:marBottom w:val="0"/>
              <w:divBdr>
                <w:top w:val="none" w:sz="0" w:space="0" w:color="auto"/>
                <w:left w:val="none" w:sz="0" w:space="0" w:color="auto"/>
                <w:bottom w:val="none" w:sz="0" w:space="0" w:color="auto"/>
                <w:right w:val="none" w:sz="0" w:space="0" w:color="auto"/>
              </w:divBdr>
            </w:div>
            <w:div w:id="1615601623">
              <w:marLeft w:val="0"/>
              <w:marRight w:val="0"/>
              <w:marTop w:val="0"/>
              <w:marBottom w:val="0"/>
              <w:divBdr>
                <w:top w:val="none" w:sz="0" w:space="0" w:color="auto"/>
                <w:left w:val="none" w:sz="0" w:space="0" w:color="auto"/>
                <w:bottom w:val="none" w:sz="0" w:space="0" w:color="auto"/>
                <w:right w:val="none" w:sz="0" w:space="0" w:color="auto"/>
              </w:divBdr>
            </w:div>
            <w:div w:id="101388493">
              <w:marLeft w:val="0"/>
              <w:marRight w:val="0"/>
              <w:marTop w:val="0"/>
              <w:marBottom w:val="0"/>
              <w:divBdr>
                <w:top w:val="none" w:sz="0" w:space="0" w:color="auto"/>
                <w:left w:val="none" w:sz="0" w:space="0" w:color="auto"/>
                <w:bottom w:val="none" w:sz="0" w:space="0" w:color="auto"/>
                <w:right w:val="none" w:sz="0" w:space="0" w:color="auto"/>
              </w:divBdr>
            </w:div>
            <w:div w:id="563758061">
              <w:marLeft w:val="0"/>
              <w:marRight w:val="0"/>
              <w:marTop w:val="0"/>
              <w:marBottom w:val="0"/>
              <w:divBdr>
                <w:top w:val="none" w:sz="0" w:space="0" w:color="auto"/>
                <w:left w:val="none" w:sz="0" w:space="0" w:color="auto"/>
                <w:bottom w:val="none" w:sz="0" w:space="0" w:color="auto"/>
                <w:right w:val="none" w:sz="0" w:space="0" w:color="auto"/>
              </w:divBdr>
            </w:div>
            <w:div w:id="1725366765">
              <w:marLeft w:val="0"/>
              <w:marRight w:val="0"/>
              <w:marTop w:val="0"/>
              <w:marBottom w:val="0"/>
              <w:divBdr>
                <w:top w:val="none" w:sz="0" w:space="0" w:color="auto"/>
                <w:left w:val="none" w:sz="0" w:space="0" w:color="auto"/>
                <w:bottom w:val="none" w:sz="0" w:space="0" w:color="auto"/>
                <w:right w:val="none" w:sz="0" w:space="0" w:color="auto"/>
              </w:divBdr>
            </w:div>
            <w:div w:id="2043700620">
              <w:marLeft w:val="0"/>
              <w:marRight w:val="0"/>
              <w:marTop w:val="0"/>
              <w:marBottom w:val="0"/>
              <w:divBdr>
                <w:top w:val="none" w:sz="0" w:space="0" w:color="auto"/>
                <w:left w:val="none" w:sz="0" w:space="0" w:color="auto"/>
                <w:bottom w:val="none" w:sz="0" w:space="0" w:color="auto"/>
                <w:right w:val="none" w:sz="0" w:space="0" w:color="auto"/>
              </w:divBdr>
            </w:div>
            <w:div w:id="1348215600">
              <w:marLeft w:val="0"/>
              <w:marRight w:val="0"/>
              <w:marTop w:val="0"/>
              <w:marBottom w:val="0"/>
              <w:divBdr>
                <w:top w:val="none" w:sz="0" w:space="0" w:color="auto"/>
                <w:left w:val="none" w:sz="0" w:space="0" w:color="auto"/>
                <w:bottom w:val="none" w:sz="0" w:space="0" w:color="auto"/>
                <w:right w:val="none" w:sz="0" w:space="0" w:color="auto"/>
              </w:divBdr>
            </w:div>
            <w:div w:id="109013776">
              <w:marLeft w:val="0"/>
              <w:marRight w:val="0"/>
              <w:marTop w:val="0"/>
              <w:marBottom w:val="0"/>
              <w:divBdr>
                <w:top w:val="none" w:sz="0" w:space="0" w:color="auto"/>
                <w:left w:val="none" w:sz="0" w:space="0" w:color="auto"/>
                <w:bottom w:val="none" w:sz="0" w:space="0" w:color="auto"/>
                <w:right w:val="none" w:sz="0" w:space="0" w:color="auto"/>
              </w:divBdr>
            </w:div>
            <w:div w:id="1564751311">
              <w:marLeft w:val="0"/>
              <w:marRight w:val="0"/>
              <w:marTop w:val="0"/>
              <w:marBottom w:val="0"/>
              <w:divBdr>
                <w:top w:val="none" w:sz="0" w:space="0" w:color="auto"/>
                <w:left w:val="none" w:sz="0" w:space="0" w:color="auto"/>
                <w:bottom w:val="none" w:sz="0" w:space="0" w:color="auto"/>
                <w:right w:val="none" w:sz="0" w:space="0" w:color="auto"/>
              </w:divBdr>
            </w:div>
            <w:div w:id="1736321383">
              <w:marLeft w:val="0"/>
              <w:marRight w:val="0"/>
              <w:marTop w:val="0"/>
              <w:marBottom w:val="0"/>
              <w:divBdr>
                <w:top w:val="none" w:sz="0" w:space="0" w:color="auto"/>
                <w:left w:val="none" w:sz="0" w:space="0" w:color="auto"/>
                <w:bottom w:val="none" w:sz="0" w:space="0" w:color="auto"/>
                <w:right w:val="none" w:sz="0" w:space="0" w:color="auto"/>
              </w:divBdr>
            </w:div>
            <w:div w:id="1803766988">
              <w:marLeft w:val="0"/>
              <w:marRight w:val="0"/>
              <w:marTop w:val="0"/>
              <w:marBottom w:val="0"/>
              <w:divBdr>
                <w:top w:val="none" w:sz="0" w:space="0" w:color="auto"/>
                <w:left w:val="none" w:sz="0" w:space="0" w:color="auto"/>
                <w:bottom w:val="none" w:sz="0" w:space="0" w:color="auto"/>
                <w:right w:val="none" w:sz="0" w:space="0" w:color="auto"/>
              </w:divBdr>
            </w:div>
            <w:div w:id="1201358599">
              <w:marLeft w:val="0"/>
              <w:marRight w:val="0"/>
              <w:marTop w:val="0"/>
              <w:marBottom w:val="0"/>
              <w:divBdr>
                <w:top w:val="none" w:sz="0" w:space="0" w:color="auto"/>
                <w:left w:val="none" w:sz="0" w:space="0" w:color="auto"/>
                <w:bottom w:val="none" w:sz="0" w:space="0" w:color="auto"/>
                <w:right w:val="none" w:sz="0" w:space="0" w:color="auto"/>
              </w:divBdr>
            </w:div>
            <w:div w:id="1645351405">
              <w:marLeft w:val="0"/>
              <w:marRight w:val="0"/>
              <w:marTop w:val="0"/>
              <w:marBottom w:val="0"/>
              <w:divBdr>
                <w:top w:val="none" w:sz="0" w:space="0" w:color="auto"/>
                <w:left w:val="none" w:sz="0" w:space="0" w:color="auto"/>
                <w:bottom w:val="none" w:sz="0" w:space="0" w:color="auto"/>
                <w:right w:val="none" w:sz="0" w:space="0" w:color="auto"/>
              </w:divBdr>
            </w:div>
            <w:div w:id="7423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3348">
      <w:bodyDiv w:val="1"/>
      <w:marLeft w:val="0"/>
      <w:marRight w:val="0"/>
      <w:marTop w:val="0"/>
      <w:marBottom w:val="0"/>
      <w:divBdr>
        <w:top w:val="none" w:sz="0" w:space="0" w:color="auto"/>
        <w:left w:val="none" w:sz="0" w:space="0" w:color="auto"/>
        <w:bottom w:val="none" w:sz="0" w:space="0" w:color="auto"/>
        <w:right w:val="none" w:sz="0" w:space="0" w:color="auto"/>
      </w:divBdr>
    </w:div>
    <w:div w:id="1883714357">
      <w:bodyDiv w:val="1"/>
      <w:marLeft w:val="0"/>
      <w:marRight w:val="0"/>
      <w:marTop w:val="0"/>
      <w:marBottom w:val="0"/>
      <w:divBdr>
        <w:top w:val="none" w:sz="0" w:space="0" w:color="auto"/>
        <w:left w:val="none" w:sz="0" w:space="0" w:color="auto"/>
        <w:bottom w:val="none" w:sz="0" w:space="0" w:color="auto"/>
        <w:right w:val="none" w:sz="0" w:space="0" w:color="auto"/>
      </w:divBdr>
      <w:divsChild>
        <w:div w:id="1883667461">
          <w:marLeft w:val="0"/>
          <w:marRight w:val="0"/>
          <w:marTop w:val="0"/>
          <w:marBottom w:val="0"/>
          <w:divBdr>
            <w:top w:val="none" w:sz="0" w:space="0" w:color="auto"/>
            <w:left w:val="none" w:sz="0" w:space="0" w:color="auto"/>
            <w:bottom w:val="none" w:sz="0" w:space="0" w:color="auto"/>
            <w:right w:val="none" w:sz="0" w:space="0" w:color="auto"/>
          </w:divBdr>
          <w:divsChild>
            <w:div w:id="779571601">
              <w:marLeft w:val="0"/>
              <w:marRight w:val="0"/>
              <w:marTop w:val="0"/>
              <w:marBottom w:val="0"/>
              <w:divBdr>
                <w:top w:val="none" w:sz="0" w:space="0" w:color="auto"/>
                <w:left w:val="none" w:sz="0" w:space="0" w:color="auto"/>
                <w:bottom w:val="none" w:sz="0" w:space="0" w:color="auto"/>
                <w:right w:val="none" w:sz="0" w:space="0" w:color="auto"/>
              </w:divBdr>
            </w:div>
            <w:div w:id="1528445725">
              <w:marLeft w:val="0"/>
              <w:marRight w:val="0"/>
              <w:marTop w:val="0"/>
              <w:marBottom w:val="0"/>
              <w:divBdr>
                <w:top w:val="none" w:sz="0" w:space="0" w:color="auto"/>
                <w:left w:val="none" w:sz="0" w:space="0" w:color="auto"/>
                <w:bottom w:val="none" w:sz="0" w:space="0" w:color="auto"/>
                <w:right w:val="none" w:sz="0" w:space="0" w:color="auto"/>
              </w:divBdr>
            </w:div>
            <w:div w:id="1615136509">
              <w:marLeft w:val="0"/>
              <w:marRight w:val="0"/>
              <w:marTop w:val="0"/>
              <w:marBottom w:val="0"/>
              <w:divBdr>
                <w:top w:val="none" w:sz="0" w:space="0" w:color="auto"/>
                <w:left w:val="none" w:sz="0" w:space="0" w:color="auto"/>
                <w:bottom w:val="none" w:sz="0" w:space="0" w:color="auto"/>
                <w:right w:val="none" w:sz="0" w:space="0" w:color="auto"/>
              </w:divBdr>
            </w:div>
            <w:div w:id="854540723">
              <w:marLeft w:val="0"/>
              <w:marRight w:val="0"/>
              <w:marTop w:val="0"/>
              <w:marBottom w:val="0"/>
              <w:divBdr>
                <w:top w:val="none" w:sz="0" w:space="0" w:color="auto"/>
                <w:left w:val="none" w:sz="0" w:space="0" w:color="auto"/>
                <w:bottom w:val="none" w:sz="0" w:space="0" w:color="auto"/>
                <w:right w:val="none" w:sz="0" w:space="0" w:color="auto"/>
              </w:divBdr>
            </w:div>
            <w:div w:id="7684417">
              <w:marLeft w:val="0"/>
              <w:marRight w:val="0"/>
              <w:marTop w:val="0"/>
              <w:marBottom w:val="0"/>
              <w:divBdr>
                <w:top w:val="none" w:sz="0" w:space="0" w:color="auto"/>
                <w:left w:val="none" w:sz="0" w:space="0" w:color="auto"/>
                <w:bottom w:val="none" w:sz="0" w:space="0" w:color="auto"/>
                <w:right w:val="none" w:sz="0" w:space="0" w:color="auto"/>
              </w:divBdr>
            </w:div>
            <w:div w:id="1979141897">
              <w:marLeft w:val="0"/>
              <w:marRight w:val="0"/>
              <w:marTop w:val="0"/>
              <w:marBottom w:val="0"/>
              <w:divBdr>
                <w:top w:val="none" w:sz="0" w:space="0" w:color="auto"/>
                <w:left w:val="none" w:sz="0" w:space="0" w:color="auto"/>
                <w:bottom w:val="none" w:sz="0" w:space="0" w:color="auto"/>
                <w:right w:val="none" w:sz="0" w:space="0" w:color="auto"/>
              </w:divBdr>
            </w:div>
            <w:div w:id="743337638">
              <w:marLeft w:val="0"/>
              <w:marRight w:val="0"/>
              <w:marTop w:val="0"/>
              <w:marBottom w:val="0"/>
              <w:divBdr>
                <w:top w:val="none" w:sz="0" w:space="0" w:color="auto"/>
                <w:left w:val="none" w:sz="0" w:space="0" w:color="auto"/>
                <w:bottom w:val="none" w:sz="0" w:space="0" w:color="auto"/>
                <w:right w:val="none" w:sz="0" w:space="0" w:color="auto"/>
              </w:divBdr>
            </w:div>
            <w:div w:id="1886528897">
              <w:marLeft w:val="0"/>
              <w:marRight w:val="0"/>
              <w:marTop w:val="0"/>
              <w:marBottom w:val="0"/>
              <w:divBdr>
                <w:top w:val="none" w:sz="0" w:space="0" w:color="auto"/>
                <w:left w:val="none" w:sz="0" w:space="0" w:color="auto"/>
                <w:bottom w:val="none" w:sz="0" w:space="0" w:color="auto"/>
                <w:right w:val="none" w:sz="0" w:space="0" w:color="auto"/>
              </w:divBdr>
            </w:div>
            <w:div w:id="1570534773">
              <w:marLeft w:val="0"/>
              <w:marRight w:val="0"/>
              <w:marTop w:val="0"/>
              <w:marBottom w:val="0"/>
              <w:divBdr>
                <w:top w:val="none" w:sz="0" w:space="0" w:color="auto"/>
                <w:left w:val="none" w:sz="0" w:space="0" w:color="auto"/>
                <w:bottom w:val="none" w:sz="0" w:space="0" w:color="auto"/>
                <w:right w:val="none" w:sz="0" w:space="0" w:color="auto"/>
              </w:divBdr>
            </w:div>
            <w:div w:id="1168137994">
              <w:marLeft w:val="0"/>
              <w:marRight w:val="0"/>
              <w:marTop w:val="0"/>
              <w:marBottom w:val="0"/>
              <w:divBdr>
                <w:top w:val="none" w:sz="0" w:space="0" w:color="auto"/>
                <w:left w:val="none" w:sz="0" w:space="0" w:color="auto"/>
                <w:bottom w:val="none" w:sz="0" w:space="0" w:color="auto"/>
                <w:right w:val="none" w:sz="0" w:space="0" w:color="auto"/>
              </w:divBdr>
            </w:div>
            <w:div w:id="355497073">
              <w:marLeft w:val="0"/>
              <w:marRight w:val="0"/>
              <w:marTop w:val="0"/>
              <w:marBottom w:val="0"/>
              <w:divBdr>
                <w:top w:val="none" w:sz="0" w:space="0" w:color="auto"/>
                <w:left w:val="none" w:sz="0" w:space="0" w:color="auto"/>
                <w:bottom w:val="none" w:sz="0" w:space="0" w:color="auto"/>
                <w:right w:val="none" w:sz="0" w:space="0" w:color="auto"/>
              </w:divBdr>
            </w:div>
            <w:div w:id="1072580296">
              <w:marLeft w:val="0"/>
              <w:marRight w:val="0"/>
              <w:marTop w:val="0"/>
              <w:marBottom w:val="0"/>
              <w:divBdr>
                <w:top w:val="none" w:sz="0" w:space="0" w:color="auto"/>
                <w:left w:val="none" w:sz="0" w:space="0" w:color="auto"/>
                <w:bottom w:val="none" w:sz="0" w:space="0" w:color="auto"/>
                <w:right w:val="none" w:sz="0" w:space="0" w:color="auto"/>
              </w:divBdr>
            </w:div>
            <w:div w:id="1972322441">
              <w:marLeft w:val="0"/>
              <w:marRight w:val="0"/>
              <w:marTop w:val="0"/>
              <w:marBottom w:val="0"/>
              <w:divBdr>
                <w:top w:val="none" w:sz="0" w:space="0" w:color="auto"/>
                <w:left w:val="none" w:sz="0" w:space="0" w:color="auto"/>
                <w:bottom w:val="none" w:sz="0" w:space="0" w:color="auto"/>
                <w:right w:val="none" w:sz="0" w:space="0" w:color="auto"/>
              </w:divBdr>
            </w:div>
            <w:div w:id="1419598614">
              <w:marLeft w:val="0"/>
              <w:marRight w:val="0"/>
              <w:marTop w:val="0"/>
              <w:marBottom w:val="0"/>
              <w:divBdr>
                <w:top w:val="none" w:sz="0" w:space="0" w:color="auto"/>
                <w:left w:val="none" w:sz="0" w:space="0" w:color="auto"/>
                <w:bottom w:val="none" w:sz="0" w:space="0" w:color="auto"/>
                <w:right w:val="none" w:sz="0" w:space="0" w:color="auto"/>
              </w:divBdr>
            </w:div>
            <w:div w:id="1931039644">
              <w:marLeft w:val="0"/>
              <w:marRight w:val="0"/>
              <w:marTop w:val="0"/>
              <w:marBottom w:val="0"/>
              <w:divBdr>
                <w:top w:val="none" w:sz="0" w:space="0" w:color="auto"/>
                <w:left w:val="none" w:sz="0" w:space="0" w:color="auto"/>
                <w:bottom w:val="none" w:sz="0" w:space="0" w:color="auto"/>
                <w:right w:val="none" w:sz="0" w:space="0" w:color="auto"/>
              </w:divBdr>
            </w:div>
            <w:div w:id="416749930">
              <w:marLeft w:val="0"/>
              <w:marRight w:val="0"/>
              <w:marTop w:val="0"/>
              <w:marBottom w:val="0"/>
              <w:divBdr>
                <w:top w:val="none" w:sz="0" w:space="0" w:color="auto"/>
                <w:left w:val="none" w:sz="0" w:space="0" w:color="auto"/>
                <w:bottom w:val="none" w:sz="0" w:space="0" w:color="auto"/>
                <w:right w:val="none" w:sz="0" w:space="0" w:color="auto"/>
              </w:divBdr>
            </w:div>
            <w:div w:id="1969430220">
              <w:marLeft w:val="0"/>
              <w:marRight w:val="0"/>
              <w:marTop w:val="0"/>
              <w:marBottom w:val="0"/>
              <w:divBdr>
                <w:top w:val="none" w:sz="0" w:space="0" w:color="auto"/>
                <w:left w:val="none" w:sz="0" w:space="0" w:color="auto"/>
                <w:bottom w:val="none" w:sz="0" w:space="0" w:color="auto"/>
                <w:right w:val="none" w:sz="0" w:space="0" w:color="auto"/>
              </w:divBdr>
            </w:div>
            <w:div w:id="51927585">
              <w:marLeft w:val="0"/>
              <w:marRight w:val="0"/>
              <w:marTop w:val="0"/>
              <w:marBottom w:val="0"/>
              <w:divBdr>
                <w:top w:val="none" w:sz="0" w:space="0" w:color="auto"/>
                <w:left w:val="none" w:sz="0" w:space="0" w:color="auto"/>
                <w:bottom w:val="none" w:sz="0" w:space="0" w:color="auto"/>
                <w:right w:val="none" w:sz="0" w:space="0" w:color="auto"/>
              </w:divBdr>
            </w:div>
            <w:div w:id="1019352426">
              <w:marLeft w:val="0"/>
              <w:marRight w:val="0"/>
              <w:marTop w:val="0"/>
              <w:marBottom w:val="0"/>
              <w:divBdr>
                <w:top w:val="none" w:sz="0" w:space="0" w:color="auto"/>
                <w:left w:val="none" w:sz="0" w:space="0" w:color="auto"/>
                <w:bottom w:val="none" w:sz="0" w:space="0" w:color="auto"/>
                <w:right w:val="none" w:sz="0" w:space="0" w:color="auto"/>
              </w:divBdr>
            </w:div>
            <w:div w:id="2132044128">
              <w:marLeft w:val="0"/>
              <w:marRight w:val="0"/>
              <w:marTop w:val="0"/>
              <w:marBottom w:val="0"/>
              <w:divBdr>
                <w:top w:val="none" w:sz="0" w:space="0" w:color="auto"/>
                <w:left w:val="none" w:sz="0" w:space="0" w:color="auto"/>
                <w:bottom w:val="none" w:sz="0" w:space="0" w:color="auto"/>
                <w:right w:val="none" w:sz="0" w:space="0" w:color="auto"/>
              </w:divBdr>
            </w:div>
            <w:div w:id="619339185">
              <w:marLeft w:val="0"/>
              <w:marRight w:val="0"/>
              <w:marTop w:val="0"/>
              <w:marBottom w:val="0"/>
              <w:divBdr>
                <w:top w:val="none" w:sz="0" w:space="0" w:color="auto"/>
                <w:left w:val="none" w:sz="0" w:space="0" w:color="auto"/>
                <w:bottom w:val="none" w:sz="0" w:space="0" w:color="auto"/>
                <w:right w:val="none" w:sz="0" w:space="0" w:color="auto"/>
              </w:divBdr>
            </w:div>
            <w:div w:id="1782989907">
              <w:marLeft w:val="0"/>
              <w:marRight w:val="0"/>
              <w:marTop w:val="0"/>
              <w:marBottom w:val="0"/>
              <w:divBdr>
                <w:top w:val="none" w:sz="0" w:space="0" w:color="auto"/>
                <w:left w:val="none" w:sz="0" w:space="0" w:color="auto"/>
                <w:bottom w:val="none" w:sz="0" w:space="0" w:color="auto"/>
                <w:right w:val="none" w:sz="0" w:space="0" w:color="auto"/>
              </w:divBdr>
            </w:div>
            <w:div w:id="1221359970">
              <w:marLeft w:val="0"/>
              <w:marRight w:val="0"/>
              <w:marTop w:val="0"/>
              <w:marBottom w:val="0"/>
              <w:divBdr>
                <w:top w:val="none" w:sz="0" w:space="0" w:color="auto"/>
                <w:left w:val="none" w:sz="0" w:space="0" w:color="auto"/>
                <w:bottom w:val="none" w:sz="0" w:space="0" w:color="auto"/>
                <w:right w:val="none" w:sz="0" w:space="0" w:color="auto"/>
              </w:divBdr>
            </w:div>
            <w:div w:id="1511027190">
              <w:marLeft w:val="0"/>
              <w:marRight w:val="0"/>
              <w:marTop w:val="0"/>
              <w:marBottom w:val="0"/>
              <w:divBdr>
                <w:top w:val="none" w:sz="0" w:space="0" w:color="auto"/>
                <w:left w:val="none" w:sz="0" w:space="0" w:color="auto"/>
                <w:bottom w:val="none" w:sz="0" w:space="0" w:color="auto"/>
                <w:right w:val="none" w:sz="0" w:space="0" w:color="auto"/>
              </w:divBdr>
            </w:div>
            <w:div w:id="618537359">
              <w:marLeft w:val="0"/>
              <w:marRight w:val="0"/>
              <w:marTop w:val="0"/>
              <w:marBottom w:val="0"/>
              <w:divBdr>
                <w:top w:val="none" w:sz="0" w:space="0" w:color="auto"/>
                <w:left w:val="none" w:sz="0" w:space="0" w:color="auto"/>
                <w:bottom w:val="none" w:sz="0" w:space="0" w:color="auto"/>
                <w:right w:val="none" w:sz="0" w:space="0" w:color="auto"/>
              </w:divBdr>
            </w:div>
            <w:div w:id="220945636">
              <w:marLeft w:val="0"/>
              <w:marRight w:val="0"/>
              <w:marTop w:val="0"/>
              <w:marBottom w:val="0"/>
              <w:divBdr>
                <w:top w:val="none" w:sz="0" w:space="0" w:color="auto"/>
                <w:left w:val="none" w:sz="0" w:space="0" w:color="auto"/>
                <w:bottom w:val="none" w:sz="0" w:space="0" w:color="auto"/>
                <w:right w:val="none" w:sz="0" w:space="0" w:color="auto"/>
              </w:divBdr>
            </w:div>
            <w:div w:id="1153327833">
              <w:marLeft w:val="0"/>
              <w:marRight w:val="0"/>
              <w:marTop w:val="0"/>
              <w:marBottom w:val="0"/>
              <w:divBdr>
                <w:top w:val="none" w:sz="0" w:space="0" w:color="auto"/>
                <w:left w:val="none" w:sz="0" w:space="0" w:color="auto"/>
                <w:bottom w:val="none" w:sz="0" w:space="0" w:color="auto"/>
                <w:right w:val="none" w:sz="0" w:space="0" w:color="auto"/>
              </w:divBdr>
            </w:div>
            <w:div w:id="1261910289">
              <w:marLeft w:val="0"/>
              <w:marRight w:val="0"/>
              <w:marTop w:val="0"/>
              <w:marBottom w:val="0"/>
              <w:divBdr>
                <w:top w:val="none" w:sz="0" w:space="0" w:color="auto"/>
                <w:left w:val="none" w:sz="0" w:space="0" w:color="auto"/>
                <w:bottom w:val="none" w:sz="0" w:space="0" w:color="auto"/>
                <w:right w:val="none" w:sz="0" w:space="0" w:color="auto"/>
              </w:divBdr>
            </w:div>
            <w:div w:id="1232160594">
              <w:marLeft w:val="0"/>
              <w:marRight w:val="0"/>
              <w:marTop w:val="0"/>
              <w:marBottom w:val="0"/>
              <w:divBdr>
                <w:top w:val="none" w:sz="0" w:space="0" w:color="auto"/>
                <w:left w:val="none" w:sz="0" w:space="0" w:color="auto"/>
                <w:bottom w:val="none" w:sz="0" w:space="0" w:color="auto"/>
                <w:right w:val="none" w:sz="0" w:space="0" w:color="auto"/>
              </w:divBdr>
            </w:div>
            <w:div w:id="654574925">
              <w:marLeft w:val="0"/>
              <w:marRight w:val="0"/>
              <w:marTop w:val="0"/>
              <w:marBottom w:val="0"/>
              <w:divBdr>
                <w:top w:val="none" w:sz="0" w:space="0" w:color="auto"/>
                <w:left w:val="none" w:sz="0" w:space="0" w:color="auto"/>
                <w:bottom w:val="none" w:sz="0" w:space="0" w:color="auto"/>
                <w:right w:val="none" w:sz="0" w:space="0" w:color="auto"/>
              </w:divBdr>
            </w:div>
            <w:div w:id="1375689619">
              <w:marLeft w:val="0"/>
              <w:marRight w:val="0"/>
              <w:marTop w:val="0"/>
              <w:marBottom w:val="0"/>
              <w:divBdr>
                <w:top w:val="none" w:sz="0" w:space="0" w:color="auto"/>
                <w:left w:val="none" w:sz="0" w:space="0" w:color="auto"/>
                <w:bottom w:val="none" w:sz="0" w:space="0" w:color="auto"/>
                <w:right w:val="none" w:sz="0" w:space="0" w:color="auto"/>
              </w:divBdr>
            </w:div>
            <w:div w:id="857351760">
              <w:marLeft w:val="0"/>
              <w:marRight w:val="0"/>
              <w:marTop w:val="0"/>
              <w:marBottom w:val="0"/>
              <w:divBdr>
                <w:top w:val="none" w:sz="0" w:space="0" w:color="auto"/>
                <w:left w:val="none" w:sz="0" w:space="0" w:color="auto"/>
                <w:bottom w:val="none" w:sz="0" w:space="0" w:color="auto"/>
                <w:right w:val="none" w:sz="0" w:space="0" w:color="auto"/>
              </w:divBdr>
            </w:div>
            <w:div w:id="1379429167">
              <w:marLeft w:val="0"/>
              <w:marRight w:val="0"/>
              <w:marTop w:val="0"/>
              <w:marBottom w:val="0"/>
              <w:divBdr>
                <w:top w:val="none" w:sz="0" w:space="0" w:color="auto"/>
                <w:left w:val="none" w:sz="0" w:space="0" w:color="auto"/>
                <w:bottom w:val="none" w:sz="0" w:space="0" w:color="auto"/>
                <w:right w:val="none" w:sz="0" w:space="0" w:color="auto"/>
              </w:divBdr>
            </w:div>
            <w:div w:id="61411762">
              <w:marLeft w:val="0"/>
              <w:marRight w:val="0"/>
              <w:marTop w:val="0"/>
              <w:marBottom w:val="0"/>
              <w:divBdr>
                <w:top w:val="none" w:sz="0" w:space="0" w:color="auto"/>
                <w:left w:val="none" w:sz="0" w:space="0" w:color="auto"/>
                <w:bottom w:val="none" w:sz="0" w:space="0" w:color="auto"/>
                <w:right w:val="none" w:sz="0" w:space="0" w:color="auto"/>
              </w:divBdr>
            </w:div>
            <w:div w:id="1594893586">
              <w:marLeft w:val="0"/>
              <w:marRight w:val="0"/>
              <w:marTop w:val="0"/>
              <w:marBottom w:val="0"/>
              <w:divBdr>
                <w:top w:val="none" w:sz="0" w:space="0" w:color="auto"/>
                <w:left w:val="none" w:sz="0" w:space="0" w:color="auto"/>
                <w:bottom w:val="none" w:sz="0" w:space="0" w:color="auto"/>
                <w:right w:val="none" w:sz="0" w:space="0" w:color="auto"/>
              </w:divBdr>
            </w:div>
            <w:div w:id="1008826174">
              <w:marLeft w:val="0"/>
              <w:marRight w:val="0"/>
              <w:marTop w:val="0"/>
              <w:marBottom w:val="0"/>
              <w:divBdr>
                <w:top w:val="none" w:sz="0" w:space="0" w:color="auto"/>
                <w:left w:val="none" w:sz="0" w:space="0" w:color="auto"/>
                <w:bottom w:val="none" w:sz="0" w:space="0" w:color="auto"/>
                <w:right w:val="none" w:sz="0" w:space="0" w:color="auto"/>
              </w:divBdr>
            </w:div>
            <w:div w:id="550384895">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323167263">
              <w:marLeft w:val="0"/>
              <w:marRight w:val="0"/>
              <w:marTop w:val="0"/>
              <w:marBottom w:val="0"/>
              <w:divBdr>
                <w:top w:val="none" w:sz="0" w:space="0" w:color="auto"/>
                <w:left w:val="none" w:sz="0" w:space="0" w:color="auto"/>
                <w:bottom w:val="none" w:sz="0" w:space="0" w:color="auto"/>
                <w:right w:val="none" w:sz="0" w:space="0" w:color="auto"/>
              </w:divBdr>
            </w:div>
            <w:div w:id="1242566418">
              <w:marLeft w:val="0"/>
              <w:marRight w:val="0"/>
              <w:marTop w:val="0"/>
              <w:marBottom w:val="0"/>
              <w:divBdr>
                <w:top w:val="none" w:sz="0" w:space="0" w:color="auto"/>
                <w:left w:val="none" w:sz="0" w:space="0" w:color="auto"/>
                <w:bottom w:val="none" w:sz="0" w:space="0" w:color="auto"/>
                <w:right w:val="none" w:sz="0" w:space="0" w:color="auto"/>
              </w:divBdr>
            </w:div>
            <w:div w:id="929585501">
              <w:marLeft w:val="0"/>
              <w:marRight w:val="0"/>
              <w:marTop w:val="0"/>
              <w:marBottom w:val="0"/>
              <w:divBdr>
                <w:top w:val="none" w:sz="0" w:space="0" w:color="auto"/>
                <w:left w:val="none" w:sz="0" w:space="0" w:color="auto"/>
                <w:bottom w:val="none" w:sz="0" w:space="0" w:color="auto"/>
                <w:right w:val="none" w:sz="0" w:space="0" w:color="auto"/>
              </w:divBdr>
            </w:div>
            <w:div w:id="1771505207">
              <w:marLeft w:val="0"/>
              <w:marRight w:val="0"/>
              <w:marTop w:val="0"/>
              <w:marBottom w:val="0"/>
              <w:divBdr>
                <w:top w:val="none" w:sz="0" w:space="0" w:color="auto"/>
                <w:left w:val="none" w:sz="0" w:space="0" w:color="auto"/>
                <w:bottom w:val="none" w:sz="0" w:space="0" w:color="auto"/>
                <w:right w:val="none" w:sz="0" w:space="0" w:color="auto"/>
              </w:divBdr>
            </w:div>
            <w:div w:id="2103841466">
              <w:marLeft w:val="0"/>
              <w:marRight w:val="0"/>
              <w:marTop w:val="0"/>
              <w:marBottom w:val="0"/>
              <w:divBdr>
                <w:top w:val="none" w:sz="0" w:space="0" w:color="auto"/>
                <w:left w:val="none" w:sz="0" w:space="0" w:color="auto"/>
                <w:bottom w:val="none" w:sz="0" w:space="0" w:color="auto"/>
                <w:right w:val="none" w:sz="0" w:space="0" w:color="auto"/>
              </w:divBdr>
            </w:div>
            <w:div w:id="1684431911">
              <w:marLeft w:val="0"/>
              <w:marRight w:val="0"/>
              <w:marTop w:val="0"/>
              <w:marBottom w:val="0"/>
              <w:divBdr>
                <w:top w:val="none" w:sz="0" w:space="0" w:color="auto"/>
                <w:left w:val="none" w:sz="0" w:space="0" w:color="auto"/>
                <w:bottom w:val="none" w:sz="0" w:space="0" w:color="auto"/>
                <w:right w:val="none" w:sz="0" w:space="0" w:color="auto"/>
              </w:divBdr>
            </w:div>
            <w:div w:id="1430661803">
              <w:marLeft w:val="0"/>
              <w:marRight w:val="0"/>
              <w:marTop w:val="0"/>
              <w:marBottom w:val="0"/>
              <w:divBdr>
                <w:top w:val="none" w:sz="0" w:space="0" w:color="auto"/>
                <w:left w:val="none" w:sz="0" w:space="0" w:color="auto"/>
                <w:bottom w:val="none" w:sz="0" w:space="0" w:color="auto"/>
                <w:right w:val="none" w:sz="0" w:space="0" w:color="auto"/>
              </w:divBdr>
            </w:div>
            <w:div w:id="2112042858">
              <w:marLeft w:val="0"/>
              <w:marRight w:val="0"/>
              <w:marTop w:val="0"/>
              <w:marBottom w:val="0"/>
              <w:divBdr>
                <w:top w:val="none" w:sz="0" w:space="0" w:color="auto"/>
                <w:left w:val="none" w:sz="0" w:space="0" w:color="auto"/>
                <w:bottom w:val="none" w:sz="0" w:space="0" w:color="auto"/>
                <w:right w:val="none" w:sz="0" w:space="0" w:color="auto"/>
              </w:divBdr>
            </w:div>
            <w:div w:id="2116360714">
              <w:marLeft w:val="0"/>
              <w:marRight w:val="0"/>
              <w:marTop w:val="0"/>
              <w:marBottom w:val="0"/>
              <w:divBdr>
                <w:top w:val="none" w:sz="0" w:space="0" w:color="auto"/>
                <w:left w:val="none" w:sz="0" w:space="0" w:color="auto"/>
                <w:bottom w:val="none" w:sz="0" w:space="0" w:color="auto"/>
                <w:right w:val="none" w:sz="0" w:space="0" w:color="auto"/>
              </w:divBdr>
            </w:div>
            <w:div w:id="1967926560">
              <w:marLeft w:val="0"/>
              <w:marRight w:val="0"/>
              <w:marTop w:val="0"/>
              <w:marBottom w:val="0"/>
              <w:divBdr>
                <w:top w:val="none" w:sz="0" w:space="0" w:color="auto"/>
                <w:left w:val="none" w:sz="0" w:space="0" w:color="auto"/>
                <w:bottom w:val="none" w:sz="0" w:space="0" w:color="auto"/>
                <w:right w:val="none" w:sz="0" w:space="0" w:color="auto"/>
              </w:divBdr>
            </w:div>
            <w:div w:id="811749479">
              <w:marLeft w:val="0"/>
              <w:marRight w:val="0"/>
              <w:marTop w:val="0"/>
              <w:marBottom w:val="0"/>
              <w:divBdr>
                <w:top w:val="none" w:sz="0" w:space="0" w:color="auto"/>
                <w:left w:val="none" w:sz="0" w:space="0" w:color="auto"/>
                <w:bottom w:val="none" w:sz="0" w:space="0" w:color="auto"/>
                <w:right w:val="none" w:sz="0" w:space="0" w:color="auto"/>
              </w:divBdr>
            </w:div>
            <w:div w:id="383531409">
              <w:marLeft w:val="0"/>
              <w:marRight w:val="0"/>
              <w:marTop w:val="0"/>
              <w:marBottom w:val="0"/>
              <w:divBdr>
                <w:top w:val="none" w:sz="0" w:space="0" w:color="auto"/>
                <w:left w:val="none" w:sz="0" w:space="0" w:color="auto"/>
                <w:bottom w:val="none" w:sz="0" w:space="0" w:color="auto"/>
                <w:right w:val="none" w:sz="0" w:space="0" w:color="auto"/>
              </w:divBdr>
            </w:div>
            <w:div w:id="409159898">
              <w:marLeft w:val="0"/>
              <w:marRight w:val="0"/>
              <w:marTop w:val="0"/>
              <w:marBottom w:val="0"/>
              <w:divBdr>
                <w:top w:val="none" w:sz="0" w:space="0" w:color="auto"/>
                <w:left w:val="none" w:sz="0" w:space="0" w:color="auto"/>
                <w:bottom w:val="none" w:sz="0" w:space="0" w:color="auto"/>
                <w:right w:val="none" w:sz="0" w:space="0" w:color="auto"/>
              </w:divBdr>
            </w:div>
            <w:div w:id="1769111386">
              <w:marLeft w:val="0"/>
              <w:marRight w:val="0"/>
              <w:marTop w:val="0"/>
              <w:marBottom w:val="0"/>
              <w:divBdr>
                <w:top w:val="none" w:sz="0" w:space="0" w:color="auto"/>
                <w:left w:val="none" w:sz="0" w:space="0" w:color="auto"/>
                <w:bottom w:val="none" w:sz="0" w:space="0" w:color="auto"/>
                <w:right w:val="none" w:sz="0" w:space="0" w:color="auto"/>
              </w:divBdr>
            </w:div>
            <w:div w:id="1131365451">
              <w:marLeft w:val="0"/>
              <w:marRight w:val="0"/>
              <w:marTop w:val="0"/>
              <w:marBottom w:val="0"/>
              <w:divBdr>
                <w:top w:val="none" w:sz="0" w:space="0" w:color="auto"/>
                <w:left w:val="none" w:sz="0" w:space="0" w:color="auto"/>
                <w:bottom w:val="none" w:sz="0" w:space="0" w:color="auto"/>
                <w:right w:val="none" w:sz="0" w:space="0" w:color="auto"/>
              </w:divBdr>
            </w:div>
            <w:div w:id="105736695">
              <w:marLeft w:val="0"/>
              <w:marRight w:val="0"/>
              <w:marTop w:val="0"/>
              <w:marBottom w:val="0"/>
              <w:divBdr>
                <w:top w:val="none" w:sz="0" w:space="0" w:color="auto"/>
                <w:left w:val="none" w:sz="0" w:space="0" w:color="auto"/>
                <w:bottom w:val="none" w:sz="0" w:space="0" w:color="auto"/>
                <w:right w:val="none" w:sz="0" w:space="0" w:color="auto"/>
              </w:divBdr>
            </w:div>
            <w:div w:id="1206986323">
              <w:marLeft w:val="0"/>
              <w:marRight w:val="0"/>
              <w:marTop w:val="0"/>
              <w:marBottom w:val="0"/>
              <w:divBdr>
                <w:top w:val="none" w:sz="0" w:space="0" w:color="auto"/>
                <w:left w:val="none" w:sz="0" w:space="0" w:color="auto"/>
                <w:bottom w:val="none" w:sz="0" w:space="0" w:color="auto"/>
                <w:right w:val="none" w:sz="0" w:space="0" w:color="auto"/>
              </w:divBdr>
            </w:div>
            <w:div w:id="1329669647">
              <w:marLeft w:val="0"/>
              <w:marRight w:val="0"/>
              <w:marTop w:val="0"/>
              <w:marBottom w:val="0"/>
              <w:divBdr>
                <w:top w:val="none" w:sz="0" w:space="0" w:color="auto"/>
                <w:left w:val="none" w:sz="0" w:space="0" w:color="auto"/>
                <w:bottom w:val="none" w:sz="0" w:space="0" w:color="auto"/>
                <w:right w:val="none" w:sz="0" w:space="0" w:color="auto"/>
              </w:divBdr>
            </w:div>
            <w:div w:id="782724164">
              <w:marLeft w:val="0"/>
              <w:marRight w:val="0"/>
              <w:marTop w:val="0"/>
              <w:marBottom w:val="0"/>
              <w:divBdr>
                <w:top w:val="none" w:sz="0" w:space="0" w:color="auto"/>
                <w:left w:val="none" w:sz="0" w:space="0" w:color="auto"/>
                <w:bottom w:val="none" w:sz="0" w:space="0" w:color="auto"/>
                <w:right w:val="none" w:sz="0" w:space="0" w:color="auto"/>
              </w:divBdr>
            </w:div>
            <w:div w:id="529605753">
              <w:marLeft w:val="0"/>
              <w:marRight w:val="0"/>
              <w:marTop w:val="0"/>
              <w:marBottom w:val="0"/>
              <w:divBdr>
                <w:top w:val="none" w:sz="0" w:space="0" w:color="auto"/>
                <w:left w:val="none" w:sz="0" w:space="0" w:color="auto"/>
                <w:bottom w:val="none" w:sz="0" w:space="0" w:color="auto"/>
                <w:right w:val="none" w:sz="0" w:space="0" w:color="auto"/>
              </w:divBdr>
            </w:div>
            <w:div w:id="1064647103">
              <w:marLeft w:val="0"/>
              <w:marRight w:val="0"/>
              <w:marTop w:val="0"/>
              <w:marBottom w:val="0"/>
              <w:divBdr>
                <w:top w:val="none" w:sz="0" w:space="0" w:color="auto"/>
                <w:left w:val="none" w:sz="0" w:space="0" w:color="auto"/>
                <w:bottom w:val="none" w:sz="0" w:space="0" w:color="auto"/>
                <w:right w:val="none" w:sz="0" w:space="0" w:color="auto"/>
              </w:divBdr>
            </w:div>
            <w:div w:id="1761219285">
              <w:marLeft w:val="0"/>
              <w:marRight w:val="0"/>
              <w:marTop w:val="0"/>
              <w:marBottom w:val="0"/>
              <w:divBdr>
                <w:top w:val="none" w:sz="0" w:space="0" w:color="auto"/>
                <w:left w:val="none" w:sz="0" w:space="0" w:color="auto"/>
                <w:bottom w:val="none" w:sz="0" w:space="0" w:color="auto"/>
                <w:right w:val="none" w:sz="0" w:space="0" w:color="auto"/>
              </w:divBdr>
            </w:div>
            <w:div w:id="1922056051">
              <w:marLeft w:val="0"/>
              <w:marRight w:val="0"/>
              <w:marTop w:val="0"/>
              <w:marBottom w:val="0"/>
              <w:divBdr>
                <w:top w:val="none" w:sz="0" w:space="0" w:color="auto"/>
                <w:left w:val="none" w:sz="0" w:space="0" w:color="auto"/>
                <w:bottom w:val="none" w:sz="0" w:space="0" w:color="auto"/>
                <w:right w:val="none" w:sz="0" w:space="0" w:color="auto"/>
              </w:divBdr>
            </w:div>
            <w:div w:id="960192142">
              <w:marLeft w:val="0"/>
              <w:marRight w:val="0"/>
              <w:marTop w:val="0"/>
              <w:marBottom w:val="0"/>
              <w:divBdr>
                <w:top w:val="none" w:sz="0" w:space="0" w:color="auto"/>
                <w:left w:val="none" w:sz="0" w:space="0" w:color="auto"/>
                <w:bottom w:val="none" w:sz="0" w:space="0" w:color="auto"/>
                <w:right w:val="none" w:sz="0" w:space="0" w:color="auto"/>
              </w:divBdr>
            </w:div>
            <w:div w:id="120736115">
              <w:marLeft w:val="0"/>
              <w:marRight w:val="0"/>
              <w:marTop w:val="0"/>
              <w:marBottom w:val="0"/>
              <w:divBdr>
                <w:top w:val="none" w:sz="0" w:space="0" w:color="auto"/>
                <w:left w:val="none" w:sz="0" w:space="0" w:color="auto"/>
                <w:bottom w:val="none" w:sz="0" w:space="0" w:color="auto"/>
                <w:right w:val="none" w:sz="0" w:space="0" w:color="auto"/>
              </w:divBdr>
            </w:div>
            <w:div w:id="1752921951">
              <w:marLeft w:val="0"/>
              <w:marRight w:val="0"/>
              <w:marTop w:val="0"/>
              <w:marBottom w:val="0"/>
              <w:divBdr>
                <w:top w:val="none" w:sz="0" w:space="0" w:color="auto"/>
                <w:left w:val="none" w:sz="0" w:space="0" w:color="auto"/>
                <w:bottom w:val="none" w:sz="0" w:space="0" w:color="auto"/>
                <w:right w:val="none" w:sz="0" w:space="0" w:color="auto"/>
              </w:divBdr>
            </w:div>
            <w:div w:id="743062517">
              <w:marLeft w:val="0"/>
              <w:marRight w:val="0"/>
              <w:marTop w:val="0"/>
              <w:marBottom w:val="0"/>
              <w:divBdr>
                <w:top w:val="none" w:sz="0" w:space="0" w:color="auto"/>
                <w:left w:val="none" w:sz="0" w:space="0" w:color="auto"/>
                <w:bottom w:val="none" w:sz="0" w:space="0" w:color="auto"/>
                <w:right w:val="none" w:sz="0" w:space="0" w:color="auto"/>
              </w:divBdr>
            </w:div>
            <w:div w:id="819268188">
              <w:marLeft w:val="0"/>
              <w:marRight w:val="0"/>
              <w:marTop w:val="0"/>
              <w:marBottom w:val="0"/>
              <w:divBdr>
                <w:top w:val="none" w:sz="0" w:space="0" w:color="auto"/>
                <w:left w:val="none" w:sz="0" w:space="0" w:color="auto"/>
                <w:bottom w:val="none" w:sz="0" w:space="0" w:color="auto"/>
                <w:right w:val="none" w:sz="0" w:space="0" w:color="auto"/>
              </w:divBdr>
            </w:div>
            <w:div w:id="44070357">
              <w:marLeft w:val="0"/>
              <w:marRight w:val="0"/>
              <w:marTop w:val="0"/>
              <w:marBottom w:val="0"/>
              <w:divBdr>
                <w:top w:val="none" w:sz="0" w:space="0" w:color="auto"/>
                <w:left w:val="none" w:sz="0" w:space="0" w:color="auto"/>
                <w:bottom w:val="none" w:sz="0" w:space="0" w:color="auto"/>
                <w:right w:val="none" w:sz="0" w:space="0" w:color="auto"/>
              </w:divBdr>
            </w:div>
            <w:div w:id="674262767">
              <w:marLeft w:val="0"/>
              <w:marRight w:val="0"/>
              <w:marTop w:val="0"/>
              <w:marBottom w:val="0"/>
              <w:divBdr>
                <w:top w:val="none" w:sz="0" w:space="0" w:color="auto"/>
                <w:left w:val="none" w:sz="0" w:space="0" w:color="auto"/>
                <w:bottom w:val="none" w:sz="0" w:space="0" w:color="auto"/>
                <w:right w:val="none" w:sz="0" w:space="0" w:color="auto"/>
              </w:divBdr>
            </w:div>
            <w:div w:id="1604412406">
              <w:marLeft w:val="0"/>
              <w:marRight w:val="0"/>
              <w:marTop w:val="0"/>
              <w:marBottom w:val="0"/>
              <w:divBdr>
                <w:top w:val="none" w:sz="0" w:space="0" w:color="auto"/>
                <w:left w:val="none" w:sz="0" w:space="0" w:color="auto"/>
                <w:bottom w:val="none" w:sz="0" w:space="0" w:color="auto"/>
                <w:right w:val="none" w:sz="0" w:space="0" w:color="auto"/>
              </w:divBdr>
            </w:div>
            <w:div w:id="2031100349">
              <w:marLeft w:val="0"/>
              <w:marRight w:val="0"/>
              <w:marTop w:val="0"/>
              <w:marBottom w:val="0"/>
              <w:divBdr>
                <w:top w:val="none" w:sz="0" w:space="0" w:color="auto"/>
                <w:left w:val="none" w:sz="0" w:space="0" w:color="auto"/>
                <w:bottom w:val="none" w:sz="0" w:space="0" w:color="auto"/>
                <w:right w:val="none" w:sz="0" w:space="0" w:color="auto"/>
              </w:divBdr>
            </w:div>
            <w:div w:id="1649629545">
              <w:marLeft w:val="0"/>
              <w:marRight w:val="0"/>
              <w:marTop w:val="0"/>
              <w:marBottom w:val="0"/>
              <w:divBdr>
                <w:top w:val="none" w:sz="0" w:space="0" w:color="auto"/>
                <w:left w:val="none" w:sz="0" w:space="0" w:color="auto"/>
                <w:bottom w:val="none" w:sz="0" w:space="0" w:color="auto"/>
                <w:right w:val="none" w:sz="0" w:space="0" w:color="auto"/>
              </w:divBdr>
            </w:div>
            <w:div w:id="8868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1384">
      <w:bodyDiv w:val="1"/>
      <w:marLeft w:val="0"/>
      <w:marRight w:val="0"/>
      <w:marTop w:val="0"/>
      <w:marBottom w:val="0"/>
      <w:divBdr>
        <w:top w:val="none" w:sz="0" w:space="0" w:color="auto"/>
        <w:left w:val="none" w:sz="0" w:space="0" w:color="auto"/>
        <w:bottom w:val="none" w:sz="0" w:space="0" w:color="auto"/>
        <w:right w:val="none" w:sz="0" w:space="0" w:color="auto"/>
      </w:divBdr>
    </w:div>
    <w:div w:id="1962875972">
      <w:bodyDiv w:val="1"/>
      <w:marLeft w:val="0"/>
      <w:marRight w:val="0"/>
      <w:marTop w:val="0"/>
      <w:marBottom w:val="0"/>
      <w:divBdr>
        <w:top w:val="none" w:sz="0" w:space="0" w:color="auto"/>
        <w:left w:val="none" w:sz="0" w:space="0" w:color="auto"/>
        <w:bottom w:val="none" w:sz="0" w:space="0" w:color="auto"/>
        <w:right w:val="none" w:sz="0" w:space="0" w:color="auto"/>
      </w:divBdr>
      <w:divsChild>
        <w:div w:id="2119834759">
          <w:marLeft w:val="0"/>
          <w:marRight w:val="0"/>
          <w:marTop w:val="0"/>
          <w:marBottom w:val="0"/>
          <w:divBdr>
            <w:top w:val="none" w:sz="0" w:space="0" w:color="auto"/>
            <w:left w:val="none" w:sz="0" w:space="0" w:color="auto"/>
            <w:bottom w:val="none" w:sz="0" w:space="0" w:color="auto"/>
            <w:right w:val="none" w:sz="0" w:space="0" w:color="auto"/>
          </w:divBdr>
          <w:divsChild>
            <w:div w:id="605231922">
              <w:marLeft w:val="0"/>
              <w:marRight w:val="0"/>
              <w:marTop w:val="0"/>
              <w:marBottom w:val="0"/>
              <w:divBdr>
                <w:top w:val="none" w:sz="0" w:space="0" w:color="auto"/>
                <w:left w:val="none" w:sz="0" w:space="0" w:color="auto"/>
                <w:bottom w:val="none" w:sz="0" w:space="0" w:color="auto"/>
                <w:right w:val="none" w:sz="0" w:space="0" w:color="auto"/>
              </w:divBdr>
            </w:div>
            <w:div w:id="1400833367">
              <w:marLeft w:val="0"/>
              <w:marRight w:val="0"/>
              <w:marTop w:val="0"/>
              <w:marBottom w:val="0"/>
              <w:divBdr>
                <w:top w:val="none" w:sz="0" w:space="0" w:color="auto"/>
                <w:left w:val="none" w:sz="0" w:space="0" w:color="auto"/>
                <w:bottom w:val="none" w:sz="0" w:space="0" w:color="auto"/>
                <w:right w:val="none" w:sz="0" w:space="0" w:color="auto"/>
              </w:divBdr>
            </w:div>
            <w:div w:id="1655799113">
              <w:marLeft w:val="0"/>
              <w:marRight w:val="0"/>
              <w:marTop w:val="0"/>
              <w:marBottom w:val="0"/>
              <w:divBdr>
                <w:top w:val="none" w:sz="0" w:space="0" w:color="auto"/>
                <w:left w:val="none" w:sz="0" w:space="0" w:color="auto"/>
                <w:bottom w:val="none" w:sz="0" w:space="0" w:color="auto"/>
                <w:right w:val="none" w:sz="0" w:space="0" w:color="auto"/>
              </w:divBdr>
            </w:div>
            <w:div w:id="438064691">
              <w:marLeft w:val="0"/>
              <w:marRight w:val="0"/>
              <w:marTop w:val="0"/>
              <w:marBottom w:val="0"/>
              <w:divBdr>
                <w:top w:val="none" w:sz="0" w:space="0" w:color="auto"/>
                <w:left w:val="none" w:sz="0" w:space="0" w:color="auto"/>
                <w:bottom w:val="none" w:sz="0" w:space="0" w:color="auto"/>
                <w:right w:val="none" w:sz="0" w:space="0" w:color="auto"/>
              </w:divBdr>
            </w:div>
            <w:div w:id="48921564">
              <w:marLeft w:val="0"/>
              <w:marRight w:val="0"/>
              <w:marTop w:val="0"/>
              <w:marBottom w:val="0"/>
              <w:divBdr>
                <w:top w:val="none" w:sz="0" w:space="0" w:color="auto"/>
                <w:left w:val="none" w:sz="0" w:space="0" w:color="auto"/>
                <w:bottom w:val="none" w:sz="0" w:space="0" w:color="auto"/>
                <w:right w:val="none" w:sz="0" w:space="0" w:color="auto"/>
              </w:divBdr>
            </w:div>
            <w:div w:id="1137335767">
              <w:marLeft w:val="0"/>
              <w:marRight w:val="0"/>
              <w:marTop w:val="0"/>
              <w:marBottom w:val="0"/>
              <w:divBdr>
                <w:top w:val="none" w:sz="0" w:space="0" w:color="auto"/>
                <w:left w:val="none" w:sz="0" w:space="0" w:color="auto"/>
                <w:bottom w:val="none" w:sz="0" w:space="0" w:color="auto"/>
                <w:right w:val="none" w:sz="0" w:space="0" w:color="auto"/>
              </w:divBdr>
            </w:div>
            <w:div w:id="641155302">
              <w:marLeft w:val="0"/>
              <w:marRight w:val="0"/>
              <w:marTop w:val="0"/>
              <w:marBottom w:val="0"/>
              <w:divBdr>
                <w:top w:val="none" w:sz="0" w:space="0" w:color="auto"/>
                <w:left w:val="none" w:sz="0" w:space="0" w:color="auto"/>
                <w:bottom w:val="none" w:sz="0" w:space="0" w:color="auto"/>
                <w:right w:val="none" w:sz="0" w:space="0" w:color="auto"/>
              </w:divBdr>
            </w:div>
            <w:div w:id="1473478246">
              <w:marLeft w:val="0"/>
              <w:marRight w:val="0"/>
              <w:marTop w:val="0"/>
              <w:marBottom w:val="0"/>
              <w:divBdr>
                <w:top w:val="none" w:sz="0" w:space="0" w:color="auto"/>
                <w:left w:val="none" w:sz="0" w:space="0" w:color="auto"/>
                <w:bottom w:val="none" w:sz="0" w:space="0" w:color="auto"/>
                <w:right w:val="none" w:sz="0" w:space="0" w:color="auto"/>
              </w:divBdr>
            </w:div>
            <w:div w:id="1145393837">
              <w:marLeft w:val="0"/>
              <w:marRight w:val="0"/>
              <w:marTop w:val="0"/>
              <w:marBottom w:val="0"/>
              <w:divBdr>
                <w:top w:val="none" w:sz="0" w:space="0" w:color="auto"/>
                <w:left w:val="none" w:sz="0" w:space="0" w:color="auto"/>
                <w:bottom w:val="none" w:sz="0" w:space="0" w:color="auto"/>
                <w:right w:val="none" w:sz="0" w:space="0" w:color="auto"/>
              </w:divBdr>
            </w:div>
            <w:div w:id="1706717277">
              <w:marLeft w:val="0"/>
              <w:marRight w:val="0"/>
              <w:marTop w:val="0"/>
              <w:marBottom w:val="0"/>
              <w:divBdr>
                <w:top w:val="none" w:sz="0" w:space="0" w:color="auto"/>
                <w:left w:val="none" w:sz="0" w:space="0" w:color="auto"/>
                <w:bottom w:val="none" w:sz="0" w:space="0" w:color="auto"/>
                <w:right w:val="none" w:sz="0" w:space="0" w:color="auto"/>
              </w:divBdr>
            </w:div>
            <w:div w:id="1304234760">
              <w:marLeft w:val="0"/>
              <w:marRight w:val="0"/>
              <w:marTop w:val="0"/>
              <w:marBottom w:val="0"/>
              <w:divBdr>
                <w:top w:val="none" w:sz="0" w:space="0" w:color="auto"/>
                <w:left w:val="none" w:sz="0" w:space="0" w:color="auto"/>
                <w:bottom w:val="none" w:sz="0" w:space="0" w:color="auto"/>
                <w:right w:val="none" w:sz="0" w:space="0" w:color="auto"/>
              </w:divBdr>
            </w:div>
            <w:div w:id="1138256915">
              <w:marLeft w:val="0"/>
              <w:marRight w:val="0"/>
              <w:marTop w:val="0"/>
              <w:marBottom w:val="0"/>
              <w:divBdr>
                <w:top w:val="none" w:sz="0" w:space="0" w:color="auto"/>
                <w:left w:val="none" w:sz="0" w:space="0" w:color="auto"/>
                <w:bottom w:val="none" w:sz="0" w:space="0" w:color="auto"/>
                <w:right w:val="none" w:sz="0" w:space="0" w:color="auto"/>
              </w:divBdr>
            </w:div>
            <w:div w:id="1284071826">
              <w:marLeft w:val="0"/>
              <w:marRight w:val="0"/>
              <w:marTop w:val="0"/>
              <w:marBottom w:val="0"/>
              <w:divBdr>
                <w:top w:val="none" w:sz="0" w:space="0" w:color="auto"/>
                <w:left w:val="none" w:sz="0" w:space="0" w:color="auto"/>
                <w:bottom w:val="none" w:sz="0" w:space="0" w:color="auto"/>
                <w:right w:val="none" w:sz="0" w:space="0" w:color="auto"/>
              </w:divBdr>
            </w:div>
            <w:div w:id="1161581698">
              <w:marLeft w:val="0"/>
              <w:marRight w:val="0"/>
              <w:marTop w:val="0"/>
              <w:marBottom w:val="0"/>
              <w:divBdr>
                <w:top w:val="none" w:sz="0" w:space="0" w:color="auto"/>
                <w:left w:val="none" w:sz="0" w:space="0" w:color="auto"/>
                <w:bottom w:val="none" w:sz="0" w:space="0" w:color="auto"/>
                <w:right w:val="none" w:sz="0" w:space="0" w:color="auto"/>
              </w:divBdr>
            </w:div>
            <w:div w:id="247233420">
              <w:marLeft w:val="0"/>
              <w:marRight w:val="0"/>
              <w:marTop w:val="0"/>
              <w:marBottom w:val="0"/>
              <w:divBdr>
                <w:top w:val="none" w:sz="0" w:space="0" w:color="auto"/>
                <w:left w:val="none" w:sz="0" w:space="0" w:color="auto"/>
                <w:bottom w:val="none" w:sz="0" w:space="0" w:color="auto"/>
                <w:right w:val="none" w:sz="0" w:space="0" w:color="auto"/>
              </w:divBdr>
            </w:div>
            <w:div w:id="1442648838">
              <w:marLeft w:val="0"/>
              <w:marRight w:val="0"/>
              <w:marTop w:val="0"/>
              <w:marBottom w:val="0"/>
              <w:divBdr>
                <w:top w:val="none" w:sz="0" w:space="0" w:color="auto"/>
                <w:left w:val="none" w:sz="0" w:space="0" w:color="auto"/>
                <w:bottom w:val="none" w:sz="0" w:space="0" w:color="auto"/>
                <w:right w:val="none" w:sz="0" w:space="0" w:color="auto"/>
              </w:divBdr>
            </w:div>
            <w:div w:id="1207765194">
              <w:marLeft w:val="0"/>
              <w:marRight w:val="0"/>
              <w:marTop w:val="0"/>
              <w:marBottom w:val="0"/>
              <w:divBdr>
                <w:top w:val="none" w:sz="0" w:space="0" w:color="auto"/>
                <w:left w:val="none" w:sz="0" w:space="0" w:color="auto"/>
                <w:bottom w:val="none" w:sz="0" w:space="0" w:color="auto"/>
                <w:right w:val="none" w:sz="0" w:space="0" w:color="auto"/>
              </w:divBdr>
            </w:div>
            <w:div w:id="923340936">
              <w:marLeft w:val="0"/>
              <w:marRight w:val="0"/>
              <w:marTop w:val="0"/>
              <w:marBottom w:val="0"/>
              <w:divBdr>
                <w:top w:val="none" w:sz="0" w:space="0" w:color="auto"/>
                <w:left w:val="none" w:sz="0" w:space="0" w:color="auto"/>
                <w:bottom w:val="none" w:sz="0" w:space="0" w:color="auto"/>
                <w:right w:val="none" w:sz="0" w:space="0" w:color="auto"/>
              </w:divBdr>
            </w:div>
            <w:div w:id="1010374009">
              <w:marLeft w:val="0"/>
              <w:marRight w:val="0"/>
              <w:marTop w:val="0"/>
              <w:marBottom w:val="0"/>
              <w:divBdr>
                <w:top w:val="none" w:sz="0" w:space="0" w:color="auto"/>
                <w:left w:val="none" w:sz="0" w:space="0" w:color="auto"/>
                <w:bottom w:val="none" w:sz="0" w:space="0" w:color="auto"/>
                <w:right w:val="none" w:sz="0" w:space="0" w:color="auto"/>
              </w:divBdr>
            </w:div>
            <w:div w:id="1491940982">
              <w:marLeft w:val="0"/>
              <w:marRight w:val="0"/>
              <w:marTop w:val="0"/>
              <w:marBottom w:val="0"/>
              <w:divBdr>
                <w:top w:val="none" w:sz="0" w:space="0" w:color="auto"/>
                <w:left w:val="none" w:sz="0" w:space="0" w:color="auto"/>
                <w:bottom w:val="none" w:sz="0" w:space="0" w:color="auto"/>
                <w:right w:val="none" w:sz="0" w:space="0" w:color="auto"/>
              </w:divBdr>
            </w:div>
            <w:div w:id="1807119482">
              <w:marLeft w:val="0"/>
              <w:marRight w:val="0"/>
              <w:marTop w:val="0"/>
              <w:marBottom w:val="0"/>
              <w:divBdr>
                <w:top w:val="none" w:sz="0" w:space="0" w:color="auto"/>
                <w:left w:val="none" w:sz="0" w:space="0" w:color="auto"/>
                <w:bottom w:val="none" w:sz="0" w:space="0" w:color="auto"/>
                <w:right w:val="none" w:sz="0" w:space="0" w:color="auto"/>
              </w:divBdr>
            </w:div>
            <w:div w:id="408768043">
              <w:marLeft w:val="0"/>
              <w:marRight w:val="0"/>
              <w:marTop w:val="0"/>
              <w:marBottom w:val="0"/>
              <w:divBdr>
                <w:top w:val="none" w:sz="0" w:space="0" w:color="auto"/>
                <w:left w:val="none" w:sz="0" w:space="0" w:color="auto"/>
                <w:bottom w:val="none" w:sz="0" w:space="0" w:color="auto"/>
                <w:right w:val="none" w:sz="0" w:space="0" w:color="auto"/>
              </w:divBdr>
            </w:div>
            <w:div w:id="1509754300">
              <w:marLeft w:val="0"/>
              <w:marRight w:val="0"/>
              <w:marTop w:val="0"/>
              <w:marBottom w:val="0"/>
              <w:divBdr>
                <w:top w:val="none" w:sz="0" w:space="0" w:color="auto"/>
                <w:left w:val="none" w:sz="0" w:space="0" w:color="auto"/>
                <w:bottom w:val="none" w:sz="0" w:space="0" w:color="auto"/>
                <w:right w:val="none" w:sz="0" w:space="0" w:color="auto"/>
              </w:divBdr>
            </w:div>
            <w:div w:id="26294241">
              <w:marLeft w:val="0"/>
              <w:marRight w:val="0"/>
              <w:marTop w:val="0"/>
              <w:marBottom w:val="0"/>
              <w:divBdr>
                <w:top w:val="none" w:sz="0" w:space="0" w:color="auto"/>
                <w:left w:val="none" w:sz="0" w:space="0" w:color="auto"/>
                <w:bottom w:val="none" w:sz="0" w:space="0" w:color="auto"/>
                <w:right w:val="none" w:sz="0" w:space="0" w:color="auto"/>
              </w:divBdr>
            </w:div>
            <w:div w:id="1311978138">
              <w:marLeft w:val="0"/>
              <w:marRight w:val="0"/>
              <w:marTop w:val="0"/>
              <w:marBottom w:val="0"/>
              <w:divBdr>
                <w:top w:val="none" w:sz="0" w:space="0" w:color="auto"/>
                <w:left w:val="none" w:sz="0" w:space="0" w:color="auto"/>
                <w:bottom w:val="none" w:sz="0" w:space="0" w:color="auto"/>
                <w:right w:val="none" w:sz="0" w:space="0" w:color="auto"/>
              </w:divBdr>
            </w:div>
            <w:div w:id="1169634245">
              <w:marLeft w:val="0"/>
              <w:marRight w:val="0"/>
              <w:marTop w:val="0"/>
              <w:marBottom w:val="0"/>
              <w:divBdr>
                <w:top w:val="none" w:sz="0" w:space="0" w:color="auto"/>
                <w:left w:val="none" w:sz="0" w:space="0" w:color="auto"/>
                <w:bottom w:val="none" w:sz="0" w:space="0" w:color="auto"/>
                <w:right w:val="none" w:sz="0" w:space="0" w:color="auto"/>
              </w:divBdr>
            </w:div>
            <w:div w:id="922254668">
              <w:marLeft w:val="0"/>
              <w:marRight w:val="0"/>
              <w:marTop w:val="0"/>
              <w:marBottom w:val="0"/>
              <w:divBdr>
                <w:top w:val="none" w:sz="0" w:space="0" w:color="auto"/>
                <w:left w:val="none" w:sz="0" w:space="0" w:color="auto"/>
                <w:bottom w:val="none" w:sz="0" w:space="0" w:color="auto"/>
                <w:right w:val="none" w:sz="0" w:space="0" w:color="auto"/>
              </w:divBdr>
            </w:div>
            <w:div w:id="2076732096">
              <w:marLeft w:val="0"/>
              <w:marRight w:val="0"/>
              <w:marTop w:val="0"/>
              <w:marBottom w:val="0"/>
              <w:divBdr>
                <w:top w:val="none" w:sz="0" w:space="0" w:color="auto"/>
                <w:left w:val="none" w:sz="0" w:space="0" w:color="auto"/>
                <w:bottom w:val="none" w:sz="0" w:space="0" w:color="auto"/>
                <w:right w:val="none" w:sz="0" w:space="0" w:color="auto"/>
              </w:divBdr>
            </w:div>
            <w:div w:id="1792479619">
              <w:marLeft w:val="0"/>
              <w:marRight w:val="0"/>
              <w:marTop w:val="0"/>
              <w:marBottom w:val="0"/>
              <w:divBdr>
                <w:top w:val="none" w:sz="0" w:space="0" w:color="auto"/>
                <w:left w:val="none" w:sz="0" w:space="0" w:color="auto"/>
                <w:bottom w:val="none" w:sz="0" w:space="0" w:color="auto"/>
                <w:right w:val="none" w:sz="0" w:space="0" w:color="auto"/>
              </w:divBdr>
            </w:div>
            <w:div w:id="1643000258">
              <w:marLeft w:val="0"/>
              <w:marRight w:val="0"/>
              <w:marTop w:val="0"/>
              <w:marBottom w:val="0"/>
              <w:divBdr>
                <w:top w:val="none" w:sz="0" w:space="0" w:color="auto"/>
                <w:left w:val="none" w:sz="0" w:space="0" w:color="auto"/>
                <w:bottom w:val="none" w:sz="0" w:space="0" w:color="auto"/>
                <w:right w:val="none" w:sz="0" w:space="0" w:color="auto"/>
              </w:divBdr>
            </w:div>
            <w:div w:id="2121220766">
              <w:marLeft w:val="0"/>
              <w:marRight w:val="0"/>
              <w:marTop w:val="0"/>
              <w:marBottom w:val="0"/>
              <w:divBdr>
                <w:top w:val="none" w:sz="0" w:space="0" w:color="auto"/>
                <w:left w:val="none" w:sz="0" w:space="0" w:color="auto"/>
                <w:bottom w:val="none" w:sz="0" w:space="0" w:color="auto"/>
                <w:right w:val="none" w:sz="0" w:space="0" w:color="auto"/>
              </w:divBdr>
            </w:div>
            <w:div w:id="1129124475">
              <w:marLeft w:val="0"/>
              <w:marRight w:val="0"/>
              <w:marTop w:val="0"/>
              <w:marBottom w:val="0"/>
              <w:divBdr>
                <w:top w:val="none" w:sz="0" w:space="0" w:color="auto"/>
                <w:left w:val="none" w:sz="0" w:space="0" w:color="auto"/>
                <w:bottom w:val="none" w:sz="0" w:space="0" w:color="auto"/>
                <w:right w:val="none" w:sz="0" w:space="0" w:color="auto"/>
              </w:divBdr>
            </w:div>
            <w:div w:id="2050913892">
              <w:marLeft w:val="0"/>
              <w:marRight w:val="0"/>
              <w:marTop w:val="0"/>
              <w:marBottom w:val="0"/>
              <w:divBdr>
                <w:top w:val="none" w:sz="0" w:space="0" w:color="auto"/>
                <w:left w:val="none" w:sz="0" w:space="0" w:color="auto"/>
                <w:bottom w:val="none" w:sz="0" w:space="0" w:color="auto"/>
                <w:right w:val="none" w:sz="0" w:space="0" w:color="auto"/>
              </w:divBdr>
            </w:div>
            <w:div w:id="67731264">
              <w:marLeft w:val="0"/>
              <w:marRight w:val="0"/>
              <w:marTop w:val="0"/>
              <w:marBottom w:val="0"/>
              <w:divBdr>
                <w:top w:val="none" w:sz="0" w:space="0" w:color="auto"/>
                <w:left w:val="none" w:sz="0" w:space="0" w:color="auto"/>
                <w:bottom w:val="none" w:sz="0" w:space="0" w:color="auto"/>
                <w:right w:val="none" w:sz="0" w:space="0" w:color="auto"/>
              </w:divBdr>
            </w:div>
            <w:div w:id="1525745666">
              <w:marLeft w:val="0"/>
              <w:marRight w:val="0"/>
              <w:marTop w:val="0"/>
              <w:marBottom w:val="0"/>
              <w:divBdr>
                <w:top w:val="none" w:sz="0" w:space="0" w:color="auto"/>
                <w:left w:val="none" w:sz="0" w:space="0" w:color="auto"/>
                <w:bottom w:val="none" w:sz="0" w:space="0" w:color="auto"/>
                <w:right w:val="none" w:sz="0" w:space="0" w:color="auto"/>
              </w:divBdr>
            </w:div>
            <w:div w:id="1066991784">
              <w:marLeft w:val="0"/>
              <w:marRight w:val="0"/>
              <w:marTop w:val="0"/>
              <w:marBottom w:val="0"/>
              <w:divBdr>
                <w:top w:val="none" w:sz="0" w:space="0" w:color="auto"/>
                <w:left w:val="none" w:sz="0" w:space="0" w:color="auto"/>
                <w:bottom w:val="none" w:sz="0" w:space="0" w:color="auto"/>
                <w:right w:val="none" w:sz="0" w:space="0" w:color="auto"/>
              </w:divBdr>
            </w:div>
            <w:div w:id="1122187216">
              <w:marLeft w:val="0"/>
              <w:marRight w:val="0"/>
              <w:marTop w:val="0"/>
              <w:marBottom w:val="0"/>
              <w:divBdr>
                <w:top w:val="none" w:sz="0" w:space="0" w:color="auto"/>
                <w:left w:val="none" w:sz="0" w:space="0" w:color="auto"/>
                <w:bottom w:val="none" w:sz="0" w:space="0" w:color="auto"/>
                <w:right w:val="none" w:sz="0" w:space="0" w:color="auto"/>
              </w:divBdr>
            </w:div>
            <w:div w:id="906770819">
              <w:marLeft w:val="0"/>
              <w:marRight w:val="0"/>
              <w:marTop w:val="0"/>
              <w:marBottom w:val="0"/>
              <w:divBdr>
                <w:top w:val="none" w:sz="0" w:space="0" w:color="auto"/>
                <w:left w:val="none" w:sz="0" w:space="0" w:color="auto"/>
                <w:bottom w:val="none" w:sz="0" w:space="0" w:color="auto"/>
                <w:right w:val="none" w:sz="0" w:space="0" w:color="auto"/>
              </w:divBdr>
            </w:div>
            <w:div w:id="42798916">
              <w:marLeft w:val="0"/>
              <w:marRight w:val="0"/>
              <w:marTop w:val="0"/>
              <w:marBottom w:val="0"/>
              <w:divBdr>
                <w:top w:val="none" w:sz="0" w:space="0" w:color="auto"/>
                <w:left w:val="none" w:sz="0" w:space="0" w:color="auto"/>
                <w:bottom w:val="none" w:sz="0" w:space="0" w:color="auto"/>
                <w:right w:val="none" w:sz="0" w:space="0" w:color="auto"/>
              </w:divBdr>
            </w:div>
            <w:div w:id="991520077">
              <w:marLeft w:val="0"/>
              <w:marRight w:val="0"/>
              <w:marTop w:val="0"/>
              <w:marBottom w:val="0"/>
              <w:divBdr>
                <w:top w:val="none" w:sz="0" w:space="0" w:color="auto"/>
                <w:left w:val="none" w:sz="0" w:space="0" w:color="auto"/>
                <w:bottom w:val="none" w:sz="0" w:space="0" w:color="auto"/>
                <w:right w:val="none" w:sz="0" w:space="0" w:color="auto"/>
              </w:divBdr>
            </w:div>
            <w:div w:id="1422020344">
              <w:marLeft w:val="0"/>
              <w:marRight w:val="0"/>
              <w:marTop w:val="0"/>
              <w:marBottom w:val="0"/>
              <w:divBdr>
                <w:top w:val="none" w:sz="0" w:space="0" w:color="auto"/>
                <w:left w:val="none" w:sz="0" w:space="0" w:color="auto"/>
                <w:bottom w:val="none" w:sz="0" w:space="0" w:color="auto"/>
                <w:right w:val="none" w:sz="0" w:space="0" w:color="auto"/>
              </w:divBdr>
            </w:div>
            <w:div w:id="703603257">
              <w:marLeft w:val="0"/>
              <w:marRight w:val="0"/>
              <w:marTop w:val="0"/>
              <w:marBottom w:val="0"/>
              <w:divBdr>
                <w:top w:val="none" w:sz="0" w:space="0" w:color="auto"/>
                <w:left w:val="none" w:sz="0" w:space="0" w:color="auto"/>
                <w:bottom w:val="none" w:sz="0" w:space="0" w:color="auto"/>
                <w:right w:val="none" w:sz="0" w:space="0" w:color="auto"/>
              </w:divBdr>
            </w:div>
            <w:div w:id="2117406443">
              <w:marLeft w:val="0"/>
              <w:marRight w:val="0"/>
              <w:marTop w:val="0"/>
              <w:marBottom w:val="0"/>
              <w:divBdr>
                <w:top w:val="none" w:sz="0" w:space="0" w:color="auto"/>
                <w:left w:val="none" w:sz="0" w:space="0" w:color="auto"/>
                <w:bottom w:val="none" w:sz="0" w:space="0" w:color="auto"/>
                <w:right w:val="none" w:sz="0" w:space="0" w:color="auto"/>
              </w:divBdr>
            </w:div>
            <w:div w:id="1417895171">
              <w:marLeft w:val="0"/>
              <w:marRight w:val="0"/>
              <w:marTop w:val="0"/>
              <w:marBottom w:val="0"/>
              <w:divBdr>
                <w:top w:val="none" w:sz="0" w:space="0" w:color="auto"/>
                <w:left w:val="none" w:sz="0" w:space="0" w:color="auto"/>
                <w:bottom w:val="none" w:sz="0" w:space="0" w:color="auto"/>
                <w:right w:val="none" w:sz="0" w:space="0" w:color="auto"/>
              </w:divBdr>
            </w:div>
            <w:div w:id="1291127920">
              <w:marLeft w:val="0"/>
              <w:marRight w:val="0"/>
              <w:marTop w:val="0"/>
              <w:marBottom w:val="0"/>
              <w:divBdr>
                <w:top w:val="none" w:sz="0" w:space="0" w:color="auto"/>
                <w:left w:val="none" w:sz="0" w:space="0" w:color="auto"/>
                <w:bottom w:val="none" w:sz="0" w:space="0" w:color="auto"/>
                <w:right w:val="none" w:sz="0" w:space="0" w:color="auto"/>
              </w:divBdr>
            </w:div>
            <w:div w:id="854225848">
              <w:marLeft w:val="0"/>
              <w:marRight w:val="0"/>
              <w:marTop w:val="0"/>
              <w:marBottom w:val="0"/>
              <w:divBdr>
                <w:top w:val="none" w:sz="0" w:space="0" w:color="auto"/>
                <w:left w:val="none" w:sz="0" w:space="0" w:color="auto"/>
                <w:bottom w:val="none" w:sz="0" w:space="0" w:color="auto"/>
                <w:right w:val="none" w:sz="0" w:space="0" w:color="auto"/>
              </w:divBdr>
            </w:div>
            <w:div w:id="2103337495">
              <w:marLeft w:val="0"/>
              <w:marRight w:val="0"/>
              <w:marTop w:val="0"/>
              <w:marBottom w:val="0"/>
              <w:divBdr>
                <w:top w:val="none" w:sz="0" w:space="0" w:color="auto"/>
                <w:left w:val="none" w:sz="0" w:space="0" w:color="auto"/>
                <w:bottom w:val="none" w:sz="0" w:space="0" w:color="auto"/>
                <w:right w:val="none" w:sz="0" w:space="0" w:color="auto"/>
              </w:divBdr>
            </w:div>
            <w:div w:id="625627781">
              <w:marLeft w:val="0"/>
              <w:marRight w:val="0"/>
              <w:marTop w:val="0"/>
              <w:marBottom w:val="0"/>
              <w:divBdr>
                <w:top w:val="none" w:sz="0" w:space="0" w:color="auto"/>
                <w:left w:val="none" w:sz="0" w:space="0" w:color="auto"/>
                <w:bottom w:val="none" w:sz="0" w:space="0" w:color="auto"/>
                <w:right w:val="none" w:sz="0" w:space="0" w:color="auto"/>
              </w:divBdr>
            </w:div>
            <w:div w:id="1534686263">
              <w:marLeft w:val="0"/>
              <w:marRight w:val="0"/>
              <w:marTop w:val="0"/>
              <w:marBottom w:val="0"/>
              <w:divBdr>
                <w:top w:val="none" w:sz="0" w:space="0" w:color="auto"/>
                <w:left w:val="none" w:sz="0" w:space="0" w:color="auto"/>
                <w:bottom w:val="none" w:sz="0" w:space="0" w:color="auto"/>
                <w:right w:val="none" w:sz="0" w:space="0" w:color="auto"/>
              </w:divBdr>
            </w:div>
            <w:div w:id="184178676">
              <w:marLeft w:val="0"/>
              <w:marRight w:val="0"/>
              <w:marTop w:val="0"/>
              <w:marBottom w:val="0"/>
              <w:divBdr>
                <w:top w:val="none" w:sz="0" w:space="0" w:color="auto"/>
                <w:left w:val="none" w:sz="0" w:space="0" w:color="auto"/>
                <w:bottom w:val="none" w:sz="0" w:space="0" w:color="auto"/>
                <w:right w:val="none" w:sz="0" w:space="0" w:color="auto"/>
              </w:divBdr>
            </w:div>
            <w:div w:id="1145123136">
              <w:marLeft w:val="0"/>
              <w:marRight w:val="0"/>
              <w:marTop w:val="0"/>
              <w:marBottom w:val="0"/>
              <w:divBdr>
                <w:top w:val="none" w:sz="0" w:space="0" w:color="auto"/>
                <w:left w:val="none" w:sz="0" w:space="0" w:color="auto"/>
                <w:bottom w:val="none" w:sz="0" w:space="0" w:color="auto"/>
                <w:right w:val="none" w:sz="0" w:space="0" w:color="auto"/>
              </w:divBdr>
            </w:div>
            <w:div w:id="2047482329">
              <w:marLeft w:val="0"/>
              <w:marRight w:val="0"/>
              <w:marTop w:val="0"/>
              <w:marBottom w:val="0"/>
              <w:divBdr>
                <w:top w:val="none" w:sz="0" w:space="0" w:color="auto"/>
                <w:left w:val="none" w:sz="0" w:space="0" w:color="auto"/>
                <w:bottom w:val="none" w:sz="0" w:space="0" w:color="auto"/>
                <w:right w:val="none" w:sz="0" w:space="0" w:color="auto"/>
              </w:divBdr>
            </w:div>
            <w:div w:id="965431913">
              <w:marLeft w:val="0"/>
              <w:marRight w:val="0"/>
              <w:marTop w:val="0"/>
              <w:marBottom w:val="0"/>
              <w:divBdr>
                <w:top w:val="none" w:sz="0" w:space="0" w:color="auto"/>
                <w:left w:val="none" w:sz="0" w:space="0" w:color="auto"/>
                <w:bottom w:val="none" w:sz="0" w:space="0" w:color="auto"/>
                <w:right w:val="none" w:sz="0" w:space="0" w:color="auto"/>
              </w:divBdr>
            </w:div>
            <w:div w:id="355473495">
              <w:marLeft w:val="0"/>
              <w:marRight w:val="0"/>
              <w:marTop w:val="0"/>
              <w:marBottom w:val="0"/>
              <w:divBdr>
                <w:top w:val="none" w:sz="0" w:space="0" w:color="auto"/>
                <w:left w:val="none" w:sz="0" w:space="0" w:color="auto"/>
                <w:bottom w:val="none" w:sz="0" w:space="0" w:color="auto"/>
                <w:right w:val="none" w:sz="0" w:space="0" w:color="auto"/>
              </w:divBdr>
            </w:div>
            <w:div w:id="1164858048">
              <w:marLeft w:val="0"/>
              <w:marRight w:val="0"/>
              <w:marTop w:val="0"/>
              <w:marBottom w:val="0"/>
              <w:divBdr>
                <w:top w:val="none" w:sz="0" w:space="0" w:color="auto"/>
                <w:left w:val="none" w:sz="0" w:space="0" w:color="auto"/>
                <w:bottom w:val="none" w:sz="0" w:space="0" w:color="auto"/>
                <w:right w:val="none" w:sz="0" w:space="0" w:color="auto"/>
              </w:divBdr>
            </w:div>
            <w:div w:id="852064200">
              <w:marLeft w:val="0"/>
              <w:marRight w:val="0"/>
              <w:marTop w:val="0"/>
              <w:marBottom w:val="0"/>
              <w:divBdr>
                <w:top w:val="none" w:sz="0" w:space="0" w:color="auto"/>
                <w:left w:val="none" w:sz="0" w:space="0" w:color="auto"/>
                <w:bottom w:val="none" w:sz="0" w:space="0" w:color="auto"/>
                <w:right w:val="none" w:sz="0" w:space="0" w:color="auto"/>
              </w:divBdr>
            </w:div>
            <w:div w:id="1508129781">
              <w:marLeft w:val="0"/>
              <w:marRight w:val="0"/>
              <w:marTop w:val="0"/>
              <w:marBottom w:val="0"/>
              <w:divBdr>
                <w:top w:val="none" w:sz="0" w:space="0" w:color="auto"/>
                <w:left w:val="none" w:sz="0" w:space="0" w:color="auto"/>
                <w:bottom w:val="none" w:sz="0" w:space="0" w:color="auto"/>
                <w:right w:val="none" w:sz="0" w:space="0" w:color="auto"/>
              </w:divBdr>
            </w:div>
            <w:div w:id="995109213">
              <w:marLeft w:val="0"/>
              <w:marRight w:val="0"/>
              <w:marTop w:val="0"/>
              <w:marBottom w:val="0"/>
              <w:divBdr>
                <w:top w:val="none" w:sz="0" w:space="0" w:color="auto"/>
                <w:left w:val="none" w:sz="0" w:space="0" w:color="auto"/>
                <w:bottom w:val="none" w:sz="0" w:space="0" w:color="auto"/>
                <w:right w:val="none" w:sz="0" w:space="0" w:color="auto"/>
              </w:divBdr>
            </w:div>
            <w:div w:id="1657490888">
              <w:marLeft w:val="0"/>
              <w:marRight w:val="0"/>
              <w:marTop w:val="0"/>
              <w:marBottom w:val="0"/>
              <w:divBdr>
                <w:top w:val="none" w:sz="0" w:space="0" w:color="auto"/>
                <w:left w:val="none" w:sz="0" w:space="0" w:color="auto"/>
                <w:bottom w:val="none" w:sz="0" w:space="0" w:color="auto"/>
                <w:right w:val="none" w:sz="0" w:space="0" w:color="auto"/>
              </w:divBdr>
            </w:div>
            <w:div w:id="92438333">
              <w:marLeft w:val="0"/>
              <w:marRight w:val="0"/>
              <w:marTop w:val="0"/>
              <w:marBottom w:val="0"/>
              <w:divBdr>
                <w:top w:val="none" w:sz="0" w:space="0" w:color="auto"/>
                <w:left w:val="none" w:sz="0" w:space="0" w:color="auto"/>
                <w:bottom w:val="none" w:sz="0" w:space="0" w:color="auto"/>
                <w:right w:val="none" w:sz="0" w:space="0" w:color="auto"/>
              </w:divBdr>
            </w:div>
            <w:div w:id="1917400131">
              <w:marLeft w:val="0"/>
              <w:marRight w:val="0"/>
              <w:marTop w:val="0"/>
              <w:marBottom w:val="0"/>
              <w:divBdr>
                <w:top w:val="none" w:sz="0" w:space="0" w:color="auto"/>
                <w:left w:val="none" w:sz="0" w:space="0" w:color="auto"/>
                <w:bottom w:val="none" w:sz="0" w:space="0" w:color="auto"/>
                <w:right w:val="none" w:sz="0" w:space="0" w:color="auto"/>
              </w:divBdr>
            </w:div>
            <w:div w:id="123547878">
              <w:marLeft w:val="0"/>
              <w:marRight w:val="0"/>
              <w:marTop w:val="0"/>
              <w:marBottom w:val="0"/>
              <w:divBdr>
                <w:top w:val="none" w:sz="0" w:space="0" w:color="auto"/>
                <w:left w:val="none" w:sz="0" w:space="0" w:color="auto"/>
                <w:bottom w:val="none" w:sz="0" w:space="0" w:color="auto"/>
                <w:right w:val="none" w:sz="0" w:space="0" w:color="auto"/>
              </w:divBdr>
            </w:div>
            <w:div w:id="163976298">
              <w:marLeft w:val="0"/>
              <w:marRight w:val="0"/>
              <w:marTop w:val="0"/>
              <w:marBottom w:val="0"/>
              <w:divBdr>
                <w:top w:val="none" w:sz="0" w:space="0" w:color="auto"/>
                <w:left w:val="none" w:sz="0" w:space="0" w:color="auto"/>
                <w:bottom w:val="none" w:sz="0" w:space="0" w:color="auto"/>
                <w:right w:val="none" w:sz="0" w:space="0" w:color="auto"/>
              </w:divBdr>
            </w:div>
            <w:div w:id="959607367">
              <w:marLeft w:val="0"/>
              <w:marRight w:val="0"/>
              <w:marTop w:val="0"/>
              <w:marBottom w:val="0"/>
              <w:divBdr>
                <w:top w:val="none" w:sz="0" w:space="0" w:color="auto"/>
                <w:left w:val="none" w:sz="0" w:space="0" w:color="auto"/>
                <w:bottom w:val="none" w:sz="0" w:space="0" w:color="auto"/>
                <w:right w:val="none" w:sz="0" w:space="0" w:color="auto"/>
              </w:divBdr>
            </w:div>
            <w:div w:id="1229877881">
              <w:marLeft w:val="0"/>
              <w:marRight w:val="0"/>
              <w:marTop w:val="0"/>
              <w:marBottom w:val="0"/>
              <w:divBdr>
                <w:top w:val="none" w:sz="0" w:space="0" w:color="auto"/>
                <w:left w:val="none" w:sz="0" w:space="0" w:color="auto"/>
                <w:bottom w:val="none" w:sz="0" w:space="0" w:color="auto"/>
                <w:right w:val="none" w:sz="0" w:space="0" w:color="auto"/>
              </w:divBdr>
            </w:div>
            <w:div w:id="852958123">
              <w:marLeft w:val="0"/>
              <w:marRight w:val="0"/>
              <w:marTop w:val="0"/>
              <w:marBottom w:val="0"/>
              <w:divBdr>
                <w:top w:val="none" w:sz="0" w:space="0" w:color="auto"/>
                <w:left w:val="none" w:sz="0" w:space="0" w:color="auto"/>
                <w:bottom w:val="none" w:sz="0" w:space="0" w:color="auto"/>
                <w:right w:val="none" w:sz="0" w:space="0" w:color="auto"/>
              </w:divBdr>
            </w:div>
            <w:div w:id="2044817881">
              <w:marLeft w:val="0"/>
              <w:marRight w:val="0"/>
              <w:marTop w:val="0"/>
              <w:marBottom w:val="0"/>
              <w:divBdr>
                <w:top w:val="none" w:sz="0" w:space="0" w:color="auto"/>
                <w:left w:val="none" w:sz="0" w:space="0" w:color="auto"/>
                <w:bottom w:val="none" w:sz="0" w:space="0" w:color="auto"/>
                <w:right w:val="none" w:sz="0" w:space="0" w:color="auto"/>
              </w:divBdr>
            </w:div>
            <w:div w:id="735013429">
              <w:marLeft w:val="0"/>
              <w:marRight w:val="0"/>
              <w:marTop w:val="0"/>
              <w:marBottom w:val="0"/>
              <w:divBdr>
                <w:top w:val="none" w:sz="0" w:space="0" w:color="auto"/>
                <w:left w:val="none" w:sz="0" w:space="0" w:color="auto"/>
                <w:bottom w:val="none" w:sz="0" w:space="0" w:color="auto"/>
                <w:right w:val="none" w:sz="0" w:space="0" w:color="auto"/>
              </w:divBdr>
            </w:div>
            <w:div w:id="290944593">
              <w:marLeft w:val="0"/>
              <w:marRight w:val="0"/>
              <w:marTop w:val="0"/>
              <w:marBottom w:val="0"/>
              <w:divBdr>
                <w:top w:val="none" w:sz="0" w:space="0" w:color="auto"/>
                <w:left w:val="none" w:sz="0" w:space="0" w:color="auto"/>
                <w:bottom w:val="none" w:sz="0" w:space="0" w:color="auto"/>
                <w:right w:val="none" w:sz="0" w:space="0" w:color="auto"/>
              </w:divBdr>
            </w:div>
            <w:div w:id="954020530">
              <w:marLeft w:val="0"/>
              <w:marRight w:val="0"/>
              <w:marTop w:val="0"/>
              <w:marBottom w:val="0"/>
              <w:divBdr>
                <w:top w:val="none" w:sz="0" w:space="0" w:color="auto"/>
                <w:left w:val="none" w:sz="0" w:space="0" w:color="auto"/>
                <w:bottom w:val="none" w:sz="0" w:space="0" w:color="auto"/>
                <w:right w:val="none" w:sz="0" w:space="0" w:color="auto"/>
              </w:divBdr>
            </w:div>
            <w:div w:id="1862471806">
              <w:marLeft w:val="0"/>
              <w:marRight w:val="0"/>
              <w:marTop w:val="0"/>
              <w:marBottom w:val="0"/>
              <w:divBdr>
                <w:top w:val="none" w:sz="0" w:space="0" w:color="auto"/>
                <w:left w:val="none" w:sz="0" w:space="0" w:color="auto"/>
                <w:bottom w:val="none" w:sz="0" w:space="0" w:color="auto"/>
                <w:right w:val="none" w:sz="0" w:space="0" w:color="auto"/>
              </w:divBdr>
            </w:div>
            <w:div w:id="1286428635">
              <w:marLeft w:val="0"/>
              <w:marRight w:val="0"/>
              <w:marTop w:val="0"/>
              <w:marBottom w:val="0"/>
              <w:divBdr>
                <w:top w:val="none" w:sz="0" w:space="0" w:color="auto"/>
                <w:left w:val="none" w:sz="0" w:space="0" w:color="auto"/>
                <w:bottom w:val="none" w:sz="0" w:space="0" w:color="auto"/>
                <w:right w:val="none" w:sz="0" w:space="0" w:color="auto"/>
              </w:divBdr>
            </w:div>
            <w:div w:id="522206095">
              <w:marLeft w:val="0"/>
              <w:marRight w:val="0"/>
              <w:marTop w:val="0"/>
              <w:marBottom w:val="0"/>
              <w:divBdr>
                <w:top w:val="none" w:sz="0" w:space="0" w:color="auto"/>
                <w:left w:val="none" w:sz="0" w:space="0" w:color="auto"/>
                <w:bottom w:val="none" w:sz="0" w:space="0" w:color="auto"/>
                <w:right w:val="none" w:sz="0" w:space="0" w:color="auto"/>
              </w:divBdr>
            </w:div>
            <w:div w:id="1895119258">
              <w:marLeft w:val="0"/>
              <w:marRight w:val="0"/>
              <w:marTop w:val="0"/>
              <w:marBottom w:val="0"/>
              <w:divBdr>
                <w:top w:val="none" w:sz="0" w:space="0" w:color="auto"/>
                <w:left w:val="none" w:sz="0" w:space="0" w:color="auto"/>
                <w:bottom w:val="none" w:sz="0" w:space="0" w:color="auto"/>
                <w:right w:val="none" w:sz="0" w:space="0" w:color="auto"/>
              </w:divBdr>
            </w:div>
            <w:div w:id="1892109735">
              <w:marLeft w:val="0"/>
              <w:marRight w:val="0"/>
              <w:marTop w:val="0"/>
              <w:marBottom w:val="0"/>
              <w:divBdr>
                <w:top w:val="none" w:sz="0" w:space="0" w:color="auto"/>
                <w:left w:val="none" w:sz="0" w:space="0" w:color="auto"/>
                <w:bottom w:val="none" w:sz="0" w:space="0" w:color="auto"/>
                <w:right w:val="none" w:sz="0" w:space="0" w:color="auto"/>
              </w:divBdr>
            </w:div>
            <w:div w:id="437143566">
              <w:marLeft w:val="0"/>
              <w:marRight w:val="0"/>
              <w:marTop w:val="0"/>
              <w:marBottom w:val="0"/>
              <w:divBdr>
                <w:top w:val="none" w:sz="0" w:space="0" w:color="auto"/>
                <w:left w:val="none" w:sz="0" w:space="0" w:color="auto"/>
                <w:bottom w:val="none" w:sz="0" w:space="0" w:color="auto"/>
                <w:right w:val="none" w:sz="0" w:space="0" w:color="auto"/>
              </w:divBdr>
            </w:div>
            <w:div w:id="1549680668">
              <w:marLeft w:val="0"/>
              <w:marRight w:val="0"/>
              <w:marTop w:val="0"/>
              <w:marBottom w:val="0"/>
              <w:divBdr>
                <w:top w:val="none" w:sz="0" w:space="0" w:color="auto"/>
                <w:left w:val="none" w:sz="0" w:space="0" w:color="auto"/>
                <w:bottom w:val="none" w:sz="0" w:space="0" w:color="auto"/>
                <w:right w:val="none" w:sz="0" w:space="0" w:color="auto"/>
              </w:divBdr>
            </w:div>
            <w:div w:id="516888712">
              <w:marLeft w:val="0"/>
              <w:marRight w:val="0"/>
              <w:marTop w:val="0"/>
              <w:marBottom w:val="0"/>
              <w:divBdr>
                <w:top w:val="none" w:sz="0" w:space="0" w:color="auto"/>
                <w:left w:val="none" w:sz="0" w:space="0" w:color="auto"/>
                <w:bottom w:val="none" w:sz="0" w:space="0" w:color="auto"/>
                <w:right w:val="none" w:sz="0" w:space="0" w:color="auto"/>
              </w:divBdr>
            </w:div>
            <w:div w:id="467863757">
              <w:marLeft w:val="0"/>
              <w:marRight w:val="0"/>
              <w:marTop w:val="0"/>
              <w:marBottom w:val="0"/>
              <w:divBdr>
                <w:top w:val="none" w:sz="0" w:space="0" w:color="auto"/>
                <w:left w:val="none" w:sz="0" w:space="0" w:color="auto"/>
                <w:bottom w:val="none" w:sz="0" w:space="0" w:color="auto"/>
                <w:right w:val="none" w:sz="0" w:space="0" w:color="auto"/>
              </w:divBdr>
            </w:div>
            <w:div w:id="799617863">
              <w:marLeft w:val="0"/>
              <w:marRight w:val="0"/>
              <w:marTop w:val="0"/>
              <w:marBottom w:val="0"/>
              <w:divBdr>
                <w:top w:val="none" w:sz="0" w:space="0" w:color="auto"/>
                <w:left w:val="none" w:sz="0" w:space="0" w:color="auto"/>
                <w:bottom w:val="none" w:sz="0" w:space="0" w:color="auto"/>
                <w:right w:val="none" w:sz="0" w:space="0" w:color="auto"/>
              </w:divBdr>
            </w:div>
            <w:div w:id="990713772">
              <w:marLeft w:val="0"/>
              <w:marRight w:val="0"/>
              <w:marTop w:val="0"/>
              <w:marBottom w:val="0"/>
              <w:divBdr>
                <w:top w:val="none" w:sz="0" w:space="0" w:color="auto"/>
                <w:left w:val="none" w:sz="0" w:space="0" w:color="auto"/>
                <w:bottom w:val="none" w:sz="0" w:space="0" w:color="auto"/>
                <w:right w:val="none" w:sz="0" w:space="0" w:color="auto"/>
              </w:divBdr>
            </w:div>
            <w:div w:id="743842086">
              <w:marLeft w:val="0"/>
              <w:marRight w:val="0"/>
              <w:marTop w:val="0"/>
              <w:marBottom w:val="0"/>
              <w:divBdr>
                <w:top w:val="none" w:sz="0" w:space="0" w:color="auto"/>
                <w:left w:val="none" w:sz="0" w:space="0" w:color="auto"/>
                <w:bottom w:val="none" w:sz="0" w:space="0" w:color="auto"/>
                <w:right w:val="none" w:sz="0" w:space="0" w:color="auto"/>
              </w:divBdr>
            </w:div>
            <w:div w:id="960645007">
              <w:marLeft w:val="0"/>
              <w:marRight w:val="0"/>
              <w:marTop w:val="0"/>
              <w:marBottom w:val="0"/>
              <w:divBdr>
                <w:top w:val="none" w:sz="0" w:space="0" w:color="auto"/>
                <w:left w:val="none" w:sz="0" w:space="0" w:color="auto"/>
                <w:bottom w:val="none" w:sz="0" w:space="0" w:color="auto"/>
                <w:right w:val="none" w:sz="0" w:space="0" w:color="auto"/>
              </w:divBdr>
            </w:div>
            <w:div w:id="1562524106">
              <w:marLeft w:val="0"/>
              <w:marRight w:val="0"/>
              <w:marTop w:val="0"/>
              <w:marBottom w:val="0"/>
              <w:divBdr>
                <w:top w:val="none" w:sz="0" w:space="0" w:color="auto"/>
                <w:left w:val="none" w:sz="0" w:space="0" w:color="auto"/>
                <w:bottom w:val="none" w:sz="0" w:space="0" w:color="auto"/>
                <w:right w:val="none" w:sz="0" w:space="0" w:color="auto"/>
              </w:divBdr>
            </w:div>
            <w:div w:id="342826695">
              <w:marLeft w:val="0"/>
              <w:marRight w:val="0"/>
              <w:marTop w:val="0"/>
              <w:marBottom w:val="0"/>
              <w:divBdr>
                <w:top w:val="none" w:sz="0" w:space="0" w:color="auto"/>
                <w:left w:val="none" w:sz="0" w:space="0" w:color="auto"/>
                <w:bottom w:val="none" w:sz="0" w:space="0" w:color="auto"/>
                <w:right w:val="none" w:sz="0" w:space="0" w:color="auto"/>
              </w:divBdr>
            </w:div>
            <w:div w:id="1008827923">
              <w:marLeft w:val="0"/>
              <w:marRight w:val="0"/>
              <w:marTop w:val="0"/>
              <w:marBottom w:val="0"/>
              <w:divBdr>
                <w:top w:val="none" w:sz="0" w:space="0" w:color="auto"/>
                <w:left w:val="none" w:sz="0" w:space="0" w:color="auto"/>
                <w:bottom w:val="none" w:sz="0" w:space="0" w:color="auto"/>
                <w:right w:val="none" w:sz="0" w:space="0" w:color="auto"/>
              </w:divBdr>
            </w:div>
            <w:div w:id="1317686092">
              <w:marLeft w:val="0"/>
              <w:marRight w:val="0"/>
              <w:marTop w:val="0"/>
              <w:marBottom w:val="0"/>
              <w:divBdr>
                <w:top w:val="none" w:sz="0" w:space="0" w:color="auto"/>
                <w:left w:val="none" w:sz="0" w:space="0" w:color="auto"/>
                <w:bottom w:val="none" w:sz="0" w:space="0" w:color="auto"/>
                <w:right w:val="none" w:sz="0" w:space="0" w:color="auto"/>
              </w:divBdr>
            </w:div>
            <w:div w:id="1280994993">
              <w:marLeft w:val="0"/>
              <w:marRight w:val="0"/>
              <w:marTop w:val="0"/>
              <w:marBottom w:val="0"/>
              <w:divBdr>
                <w:top w:val="none" w:sz="0" w:space="0" w:color="auto"/>
                <w:left w:val="none" w:sz="0" w:space="0" w:color="auto"/>
                <w:bottom w:val="none" w:sz="0" w:space="0" w:color="auto"/>
                <w:right w:val="none" w:sz="0" w:space="0" w:color="auto"/>
              </w:divBdr>
            </w:div>
            <w:div w:id="628243630">
              <w:marLeft w:val="0"/>
              <w:marRight w:val="0"/>
              <w:marTop w:val="0"/>
              <w:marBottom w:val="0"/>
              <w:divBdr>
                <w:top w:val="none" w:sz="0" w:space="0" w:color="auto"/>
                <w:left w:val="none" w:sz="0" w:space="0" w:color="auto"/>
                <w:bottom w:val="none" w:sz="0" w:space="0" w:color="auto"/>
                <w:right w:val="none" w:sz="0" w:space="0" w:color="auto"/>
              </w:divBdr>
            </w:div>
            <w:div w:id="1808476440">
              <w:marLeft w:val="0"/>
              <w:marRight w:val="0"/>
              <w:marTop w:val="0"/>
              <w:marBottom w:val="0"/>
              <w:divBdr>
                <w:top w:val="none" w:sz="0" w:space="0" w:color="auto"/>
                <w:left w:val="none" w:sz="0" w:space="0" w:color="auto"/>
                <w:bottom w:val="none" w:sz="0" w:space="0" w:color="auto"/>
                <w:right w:val="none" w:sz="0" w:space="0" w:color="auto"/>
              </w:divBdr>
            </w:div>
            <w:div w:id="284776682">
              <w:marLeft w:val="0"/>
              <w:marRight w:val="0"/>
              <w:marTop w:val="0"/>
              <w:marBottom w:val="0"/>
              <w:divBdr>
                <w:top w:val="none" w:sz="0" w:space="0" w:color="auto"/>
                <w:left w:val="none" w:sz="0" w:space="0" w:color="auto"/>
                <w:bottom w:val="none" w:sz="0" w:space="0" w:color="auto"/>
                <w:right w:val="none" w:sz="0" w:space="0" w:color="auto"/>
              </w:divBdr>
            </w:div>
            <w:div w:id="686366717">
              <w:marLeft w:val="0"/>
              <w:marRight w:val="0"/>
              <w:marTop w:val="0"/>
              <w:marBottom w:val="0"/>
              <w:divBdr>
                <w:top w:val="none" w:sz="0" w:space="0" w:color="auto"/>
                <w:left w:val="none" w:sz="0" w:space="0" w:color="auto"/>
                <w:bottom w:val="none" w:sz="0" w:space="0" w:color="auto"/>
                <w:right w:val="none" w:sz="0" w:space="0" w:color="auto"/>
              </w:divBdr>
            </w:div>
            <w:div w:id="952245248">
              <w:marLeft w:val="0"/>
              <w:marRight w:val="0"/>
              <w:marTop w:val="0"/>
              <w:marBottom w:val="0"/>
              <w:divBdr>
                <w:top w:val="none" w:sz="0" w:space="0" w:color="auto"/>
                <w:left w:val="none" w:sz="0" w:space="0" w:color="auto"/>
                <w:bottom w:val="none" w:sz="0" w:space="0" w:color="auto"/>
                <w:right w:val="none" w:sz="0" w:space="0" w:color="auto"/>
              </w:divBdr>
            </w:div>
            <w:div w:id="822354246">
              <w:marLeft w:val="0"/>
              <w:marRight w:val="0"/>
              <w:marTop w:val="0"/>
              <w:marBottom w:val="0"/>
              <w:divBdr>
                <w:top w:val="none" w:sz="0" w:space="0" w:color="auto"/>
                <w:left w:val="none" w:sz="0" w:space="0" w:color="auto"/>
                <w:bottom w:val="none" w:sz="0" w:space="0" w:color="auto"/>
                <w:right w:val="none" w:sz="0" w:space="0" w:color="auto"/>
              </w:divBdr>
            </w:div>
            <w:div w:id="53508157">
              <w:marLeft w:val="0"/>
              <w:marRight w:val="0"/>
              <w:marTop w:val="0"/>
              <w:marBottom w:val="0"/>
              <w:divBdr>
                <w:top w:val="none" w:sz="0" w:space="0" w:color="auto"/>
                <w:left w:val="none" w:sz="0" w:space="0" w:color="auto"/>
                <w:bottom w:val="none" w:sz="0" w:space="0" w:color="auto"/>
                <w:right w:val="none" w:sz="0" w:space="0" w:color="auto"/>
              </w:divBdr>
            </w:div>
            <w:div w:id="1633900037">
              <w:marLeft w:val="0"/>
              <w:marRight w:val="0"/>
              <w:marTop w:val="0"/>
              <w:marBottom w:val="0"/>
              <w:divBdr>
                <w:top w:val="none" w:sz="0" w:space="0" w:color="auto"/>
                <w:left w:val="none" w:sz="0" w:space="0" w:color="auto"/>
                <w:bottom w:val="none" w:sz="0" w:space="0" w:color="auto"/>
                <w:right w:val="none" w:sz="0" w:space="0" w:color="auto"/>
              </w:divBdr>
            </w:div>
            <w:div w:id="536284404">
              <w:marLeft w:val="0"/>
              <w:marRight w:val="0"/>
              <w:marTop w:val="0"/>
              <w:marBottom w:val="0"/>
              <w:divBdr>
                <w:top w:val="none" w:sz="0" w:space="0" w:color="auto"/>
                <w:left w:val="none" w:sz="0" w:space="0" w:color="auto"/>
                <w:bottom w:val="none" w:sz="0" w:space="0" w:color="auto"/>
                <w:right w:val="none" w:sz="0" w:space="0" w:color="auto"/>
              </w:divBdr>
            </w:div>
            <w:div w:id="72435745">
              <w:marLeft w:val="0"/>
              <w:marRight w:val="0"/>
              <w:marTop w:val="0"/>
              <w:marBottom w:val="0"/>
              <w:divBdr>
                <w:top w:val="none" w:sz="0" w:space="0" w:color="auto"/>
                <w:left w:val="none" w:sz="0" w:space="0" w:color="auto"/>
                <w:bottom w:val="none" w:sz="0" w:space="0" w:color="auto"/>
                <w:right w:val="none" w:sz="0" w:space="0" w:color="auto"/>
              </w:divBdr>
            </w:div>
            <w:div w:id="905066530">
              <w:marLeft w:val="0"/>
              <w:marRight w:val="0"/>
              <w:marTop w:val="0"/>
              <w:marBottom w:val="0"/>
              <w:divBdr>
                <w:top w:val="none" w:sz="0" w:space="0" w:color="auto"/>
                <w:left w:val="none" w:sz="0" w:space="0" w:color="auto"/>
                <w:bottom w:val="none" w:sz="0" w:space="0" w:color="auto"/>
                <w:right w:val="none" w:sz="0" w:space="0" w:color="auto"/>
              </w:divBdr>
            </w:div>
            <w:div w:id="171728540">
              <w:marLeft w:val="0"/>
              <w:marRight w:val="0"/>
              <w:marTop w:val="0"/>
              <w:marBottom w:val="0"/>
              <w:divBdr>
                <w:top w:val="none" w:sz="0" w:space="0" w:color="auto"/>
                <w:left w:val="none" w:sz="0" w:space="0" w:color="auto"/>
                <w:bottom w:val="none" w:sz="0" w:space="0" w:color="auto"/>
                <w:right w:val="none" w:sz="0" w:space="0" w:color="auto"/>
              </w:divBdr>
            </w:div>
            <w:div w:id="1017192718">
              <w:marLeft w:val="0"/>
              <w:marRight w:val="0"/>
              <w:marTop w:val="0"/>
              <w:marBottom w:val="0"/>
              <w:divBdr>
                <w:top w:val="none" w:sz="0" w:space="0" w:color="auto"/>
                <w:left w:val="none" w:sz="0" w:space="0" w:color="auto"/>
                <w:bottom w:val="none" w:sz="0" w:space="0" w:color="auto"/>
                <w:right w:val="none" w:sz="0" w:space="0" w:color="auto"/>
              </w:divBdr>
            </w:div>
            <w:div w:id="942878298">
              <w:marLeft w:val="0"/>
              <w:marRight w:val="0"/>
              <w:marTop w:val="0"/>
              <w:marBottom w:val="0"/>
              <w:divBdr>
                <w:top w:val="none" w:sz="0" w:space="0" w:color="auto"/>
                <w:left w:val="none" w:sz="0" w:space="0" w:color="auto"/>
                <w:bottom w:val="none" w:sz="0" w:space="0" w:color="auto"/>
                <w:right w:val="none" w:sz="0" w:space="0" w:color="auto"/>
              </w:divBdr>
            </w:div>
            <w:div w:id="1377508248">
              <w:marLeft w:val="0"/>
              <w:marRight w:val="0"/>
              <w:marTop w:val="0"/>
              <w:marBottom w:val="0"/>
              <w:divBdr>
                <w:top w:val="none" w:sz="0" w:space="0" w:color="auto"/>
                <w:left w:val="none" w:sz="0" w:space="0" w:color="auto"/>
                <w:bottom w:val="none" w:sz="0" w:space="0" w:color="auto"/>
                <w:right w:val="none" w:sz="0" w:space="0" w:color="auto"/>
              </w:divBdr>
            </w:div>
            <w:div w:id="411196224">
              <w:marLeft w:val="0"/>
              <w:marRight w:val="0"/>
              <w:marTop w:val="0"/>
              <w:marBottom w:val="0"/>
              <w:divBdr>
                <w:top w:val="none" w:sz="0" w:space="0" w:color="auto"/>
                <w:left w:val="none" w:sz="0" w:space="0" w:color="auto"/>
                <w:bottom w:val="none" w:sz="0" w:space="0" w:color="auto"/>
                <w:right w:val="none" w:sz="0" w:space="0" w:color="auto"/>
              </w:divBdr>
            </w:div>
            <w:div w:id="927271726">
              <w:marLeft w:val="0"/>
              <w:marRight w:val="0"/>
              <w:marTop w:val="0"/>
              <w:marBottom w:val="0"/>
              <w:divBdr>
                <w:top w:val="none" w:sz="0" w:space="0" w:color="auto"/>
                <w:left w:val="none" w:sz="0" w:space="0" w:color="auto"/>
                <w:bottom w:val="none" w:sz="0" w:space="0" w:color="auto"/>
                <w:right w:val="none" w:sz="0" w:space="0" w:color="auto"/>
              </w:divBdr>
            </w:div>
            <w:div w:id="2121029617">
              <w:marLeft w:val="0"/>
              <w:marRight w:val="0"/>
              <w:marTop w:val="0"/>
              <w:marBottom w:val="0"/>
              <w:divBdr>
                <w:top w:val="none" w:sz="0" w:space="0" w:color="auto"/>
                <w:left w:val="none" w:sz="0" w:space="0" w:color="auto"/>
                <w:bottom w:val="none" w:sz="0" w:space="0" w:color="auto"/>
                <w:right w:val="none" w:sz="0" w:space="0" w:color="auto"/>
              </w:divBdr>
            </w:div>
            <w:div w:id="1837333890">
              <w:marLeft w:val="0"/>
              <w:marRight w:val="0"/>
              <w:marTop w:val="0"/>
              <w:marBottom w:val="0"/>
              <w:divBdr>
                <w:top w:val="none" w:sz="0" w:space="0" w:color="auto"/>
                <w:left w:val="none" w:sz="0" w:space="0" w:color="auto"/>
                <w:bottom w:val="none" w:sz="0" w:space="0" w:color="auto"/>
                <w:right w:val="none" w:sz="0" w:space="0" w:color="auto"/>
              </w:divBdr>
            </w:div>
            <w:div w:id="15082037">
              <w:marLeft w:val="0"/>
              <w:marRight w:val="0"/>
              <w:marTop w:val="0"/>
              <w:marBottom w:val="0"/>
              <w:divBdr>
                <w:top w:val="none" w:sz="0" w:space="0" w:color="auto"/>
                <w:left w:val="none" w:sz="0" w:space="0" w:color="auto"/>
                <w:bottom w:val="none" w:sz="0" w:space="0" w:color="auto"/>
                <w:right w:val="none" w:sz="0" w:space="0" w:color="auto"/>
              </w:divBdr>
            </w:div>
            <w:div w:id="1795564627">
              <w:marLeft w:val="0"/>
              <w:marRight w:val="0"/>
              <w:marTop w:val="0"/>
              <w:marBottom w:val="0"/>
              <w:divBdr>
                <w:top w:val="none" w:sz="0" w:space="0" w:color="auto"/>
                <w:left w:val="none" w:sz="0" w:space="0" w:color="auto"/>
                <w:bottom w:val="none" w:sz="0" w:space="0" w:color="auto"/>
                <w:right w:val="none" w:sz="0" w:space="0" w:color="auto"/>
              </w:divBdr>
            </w:div>
            <w:div w:id="663048495">
              <w:marLeft w:val="0"/>
              <w:marRight w:val="0"/>
              <w:marTop w:val="0"/>
              <w:marBottom w:val="0"/>
              <w:divBdr>
                <w:top w:val="none" w:sz="0" w:space="0" w:color="auto"/>
                <w:left w:val="none" w:sz="0" w:space="0" w:color="auto"/>
                <w:bottom w:val="none" w:sz="0" w:space="0" w:color="auto"/>
                <w:right w:val="none" w:sz="0" w:space="0" w:color="auto"/>
              </w:divBdr>
            </w:div>
            <w:div w:id="592664805">
              <w:marLeft w:val="0"/>
              <w:marRight w:val="0"/>
              <w:marTop w:val="0"/>
              <w:marBottom w:val="0"/>
              <w:divBdr>
                <w:top w:val="none" w:sz="0" w:space="0" w:color="auto"/>
                <w:left w:val="none" w:sz="0" w:space="0" w:color="auto"/>
                <w:bottom w:val="none" w:sz="0" w:space="0" w:color="auto"/>
                <w:right w:val="none" w:sz="0" w:space="0" w:color="auto"/>
              </w:divBdr>
            </w:div>
            <w:div w:id="1932279173">
              <w:marLeft w:val="0"/>
              <w:marRight w:val="0"/>
              <w:marTop w:val="0"/>
              <w:marBottom w:val="0"/>
              <w:divBdr>
                <w:top w:val="none" w:sz="0" w:space="0" w:color="auto"/>
                <w:left w:val="none" w:sz="0" w:space="0" w:color="auto"/>
                <w:bottom w:val="none" w:sz="0" w:space="0" w:color="auto"/>
                <w:right w:val="none" w:sz="0" w:space="0" w:color="auto"/>
              </w:divBdr>
            </w:div>
            <w:div w:id="891696847">
              <w:marLeft w:val="0"/>
              <w:marRight w:val="0"/>
              <w:marTop w:val="0"/>
              <w:marBottom w:val="0"/>
              <w:divBdr>
                <w:top w:val="none" w:sz="0" w:space="0" w:color="auto"/>
                <w:left w:val="none" w:sz="0" w:space="0" w:color="auto"/>
                <w:bottom w:val="none" w:sz="0" w:space="0" w:color="auto"/>
                <w:right w:val="none" w:sz="0" w:space="0" w:color="auto"/>
              </w:divBdr>
            </w:div>
            <w:div w:id="955333734">
              <w:marLeft w:val="0"/>
              <w:marRight w:val="0"/>
              <w:marTop w:val="0"/>
              <w:marBottom w:val="0"/>
              <w:divBdr>
                <w:top w:val="none" w:sz="0" w:space="0" w:color="auto"/>
                <w:left w:val="none" w:sz="0" w:space="0" w:color="auto"/>
                <w:bottom w:val="none" w:sz="0" w:space="0" w:color="auto"/>
                <w:right w:val="none" w:sz="0" w:space="0" w:color="auto"/>
              </w:divBdr>
            </w:div>
            <w:div w:id="819929094">
              <w:marLeft w:val="0"/>
              <w:marRight w:val="0"/>
              <w:marTop w:val="0"/>
              <w:marBottom w:val="0"/>
              <w:divBdr>
                <w:top w:val="none" w:sz="0" w:space="0" w:color="auto"/>
                <w:left w:val="none" w:sz="0" w:space="0" w:color="auto"/>
                <w:bottom w:val="none" w:sz="0" w:space="0" w:color="auto"/>
                <w:right w:val="none" w:sz="0" w:space="0" w:color="auto"/>
              </w:divBdr>
            </w:div>
            <w:div w:id="512384480">
              <w:marLeft w:val="0"/>
              <w:marRight w:val="0"/>
              <w:marTop w:val="0"/>
              <w:marBottom w:val="0"/>
              <w:divBdr>
                <w:top w:val="none" w:sz="0" w:space="0" w:color="auto"/>
                <w:left w:val="none" w:sz="0" w:space="0" w:color="auto"/>
                <w:bottom w:val="none" w:sz="0" w:space="0" w:color="auto"/>
                <w:right w:val="none" w:sz="0" w:space="0" w:color="auto"/>
              </w:divBdr>
            </w:div>
            <w:div w:id="1952591962">
              <w:marLeft w:val="0"/>
              <w:marRight w:val="0"/>
              <w:marTop w:val="0"/>
              <w:marBottom w:val="0"/>
              <w:divBdr>
                <w:top w:val="none" w:sz="0" w:space="0" w:color="auto"/>
                <w:left w:val="none" w:sz="0" w:space="0" w:color="auto"/>
                <w:bottom w:val="none" w:sz="0" w:space="0" w:color="auto"/>
                <w:right w:val="none" w:sz="0" w:space="0" w:color="auto"/>
              </w:divBdr>
            </w:div>
            <w:div w:id="1954169950">
              <w:marLeft w:val="0"/>
              <w:marRight w:val="0"/>
              <w:marTop w:val="0"/>
              <w:marBottom w:val="0"/>
              <w:divBdr>
                <w:top w:val="none" w:sz="0" w:space="0" w:color="auto"/>
                <w:left w:val="none" w:sz="0" w:space="0" w:color="auto"/>
                <w:bottom w:val="none" w:sz="0" w:space="0" w:color="auto"/>
                <w:right w:val="none" w:sz="0" w:space="0" w:color="auto"/>
              </w:divBdr>
            </w:div>
            <w:div w:id="1507012267">
              <w:marLeft w:val="0"/>
              <w:marRight w:val="0"/>
              <w:marTop w:val="0"/>
              <w:marBottom w:val="0"/>
              <w:divBdr>
                <w:top w:val="none" w:sz="0" w:space="0" w:color="auto"/>
                <w:left w:val="none" w:sz="0" w:space="0" w:color="auto"/>
                <w:bottom w:val="none" w:sz="0" w:space="0" w:color="auto"/>
                <w:right w:val="none" w:sz="0" w:space="0" w:color="auto"/>
              </w:divBdr>
            </w:div>
            <w:div w:id="2074355794">
              <w:marLeft w:val="0"/>
              <w:marRight w:val="0"/>
              <w:marTop w:val="0"/>
              <w:marBottom w:val="0"/>
              <w:divBdr>
                <w:top w:val="none" w:sz="0" w:space="0" w:color="auto"/>
                <w:left w:val="none" w:sz="0" w:space="0" w:color="auto"/>
                <w:bottom w:val="none" w:sz="0" w:space="0" w:color="auto"/>
                <w:right w:val="none" w:sz="0" w:space="0" w:color="auto"/>
              </w:divBdr>
            </w:div>
            <w:div w:id="1398017401">
              <w:marLeft w:val="0"/>
              <w:marRight w:val="0"/>
              <w:marTop w:val="0"/>
              <w:marBottom w:val="0"/>
              <w:divBdr>
                <w:top w:val="none" w:sz="0" w:space="0" w:color="auto"/>
                <w:left w:val="none" w:sz="0" w:space="0" w:color="auto"/>
                <w:bottom w:val="none" w:sz="0" w:space="0" w:color="auto"/>
                <w:right w:val="none" w:sz="0" w:space="0" w:color="auto"/>
              </w:divBdr>
            </w:div>
            <w:div w:id="1470127906">
              <w:marLeft w:val="0"/>
              <w:marRight w:val="0"/>
              <w:marTop w:val="0"/>
              <w:marBottom w:val="0"/>
              <w:divBdr>
                <w:top w:val="none" w:sz="0" w:space="0" w:color="auto"/>
                <w:left w:val="none" w:sz="0" w:space="0" w:color="auto"/>
                <w:bottom w:val="none" w:sz="0" w:space="0" w:color="auto"/>
                <w:right w:val="none" w:sz="0" w:space="0" w:color="auto"/>
              </w:divBdr>
            </w:div>
            <w:div w:id="1261335310">
              <w:marLeft w:val="0"/>
              <w:marRight w:val="0"/>
              <w:marTop w:val="0"/>
              <w:marBottom w:val="0"/>
              <w:divBdr>
                <w:top w:val="none" w:sz="0" w:space="0" w:color="auto"/>
                <w:left w:val="none" w:sz="0" w:space="0" w:color="auto"/>
                <w:bottom w:val="none" w:sz="0" w:space="0" w:color="auto"/>
                <w:right w:val="none" w:sz="0" w:space="0" w:color="auto"/>
              </w:divBdr>
            </w:div>
            <w:div w:id="3631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6950">
      <w:bodyDiv w:val="1"/>
      <w:marLeft w:val="0"/>
      <w:marRight w:val="0"/>
      <w:marTop w:val="0"/>
      <w:marBottom w:val="0"/>
      <w:divBdr>
        <w:top w:val="none" w:sz="0" w:space="0" w:color="auto"/>
        <w:left w:val="none" w:sz="0" w:space="0" w:color="auto"/>
        <w:bottom w:val="none" w:sz="0" w:space="0" w:color="auto"/>
        <w:right w:val="none" w:sz="0" w:space="0" w:color="auto"/>
      </w:divBdr>
    </w:div>
    <w:div w:id="2019387522">
      <w:bodyDiv w:val="1"/>
      <w:marLeft w:val="0"/>
      <w:marRight w:val="0"/>
      <w:marTop w:val="0"/>
      <w:marBottom w:val="0"/>
      <w:divBdr>
        <w:top w:val="none" w:sz="0" w:space="0" w:color="auto"/>
        <w:left w:val="none" w:sz="0" w:space="0" w:color="auto"/>
        <w:bottom w:val="none" w:sz="0" w:space="0" w:color="auto"/>
        <w:right w:val="none" w:sz="0" w:space="0" w:color="auto"/>
      </w:divBdr>
      <w:divsChild>
        <w:div w:id="145979941">
          <w:marLeft w:val="0"/>
          <w:marRight w:val="0"/>
          <w:marTop w:val="0"/>
          <w:marBottom w:val="0"/>
          <w:divBdr>
            <w:top w:val="none" w:sz="0" w:space="0" w:color="auto"/>
            <w:left w:val="none" w:sz="0" w:space="0" w:color="auto"/>
            <w:bottom w:val="none" w:sz="0" w:space="0" w:color="auto"/>
            <w:right w:val="none" w:sz="0" w:space="0" w:color="auto"/>
          </w:divBdr>
          <w:divsChild>
            <w:div w:id="48917163">
              <w:marLeft w:val="0"/>
              <w:marRight w:val="0"/>
              <w:marTop w:val="0"/>
              <w:marBottom w:val="0"/>
              <w:divBdr>
                <w:top w:val="none" w:sz="0" w:space="0" w:color="auto"/>
                <w:left w:val="none" w:sz="0" w:space="0" w:color="auto"/>
                <w:bottom w:val="none" w:sz="0" w:space="0" w:color="auto"/>
                <w:right w:val="none" w:sz="0" w:space="0" w:color="auto"/>
              </w:divBdr>
            </w:div>
            <w:div w:id="1134442578">
              <w:marLeft w:val="0"/>
              <w:marRight w:val="0"/>
              <w:marTop w:val="0"/>
              <w:marBottom w:val="0"/>
              <w:divBdr>
                <w:top w:val="none" w:sz="0" w:space="0" w:color="auto"/>
                <w:left w:val="none" w:sz="0" w:space="0" w:color="auto"/>
                <w:bottom w:val="none" w:sz="0" w:space="0" w:color="auto"/>
                <w:right w:val="none" w:sz="0" w:space="0" w:color="auto"/>
              </w:divBdr>
            </w:div>
            <w:div w:id="1224368477">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 w:id="1836800415">
              <w:marLeft w:val="0"/>
              <w:marRight w:val="0"/>
              <w:marTop w:val="0"/>
              <w:marBottom w:val="0"/>
              <w:divBdr>
                <w:top w:val="none" w:sz="0" w:space="0" w:color="auto"/>
                <w:left w:val="none" w:sz="0" w:space="0" w:color="auto"/>
                <w:bottom w:val="none" w:sz="0" w:space="0" w:color="auto"/>
                <w:right w:val="none" w:sz="0" w:space="0" w:color="auto"/>
              </w:divBdr>
            </w:div>
            <w:div w:id="1543442008">
              <w:marLeft w:val="0"/>
              <w:marRight w:val="0"/>
              <w:marTop w:val="0"/>
              <w:marBottom w:val="0"/>
              <w:divBdr>
                <w:top w:val="none" w:sz="0" w:space="0" w:color="auto"/>
                <w:left w:val="none" w:sz="0" w:space="0" w:color="auto"/>
                <w:bottom w:val="none" w:sz="0" w:space="0" w:color="auto"/>
                <w:right w:val="none" w:sz="0" w:space="0" w:color="auto"/>
              </w:divBdr>
            </w:div>
            <w:div w:id="1255555267">
              <w:marLeft w:val="0"/>
              <w:marRight w:val="0"/>
              <w:marTop w:val="0"/>
              <w:marBottom w:val="0"/>
              <w:divBdr>
                <w:top w:val="none" w:sz="0" w:space="0" w:color="auto"/>
                <w:left w:val="none" w:sz="0" w:space="0" w:color="auto"/>
                <w:bottom w:val="none" w:sz="0" w:space="0" w:color="auto"/>
                <w:right w:val="none" w:sz="0" w:space="0" w:color="auto"/>
              </w:divBdr>
            </w:div>
            <w:div w:id="39090390">
              <w:marLeft w:val="0"/>
              <w:marRight w:val="0"/>
              <w:marTop w:val="0"/>
              <w:marBottom w:val="0"/>
              <w:divBdr>
                <w:top w:val="none" w:sz="0" w:space="0" w:color="auto"/>
                <w:left w:val="none" w:sz="0" w:space="0" w:color="auto"/>
                <w:bottom w:val="none" w:sz="0" w:space="0" w:color="auto"/>
                <w:right w:val="none" w:sz="0" w:space="0" w:color="auto"/>
              </w:divBdr>
            </w:div>
            <w:div w:id="1212572173">
              <w:marLeft w:val="0"/>
              <w:marRight w:val="0"/>
              <w:marTop w:val="0"/>
              <w:marBottom w:val="0"/>
              <w:divBdr>
                <w:top w:val="none" w:sz="0" w:space="0" w:color="auto"/>
                <w:left w:val="none" w:sz="0" w:space="0" w:color="auto"/>
                <w:bottom w:val="none" w:sz="0" w:space="0" w:color="auto"/>
                <w:right w:val="none" w:sz="0" w:space="0" w:color="auto"/>
              </w:divBdr>
            </w:div>
            <w:div w:id="719062451">
              <w:marLeft w:val="0"/>
              <w:marRight w:val="0"/>
              <w:marTop w:val="0"/>
              <w:marBottom w:val="0"/>
              <w:divBdr>
                <w:top w:val="none" w:sz="0" w:space="0" w:color="auto"/>
                <w:left w:val="none" w:sz="0" w:space="0" w:color="auto"/>
                <w:bottom w:val="none" w:sz="0" w:space="0" w:color="auto"/>
                <w:right w:val="none" w:sz="0" w:space="0" w:color="auto"/>
              </w:divBdr>
            </w:div>
            <w:div w:id="742457486">
              <w:marLeft w:val="0"/>
              <w:marRight w:val="0"/>
              <w:marTop w:val="0"/>
              <w:marBottom w:val="0"/>
              <w:divBdr>
                <w:top w:val="none" w:sz="0" w:space="0" w:color="auto"/>
                <w:left w:val="none" w:sz="0" w:space="0" w:color="auto"/>
                <w:bottom w:val="none" w:sz="0" w:space="0" w:color="auto"/>
                <w:right w:val="none" w:sz="0" w:space="0" w:color="auto"/>
              </w:divBdr>
            </w:div>
            <w:div w:id="1387492198">
              <w:marLeft w:val="0"/>
              <w:marRight w:val="0"/>
              <w:marTop w:val="0"/>
              <w:marBottom w:val="0"/>
              <w:divBdr>
                <w:top w:val="none" w:sz="0" w:space="0" w:color="auto"/>
                <w:left w:val="none" w:sz="0" w:space="0" w:color="auto"/>
                <w:bottom w:val="none" w:sz="0" w:space="0" w:color="auto"/>
                <w:right w:val="none" w:sz="0" w:space="0" w:color="auto"/>
              </w:divBdr>
            </w:div>
            <w:div w:id="806777500">
              <w:marLeft w:val="0"/>
              <w:marRight w:val="0"/>
              <w:marTop w:val="0"/>
              <w:marBottom w:val="0"/>
              <w:divBdr>
                <w:top w:val="none" w:sz="0" w:space="0" w:color="auto"/>
                <w:left w:val="none" w:sz="0" w:space="0" w:color="auto"/>
                <w:bottom w:val="none" w:sz="0" w:space="0" w:color="auto"/>
                <w:right w:val="none" w:sz="0" w:space="0" w:color="auto"/>
              </w:divBdr>
            </w:div>
            <w:div w:id="2014724040">
              <w:marLeft w:val="0"/>
              <w:marRight w:val="0"/>
              <w:marTop w:val="0"/>
              <w:marBottom w:val="0"/>
              <w:divBdr>
                <w:top w:val="none" w:sz="0" w:space="0" w:color="auto"/>
                <w:left w:val="none" w:sz="0" w:space="0" w:color="auto"/>
                <w:bottom w:val="none" w:sz="0" w:space="0" w:color="auto"/>
                <w:right w:val="none" w:sz="0" w:space="0" w:color="auto"/>
              </w:divBdr>
            </w:div>
            <w:div w:id="1779983900">
              <w:marLeft w:val="0"/>
              <w:marRight w:val="0"/>
              <w:marTop w:val="0"/>
              <w:marBottom w:val="0"/>
              <w:divBdr>
                <w:top w:val="none" w:sz="0" w:space="0" w:color="auto"/>
                <w:left w:val="none" w:sz="0" w:space="0" w:color="auto"/>
                <w:bottom w:val="none" w:sz="0" w:space="0" w:color="auto"/>
                <w:right w:val="none" w:sz="0" w:space="0" w:color="auto"/>
              </w:divBdr>
            </w:div>
            <w:div w:id="1644235522">
              <w:marLeft w:val="0"/>
              <w:marRight w:val="0"/>
              <w:marTop w:val="0"/>
              <w:marBottom w:val="0"/>
              <w:divBdr>
                <w:top w:val="none" w:sz="0" w:space="0" w:color="auto"/>
                <w:left w:val="none" w:sz="0" w:space="0" w:color="auto"/>
                <w:bottom w:val="none" w:sz="0" w:space="0" w:color="auto"/>
                <w:right w:val="none" w:sz="0" w:space="0" w:color="auto"/>
              </w:divBdr>
            </w:div>
            <w:div w:id="1334141697">
              <w:marLeft w:val="0"/>
              <w:marRight w:val="0"/>
              <w:marTop w:val="0"/>
              <w:marBottom w:val="0"/>
              <w:divBdr>
                <w:top w:val="none" w:sz="0" w:space="0" w:color="auto"/>
                <w:left w:val="none" w:sz="0" w:space="0" w:color="auto"/>
                <w:bottom w:val="none" w:sz="0" w:space="0" w:color="auto"/>
                <w:right w:val="none" w:sz="0" w:space="0" w:color="auto"/>
              </w:divBdr>
            </w:div>
            <w:div w:id="1236470694">
              <w:marLeft w:val="0"/>
              <w:marRight w:val="0"/>
              <w:marTop w:val="0"/>
              <w:marBottom w:val="0"/>
              <w:divBdr>
                <w:top w:val="none" w:sz="0" w:space="0" w:color="auto"/>
                <w:left w:val="none" w:sz="0" w:space="0" w:color="auto"/>
                <w:bottom w:val="none" w:sz="0" w:space="0" w:color="auto"/>
                <w:right w:val="none" w:sz="0" w:space="0" w:color="auto"/>
              </w:divBdr>
            </w:div>
            <w:div w:id="1877808757">
              <w:marLeft w:val="0"/>
              <w:marRight w:val="0"/>
              <w:marTop w:val="0"/>
              <w:marBottom w:val="0"/>
              <w:divBdr>
                <w:top w:val="none" w:sz="0" w:space="0" w:color="auto"/>
                <w:left w:val="none" w:sz="0" w:space="0" w:color="auto"/>
                <w:bottom w:val="none" w:sz="0" w:space="0" w:color="auto"/>
                <w:right w:val="none" w:sz="0" w:space="0" w:color="auto"/>
              </w:divBdr>
            </w:div>
            <w:div w:id="490101411">
              <w:marLeft w:val="0"/>
              <w:marRight w:val="0"/>
              <w:marTop w:val="0"/>
              <w:marBottom w:val="0"/>
              <w:divBdr>
                <w:top w:val="none" w:sz="0" w:space="0" w:color="auto"/>
                <w:left w:val="none" w:sz="0" w:space="0" w:color="auto"/>
                <w:bottom w:val="none" w:sz="0" w:space="0" w:color="auto"/>
                <w:right w:val="none" w:sz="0" w:space="0" w:color="auto"/>
              </w:divBdr>
            </w:div>
            <w:div w:id="1316252593">
              <w:marLeft w:val="0"/>
              <w:marRight w:val="0"/>
              <w:marTop w:val="0"/>
              <w:marBottom w:val="0"/>
              <w:divBdr>
                <w:top w:val="none" w:sz="0" w:space="0" w:color="auto"/>
                <w:left w:val="none" w:sz="0" w:space="0" w:color="auto"/>
                <w:bottom w:val="none" w:sz="0" w:space="0" w:color="auto"/>
                <w:right w:val="none" w:sz="0" w:space="0" w:color="auto"/>
              </w:divBdr>
            </w:div>
            <w:div w:id="209734619">
              <w:marLeft w:val="0"/>
              <w:marRight w:val="0"/>
              <w:marTop w:val="0"/>
              <w:marBottom w:val="0"/>
              <w:divBdr>
                <w:top w:val="none" w:sz="0" w:space="0" w:color="auto"/>
                <w:left w:val="none" w:sz="0" w:space="0" w:color="auto"/>
                <w:bottom w:val="none" w:sz="0" w:space="0" w:color="auto"/>
                <w:right w:val="none" w:sz="0" w:space="0" w:color="auto"/>
              </w:divBdr>
            </w:div>
            <w:div w:id="1081945107">
              <w:marLeft w:val="0"/>
              <w:marRight w:val="0"/>
              <w:marTop w:val="0"/>
              <w:marBottom w:val="0"/>
              <w:divBdr>
                <w:top w:val="none" w:sz="0" w:space="0" w:color="auto"/>
                <w:left w:val="none" w:sz="0" w:space="0" w:color="auto"/>
                <w:bottom w:val="none" w:sz="0" w:space="0" w:color="auto"/>
                <w:right w:val="none" w:sz="0" w:space="0" w:color="auto"/>
              </w:divBdr>
            </w:div>
            <w:div w:id="1762683042">
              <w:marLeft w:val="0"/>
              <w:marRight w:val="0"/>
              <w:marTop w:val="0"/>
              <w:marBottom w:val="0"/>
              <w:divBdr>
                <w:top w:val="none" w:sz="0" w:space="0" w:color="auto"/>
                <w:left w:val="none" w:sz="0" w:space="0" w:color="auto"/>
                <w:bottom w:val="none" w:sz="0" w:space="0" w:color="auto"/>
                <w:right w:val="none" w:sz="0" w:space="0" w:color="auto"/>
              </w:divBdr>
            </w:div>
            <w:div w:id="1114590537">
              <w:marLeft w:val="0"/>
              <w:marRight w:val="0"/>
              <w:marTop w:val="0"/>
              <w:marBottom w:val="0"/>
              <w:divBdr>
                <w:top w:val="none" w:sz="0" w:space="0" w:color="auto"/>
                <w:left w:val="none" w:sz="0" w:space="0" w:color="auto"/>
                <w:bottom w:val="none" w:sz="0" w:space="0" w:color="auto"/>
                <w:right w:val="none" w:sz="0" w:space="0" w:color="auto"/>
              </w:divBdr>
            </w:div>
            <w:div w:id="399406852">
              <w:marLeft w:val="0"/>
              <w:marRight w:val="0"/>
              <w:marTop w:val="0"/>
              <w:marBottom w:val="0"/>
              <w:divBdr>
                <w:top w:val="none" w:sz="0" w:space="0" w:color="auto"/>
                <w:left w:val="none" w:sz="0" w:space="0" w:color="auto"/>
                <w:bottom w:val="none" w:sz="0" w:space="0" w:color="auto"/>
                <w:right w:val="none" w:sz="0" w:space="0" w:color="auto"/>
              </w:divBdr>
            </w:div>
            <w:div w:id="1968121290">
              <w:marLeft w:val="0"/>
              <w:marRight w:val="0"/>
              <w:marTop w:val="0"/>
              <w:marBottom w:val="0"/>
              <w:divBdr>
                <w:top w:val="none" w:sz="0" w:space="0" w:color="auto"/>
                <w:left w:val="none" w:sz="0" w:space="0" w:color="auto"/>
                <w:bottom w:val="none" w:sz="0" w:space="0" w:color="auto"/>
                <w:right w:val="none" w:sz="0" w:space="0" w:color="auto"/>
              </w:divBdr>
            </w:div>
            <w:div w:id="1438984807">
              <w:marLeft w:val="0"/>
              <w:marRight w:val="0"/>
              <w:marTop w:val="0"/>
              <w:marBottom w:val="0"/>
              <w:divBdr>
                <w:top w:val="none" w:sz="0" w:space="0" w:color="auto"/>
                <w:left w:val="none" w:sz="0" w:space="0" w:color="auto"/>
                <w:bottom w:val="none" w:sz="0" w:space="0" w:color="auto"/>
                <w:right w:val="none" w:sz="0" w:space="0" w:color="auto"/>
              </w:divBdr>
            </w:div>
            <w:div w:id="1233393687">
              <w:marLeft w:val="0"/>
              <w:marRight w:val="0"/>
              <w:marTop w:val="0"/>
              <w:marBottom w:val="0"/>
              <w:divBdr>
                <w:top w:val="none" w:sz="0" w:space="0" w:color="auto"/>
                <w:left w:val="none" w:sz="0" w:space="0" w:color="auto"/>
                <w:bottom w:val="none" w:sz="0" w:space="0" w:color="auto"/>
                <w:right w:val="none" w:sz="0" w:space="0" w:color="auto"/>
              </w:divBdr>
            </w:div>
            <w:div w:id="1197812509">
              <w:marLeft w:val="0"/>
              <w:marRight w:val="0"/>
              <w:marTop w:val="0"/>
              <w:marBottom w:val="0"/>
              <w:divBdr>
                <w:top w:val="none" w:sz="0" w:space="0" w:color="auto"/>
                <w:left w:val="none" w:sz="0" w:space="0" w:color="auto"/>
                <w:bottom w:val="none" w:sz="0" w:space="0" w:color="auto"/>
                <w:right w:val="none" w:sz="0" w:space="0" w:color="auto"/>
              </w:divBdr>
            </w:div>
            <w:div w:id="334264454">
              <w:marLeft w:val="0"/>
              <w:marRight w:val="0"/>
              <w:marTop w:val="0"/>
              <w:marBottom w:val="0"/>
              <w:divBdr>
                <w:top w:val="none" w:sz="0" w:space="0" w:color="auto"/>
                <w:left w:val="none" w:sz="0" w:space="0" w:color="auto"/>
                <w:bottom w:val="none" w:sz="0" w:space="0" w:color="auto"/>
                <w:right w:val="none" w:sz="0" w:space="0" w:color="auto"/>
              </w:divBdr>
            </w:div>
            <w:div w:id="1499075028">
              <w:marLeft w:val="0"/>
              <w:marRight w:val="0"/>
              <w:marTop w:val="0"/>
              <w:marBottom w:val="0"/>
              <w:divBdr>
                <w:top w:val="none" w:sz="0" w:space="0" w:color="auto"/>
                <w:left w:val="none" w:sz="0" w:space="0" w:color="auto"/>
                <w:bottom w:val="none" w:sz="0" w:space="0" w:color="auto"/>
                <w:right w:val="none" w:sz="0" w:space="0" w:color="auto"/>
              </w:divBdr>
            </w:div>
            <w:div w:id="206333227">
              <w:marLeft w:val="0"/>
              <w:marRight w:val="0"/>
              <w:marTop w:val="0"/>
              <w:marBottom w:val="0"/>
              <w:divBdr>
                <w:top w:val="none" w:sz="0" w:space="0" w:color="auto"/>
                <w:left w:val="none" w:sz="0" w:space="0" w:color="auto"/>
                <w:bottom w:val="none" w:sz="0" w:space="0" w:color="auto"/>
                <w:right w:val="none" w:sz="0" w:space="0" w:color="auto"/>
              </w:divBdr>
            </w:div>
            <w:div w:id="1218786380">
              <w:marLeft w:val="0"/>
              <w:marRight w:val="0"/>
              <w:marTop w:val="0"/>
              <w:marBottom w:val="0"/>
              <w:divBdr>
                <w:top w:val="none" w:sz="0" w:space="0" w:color="auto"/>
                <w:left w:val="none" w:sz="0" w:space="0" w:color="auto"/>
                <w:bottom w:val="none" w:sz="0" w:space="0" w:color="auto"/>
                <w:right w:val="none" w:sz="0" w:space="0" w:color="auto"/>
              </w:divBdr>
            </w:div>
            <w:div w:id="1448507088">
              <w:marLeft w:val="0"/>
              <w:marRight w:val="0"/>
              <w:marTop w:val="0"/>
              <w:marBottom w:val="0"/>
              <w:divBdr>
                <w:top w:val="none" w:sz="0" w:space="0" w:color="auto"/>
                <w:left w:val="none" w:sz="0" w:space="0" w:color="auto"/>
                <w:bottom w:val="none" w:sz="0" w:space="0" w:color="auto"/>
                <w:right w:val="none" w:sz="0" w:space="0" w:color="auto"/>
              </w:divBdr>
            </w:div>
            <w:div w:id="691614175">
              <w:marLeft w:val="0"/>
              <w:marRight w:val="0"/>
              <w:marTop w:val="0"/>
              <w:marBottom w:val="0"/>
              <w:divBdr>
                <w:top w:val="none" w:sz="0" w:space="0" w:color="auto"/>
                <w:left w:val="none" w:sz="0" w:space="0" w:color="auto"/>
                <w:bottom w:val="none" w:sz="0" w:space="0" w:color="auto"/>
                <w:right w:val="none" w:sz="0" w:space="0" w:color="auto"/>
              </w:divBdr>
            </w:div>
            <w:div w:id="1106274426">
              <w:marLeft w:val="0"/>
              <w:marRight w:val="0"/>
              <w:marTop w:val="0"/>
              <w:marBottom w:val="0"/>
              <w:divBdr>
                <w:top w:val="none" w:sz="0" w:space="0" w:color="auto"/>
                <w:left w:val="none" w:sz="0" w:space="0" w:color="auto"/>
                <w:bottom w:val="none" w:sz="0" w:space="0" w:color="auto"/>
                <w:right w:val="none" w:sz="0" w:space="0" w:color="auto"/>
              </w:divBdr>
            </w:div>
            <w:div w:id="680087668">
              <w:marLeft w:val="0"/>
              <w:marRight w:val="0"/>
              <w:marTop w:val="0"/>
              <w:marBottom w:val="0"/>
              <w:divBdr>
                <w:top w:val="none" w:sz="0" w:space="0" w:color="auto"/>
                <w:left w:val="none" w:sz="0" w:space="0" w:color="auto"/>
                <w:bottom w:val="none" w:sz="0" w:space="0" w:color="auto"/>
                <w:right w:val="none" w:sz="0" w:space="0" w:color="auto"/>
              </w:divBdr>
            </w:div>
            <w:div w:id="135954336">
              <w:marLeft w:val="0"/>
              <w:marRight w:val="0"/>
              <w:marTop w:val="0"/>
              <w:marBottom w:val="0"/>
              <w:divBdr>
                <w:top w:val="none" w:sz="0" w:space="0" w:color="auto"/>
                <w:left w:val="none" w:sz="0" w:space="0" w:color="auto"/>
                <w:bottom w:val="none" w:sz="0" w:space="0" w:color="auto"/>
                <w:right w:val="none" w:sz="0" w:space="0" w:color="auto"/>
              </w:divBdr>
            </w:div>
            <w:div w:id="1051274284">
              <w:marLeft w:val="0"/>
              <w:marRight w:val="0"/>
              <w:marTop w:val="0"/>
              <w:marBottom w:val="0"/>
              <w:divBdr>
                <w:top w:val="none" w:sz="0" w:space="0" w:color="auto"/>
                <w:left w:val="none" w:sz="0" w:space="0" w:color="auto"/>
                <w:bottom w:val="none" w:sz="0" w:space="0" w:color="auto"/>
                <w:right w:val="none" w:sz="0" w:space="0" w:color="auto"/>
              </w:divBdr>
            </w:div>
            <w:div w:id="1000498166">
              <w:marLeft w:val="0"/>
              <w:marRight w:val="0"/>
              <w:marTop w:val="0"/>
              <w:marBottom w:val="0"/>
              <w:divBdr>
                <w:top w:val="none" w:sz="0" w:space="0" w:color="auto"/>
                <w:left w:val="none" w:sz="0" w:space="0" w:color="auto"/>
                <w:bottom w:val="none" w:sz="0" w:space="0" w:color="auto"/>
                <w:right w:val="none" w:sz="0" w:space="0" w:color="auto"/>
              </w:divBdr>
            </w:div>
            <w:div w:id="72824570">
              <w:marLeft w:val="0"/>
              <w:marRight w:val="0"/>
              <w:marTop w:val="0"/>
              <w:marBottom w:val="0"/>
              <w:divBdr>
                <w:top w:val="none" w:sz="0" w:space="0" w:color="auto"/>
                <w:left w:val="none" w:sz="0" w:space="0" w:color="auto"/>
                <w:bottom w:val="none" w:sz="0" w:space="0" w:color="auto"/>
                <w:right w:val="none" w:sz="0" w:space="0" w:color="auto"/>
              </w:divBdr>
            </w:div>
            <w:div w:id="605429799">
              <w:marLeft w:val="0"/>
              <w:marRight w:val="0"/>
              <w:marTop w:val="0"/>
              <w:marBottom w:val="0"/>
              <w:divBdr>
                <w:top w:val="none" w:sz="0" w:space="0" w:color="auto"/>
                <w:left w:val="none" w:sz="0" w:space="0" w:color="auto"/>
                <w:bottom w:val="none" w:sz="0" w:space="0" w:color="auto"/>
                <w:right w:val="none" w:sz="0" w:space="0" w:color="auto"/>
              </w:divBdr>
            </w:div>
            <w:div w:id="255599194">
              <w:marLeft w:val="0"/>
              <w:marRight w:val="0"/>
              <w:marTop w:val="0"/>
              <w:marBottom w:val="0"/>
              <w:divBdr>
                <w:top w:val="none" w:sz="0" w:space="0" w:color="auto"/>
                <w:left w:val="none" w:sz="0" w:space="0" w:color="auto"/>
                <w:bottom w:val="none" w:sz="0" w:space="0" w:color="auto"/>
                <w:right w:val="none" w:sz="0" w:space="0" w:color="auto"/>
              </w:divBdr>
            </w:div>
            <w:div w:id="1580484287">
              <w:marLeft w:val="0"/>
              <w:marRight w:val="0"/>
              <w:marTop w:val="0"/>
              <w:marBottom w:val="0"/>
              <w:divBdr>
                <w:top w:val="none" w:sz="0" w:space="0" w:color="auto"/>
                <w:left w:val="none" w:sz="0" w:space="0" w:color="auto"/>
                <w:bottom w:val="none" w:sz="0" w:space="0" w:color="auto"/>
                <w:right w:val="none" w:sz="0" w:space="0" w:color="auto"/>
              </w:divBdr>
            </w:div>
            <w:div w:id="837161373">
              <w:marLeft w:val="0"/>
              <w:marRight w:val="0"/>
              <w:marTop w:val="0"/>
              <w:marBottom w:val="0"/>
              <w:divBdr>
                <w:top w:val="none" w:sz="0" w:space="0" w:color="auto"/>
                <w:left w:val="none" w:sz="0" w:space="0" w:color="auto"/>
                <w:bottom w:val="none" w:sz="0" w:space="0" w:color="auto"/>
                <w:right w:val="none" w:sz="0" w:space="0" w:color="auto"/>
              </w:divBdr>
            </w:div>
            <w:div w:id="1247878798">
              <w:marLeft w:val="0"/>
              <w:marRight w:val="0"/>
              <w:marTop w:val="0"/>
              <w:marBottom w:val="0"/>
              <w:divBdr>
                <w:top w:val="none" w:sz="0" w:space="0" w:color="auto"/>
                <w:left w:val="none" w:sz="0" w:space="0" w:color="auto"/>
                <w:bottom w:val="none" w:sz="0" w:space="0" w:color="auto"/>
                <w:right w:val="none" w:sz="0" w:space="0" w:color="auto"/>
              </w:divBdr>
            </w:div>
            <w:div w:id="1199591239">
              <w:marLeft w:val="0"/>
              <w:marRight w:val="0"/>
              <w:marTop w:val="0"/>
              <w:marBottom w:val="0"/>
              <w:divBdr>
                <w:top w:val="none" w:sz="0" w:space="0" w:color="auto"/>
                <w:left w:val="none" w:sz="0" w:space="0" w:color="auto"/>
                <w:bottom w:val="none" w:sz="0" w:space="0" w:color="auto"/>
                <w:right w:val="none" w:sz="0" w:space="0" w:color="auto"/>
              </w:divBdr>
            </w:div>
            <w:div w:id="155266758">
              <w:marLeft w:val="0"/>
              <w:marRight w:val="0"/>
              <w:marTop w:val="0"/>
              <w:marBottom w:val="0"/>
              <w:divBdr>
                <w:top w:val="none" w:sz="0" w:space="0" w:color="auto"/>
                <w:left w:val="none" w:sz="0" w:space="0" w:color="auto"/>
                <w:bottom w:val="none" w:sz="0" w:space="0" w:color="auto"/>
                <w:right w:val="none" w:sz="0" w:space="0" w:color="auto"/>
              </w:divBdr>
            </w:div>
            <w:div w:id="2147046960">
              <w:marLeft w:val="0"/>
              <w:marRight w:val="0"/>
              <w:marTop w:val="0"/>
              <w:marBottom w:val="0"/>
              <w:divBdr>
                <w:top w:val="none" w:sz="0" w:space="0" w:color="auto"/>
                <w:left w:val="none" w:sz="0" w:space="0" w:color="auto"/>
                <w:bottom w:val="none" w:sz="0" w:space="0" w:color="auto"/>
                <w:right w:val="none" w:sz="0" w:space="0" w:color="auto"/>
              </w:divBdr>
            </w:div>
            <w:div w:id="272826985">
              <w:marLeft w:val="0"/>
              <w:marRight w:val="0"/>
              <w:marTop w:val="0"/>
              <w:marBottom w:val="0"/>
              <w:divBdr>
                <w:top w:val="none" w:sz="0" w:space="0" w:color="auto"/>
                <w:left w:val="none" w:sz="0" w:space="0" w:color="auto"/>
                <w:bottom w:val="none" w:sz="0" w:space="0" w:color="auto"/>
                <w:right w:val="none" w:sz="0" w:space="0" w:color="auto"/>
              </w:divBdr>
            </w:div>
            <w:div w:id="2118021751">
              <w:marLeft w:val="0"/>
              <w:marRight w:val="0"/>
              <w:marTop w:val="0"/>
              <w:marBottom w:val="0"/>
              <w:divBdr>
                <w:top w:val="none" w:sz="0" w:space="0" w:color="auto"/>
                <w:left w:val="none" w:sz="0" w:space="0" w:color="auto"/>
                <w:bottom w:val="none" w:sz="0" w:space="0" w:color="auto"/>
                <w:right w:val="none" w:sz="0" w:space="0" w:color="auto"/>
              </w:divBdr>
            </w:div>
            <w:div w:id="1645113172">
              <w:marLeft w:val="0"/>
              <w:marRight w:val="0"/>
              <w:marTop w:val="0"/>
              <w:marBottom w:val="0"/>
              <w:divBdr>
                <w:top w:val="none" w:sz="0" w:space="0" w:color="auto"/>
                <w:left w:val="none" w:sz="0" w:space="0" w:color="auto"/>
                <w:bottom w:val="none" w:sz="0" w:space="0" w:color="auto"/>
                <w:right w:val="none" w:sz="0" w:space="0" w:color="auto"/>
              </w:divBdr>
            </w:div>
            <w:div w:id="5324625">
              <w:marLeft w:val="0"/>
              <w:marRight w:val="0"/>
              <w:marTop w:val="0"/>
              <w:marBottom w:val="0"/>
              <w:divBdr>
                <w:top w:val="none" w:sz="0" w:space="0" w:color="auto"/>
                <w:left w:val="none" w:sz="0" w:space="0" w:color="auto"/>
                <w:bottom w:val="none" w:sz="0" w:space="0" w:color="auto"/>
                <w:right w:val="none" w:sz="0" w:space="0" w:color="auto"/>
              </w:divBdr>
            </w:div>
            <w:div w:id="615408642">
              <w:marLeft w:val="0"/>
              <w:marRight w:val="0"/>
              <w:marTop w:val="0"/>
              <w:marBottom w:val="0"/>
              <w:divBdr>
                <w:top w:val="none" w:sz="0" w:space="0" w:color="auto"/>
                <w:left w:val="none" w:sz="0" w:space="0" w:color="auto"/>
                <w:bottom w:val="none" w:sz="0" w:space="0" w:color="auto"/>
                <w:right w:val="none" w:sz="0" w:space="0" w:color="auto"/>
              </w:divBdr>
            </w:div>
            <w:div w:id="976881343">
              <w:marLeft w:val="0"/>
              <w:marRight w:val="0"/>
              <w:marTop w:val="0"/>
              <w:marBottom w:val="0"/>
              <w:divBdr>
                <w:top w:val="none" w:sz="0" w:space="0" w:color="auto"/>
                <w:left w:val="none" w:sz="0" w:space="0" w:color="auto"/>
                <w:bottom w:val="none" w:sz="0" w:space="0" w:color="auto"/>
                <w:right w:val="none" w:sz="0" w:space="0" w:color="auto"/>
              </w:divBdr>
            </w:div>
            <w:div w:id="1675035260">
              <w:marLeft w:val="0"/>
              <w:marRight w:val="0"/>
              <w:marTop w:val="0"/>
              <w:marBottom w:val="0"/>
              <w:divBdr>
                <w:top w:val="none" w:sz="0" w:space="0" w:color="auto"/>
                <w:left w:val="none" w:sz="0" w:space="0" w:color="auto"/>
                <w:bottom w:val="none" w:sz="0" w:space="0" w:color="auto"/>
                <w:right w:val="none" w:sz="0" w:space="0" w:color="auto"/>
              </w:divBdr>
            </w:div>
            <w:div w:id="1265262267">
              <w:marLeft w:val="0"/>
              <w:marRight w:val="0"/>
              <w:marTop w:val="0"/>
              <w:marBottom w:val="0"/>
              <w:divBdr>
                <w:top w:val="none" w:sz="0" w:space="0" w:color="auto"/>
                <w:left w:val="none" w:sz="0" w:space="0" w:color="auto"/>
                <w:bottom w:val="none" w:sz="0" w:space="0" w:color="auto"/>
                <w:right w:val="none" w:sz="0" w:space="0" w:color="auto"/>
              </w:divBdr>
            </w:div>
            <w:div w:id="1283341615">
              <w:marLeft w:val="0"/>
              <w:marRight w:val="0"/>
              <w:marTop w:val="0"/>
              <w:marBottom w:val="0"/>
              <w:divBdr>
                <w:top w:val="none" w:sz="0" w:space="0" w:color="auto"/>
                <w:left w:val="none" w:sz="0" w:space="0" w:color="auto"/>
                <w:bottom w:val="none" w:sz="0" w:space="0" w:color="auto"/>
                <w:right w:val="none" w:sz="0" w:space="0" w:color="auto"/>
              </w:divBdr>
            </w:div>
            <w:div w:id="1374846386">
              <w:marLeft w:val="0"/>
              <w:marRight w:val="0"/>
              <w:marTop w:val="0"/>
              <w:marBottom w:val="0"/>
              <w:divBdr>
                <w:top w:val="none" w:sz="0" w:space="0" w:color="auto"/>
                <w:left w:val="none" w:sz="0" w:space="0" w:color="auto"/>
                <w:bottom w:val="none" w:sz="0" w:space="0" w:color="auto"/>
                <w:right w:val="none" w:sz="0" w:space="0" w:color="auto"/>
              </w:divBdr>
            </w:div>
            <w:div w:id="1272125989">
              <w:marLeft w:val="0"/>
              <w:marRight w:val="0"/>
              <w:marTop w:val="0"/>
              <w:marBottom w:val="0"/>
              <w:divBdr>
                <w:top w:val="none" w:sz="0" w:space="0" w:color="auto"/>
                <w:left w:val="none" w:sz="0" w:space="0" w:color="auto"/>
                <w:bottom w:val="none" w:sz="0" w:space="0" w:color="auto"/>
                <w:right w:val="none" w:sz="0" w:space="0" w:color="auto"/>
              </w:divBdr>
            </w:div>
            <w:div w:id="379473452">
              <w:marLeft w:val="0"/>
              <w:marRight w:val="0"/>
              <w:marTop w:val="0"/>
              <w:marBottom w:val="0"/>
              <w:divBdr>
                <w:top w:val="none" w:sz="0" w:space="0" w:color="auto"/>
                <w:left w:val="none" w:sz="0" w:space="0" w:color="auto"/>
                <w:bottom w:val="none" w:sz="0" w:space="0" w:color="auto"/>
                <w:right w:val="none" w:sz="0" w:space="0" w:color="auto"/>
              </w:divBdr>
            </w:div>
            <w:div w:id="227616350">
              <w:marLeft w:val="0"/>
              <w:marRight w:val="0"/>
              <w:marTop w:val="0"/>
              <w:marBottom w:val="0"/>
              <w:divBdr>
                <w:top w:val="none" w:sz="0" w:space="0" w:color="auto"/>
                <w:left w:val="none" w:sz="0" w:space="0" w:color="auto"/>
                <w:bottom w:val="none" w:sz="0" w:space="0" w:color="auto"/>
                <w:right w:val="none" w:sz="0" w:space="0" w:color="auto"/>
              </w:divBdr>
            </w:div>
            <w:div w:id="1824925727">
              <w:marLeft w:val="0"/>
              <w:marRight w:val="0"/>
              <w:marTop w:val="0"/>
              <w:marBottom w:val="0"/>
              <w:divBdr>
                <w:top w:val="none" w:sz="0" w:space="0" w:color="auto"/>
                <w:left w:val="none" w:sz="0" w:space="0" w:color="auto"/>
                <w:bottom w:val="none" w:sz="0" w:space="0" w:color="auto"/>
                <w:right w:val="none" w:sz="0" w:space="0" w:color="auto"/>
              </w:divBdr>
            </w:div>
            <w:div w:id="786391604">
              <w:marLeft w:val="0"/>
              <w:marRight w:val="0"/>
              <w:marTop w:val="0"/>
              <w:marBottom w:val="0"/>
              <w:divBdr>
                <w:top w:val="none" w:sz="0" w:space="0" w:color="auto"/>
                <w:left w:val="none" w:sz="0" w:space="0" w:color="auto"/>
                <w:bottom w:val="none" w:sz="0" w:space="0" w:color="auto"/>
                <w:right w:val="none" w:sz="0" w:space="0" w:color="auto"/>
              </w:divBdr>
            </w:div>
            <w:div w:id="2020543815">
              <w:marLeft w:val="0"/>
              <w:marRight w:val="0"/>
              <w:marTop w:val="0"/>
              <w:marBottom w:val="0"/>
              <w:divBdr>
                <w:top w:val="none" w:sz="0" w:space="0" w:color="auto"/>
                <w:left w:val="none" w:sz="0" w:space="0" w:color="auto"/>
                <w:bottom w:val="none" w:sz="0" w:space="0" w:color="auto"/>
                <w:right w:val="none" w:sz="0" w:space="0" w:color="auto"/>
              </w:divBdr>
            </w:div>
            <w:div w:id="1824466709">
              <w:marLeft w:val="0"/>
              <w:marRight w:val="0"/>
              <w:marTop w:val="0"/>
              <w:marBottom w:val="0"/>
              <w:divBdr>
                <w:top w:val="none" w:sz="0" w:space="0" w:color="auto"/>
                <w:left w:val="none" w:sz="0" w:space="0" w:color="auto"/>
                <w:bottom w:val="none" w:sz="0" w:space="0" w:color="auto"/>
                <w:right w:val="none" w:sz="0" w:space="0" w:color="auto"/>
              </w:divBdr>
            </w:div>
            <w:div w:id="1791705279">
              <w:marLeft w:val="0"/>
              <w:marRight w:val="0"/>
              <w:marTop w:val="0"/>
              <w:marBottom w:val="0"/>
              <w:divBdr>
                <w:top w:val="none" w:sz="0" w:space="0" w:color="auto"/>
                <w:left w:val="none" w:sz="0" w:space="0" w:color="auto"/>
                <w:bottom w:val="none" w:sz="0" w:space="0" w:color="auto"/>
                <w:right w:val="none" w:sz="0" w:space="0" w:color="auto"/>
              </w:divBdr>
            </w:div>
            <w:div w:id="161896514">
              <w:marLeft w:val="0"/>
              <w:marRight w:val="0"/>
              <w:marTop w:val="0"/>
              <w:marBottom w:val="0"/>
              <w:divBdr>
                <w:top w:val="none" w:sz="0" w:space="0" w:color="auto"/>
                <w:left w:val="none" w:sz="0" w:space="0" w:color="auto"/>
                <w:bottom w:val="none" w:sz="0" w:space="0" w:color="auto"/>
                <w:right w:val="none" w:sz="0" w:space="0" w:color="auto"/>
              </w:divBdr>
            </w:div>
            <w:div w:id="178743725">
              <w:marLeft w:val="0"/>
              <w:marRight w:val="0"/>
              <w:marTop w:val="0"/>
              <w:marBottom w:val="0"/>
              <w:divBdr>
                <w:top w:val="none" w:sz="0" w:space="0" w:color="auto"/>
                <w:left w:val="none" w:sz="0" w:space="0" w:color="auto"/>
                <w:bottom w:val="none" w:sz="0" w:space="0" w:color="auto"/>
                <w:right w:val="none" w:sz="0" w:space="0" w:color="auto"/>
              </w:divBdr>
            </w:div>
            <w:div w:id="917134121">
              <w:marLeft w:val="0"/>
              <w:marRight w:val="0"/>
              <w:marTop w:val="0"/>
              <w:marBottom w:val="0"/>
              <w:divBdr>
                <w:top w:val="none" w:sz="0" w:space="0" w:color="auto"/>
                <w:left w:val="none" w:sz="0" w:space="0" w:color="auto"/>
                <w:bottom w:val="none" w:sz="0" w:space="0" w:color="auto"/>
                <w:right w:val="none" w:sz="0" w:space="0" w:color="auto"/>
              </w:divBdr>
            </w:div>
            <w:div w:id="1523326806">
              <w:marLeft w:val="0"/>
              <w:marRight w:val="0"/>
              <w:marTop w:val="0"/>
              <w:marBottom w:val="0"/>
              <w:divBdr>
                <w:top w:val="none" w:sz="0" w:space="0" w:color="auto"/>
                <w:left w:val="none" w:sz="0" w:space="0" w:color="auto"/>
                <w:bottom w:val="none" w:sz="0" w:space="0" w:color="auto"/>
                <w:right w:val="none" w:sz="0" w:space="0" w:color="auto"/>
              </w:divBdr>
            </w:div>
            <w:div w:id="648703656">
              <w:marLeft w:val="0"/>
              <w:marRight w:val="0"/>
              <w:marTop w:val="0"/>
              <w:marBottom w:val="0"/>
              <w:divBdr>
                <w:top w:val="none" w:sz="0" w:space="0" w:color="auto"/>
                <w:left w:val="none" w:sz="0" w:space="0" w:color="auto"/>
                <w:bottom w:val="none" w:sz="0" w:space="0" w:color="auto"/>
                <w:right w:val="none" w:sz="0" w:space="0" w:color="auto"/>
              </w:divBdr>
            </w:div>
            <w:div w:id="1163739368">
              <w:marLeft w:val="0"/>
              <w:marRight w:val="0"/>
              <w:marTop w:val="0"/>
              <w:marBottom w:val="0"/>
              <w:divBdr>
                <w:top w:val="none" w:sz="0" w:space="0" w:color="auto"/>
                <w:left w:val="none" w:sz="0" w:space="0" w:color="auto"/>
                <w:bottom w:val="none" w:sz="0" w:space="0" w:color="auto"/>
                <w:right w:val="none" w:sz="0" w:space="0" w:color="auto"/>
              </w:divBdr>
            </w:div>
            <w:div w:id="808858193">
              <w:marLeft w:val="0"/>
              <w:marRight w:val="0"/>
              <w:marTop w:val="0"/>
              <w:marBottom w:val="0"/>
              <w:divBdr>
                <w:top w:val="none" w:sz="0" w:space="0" w:color="auto"/>
                <w:left w:val="none" w:sz="0" w:space="0" w:color="auto"/>
                <w:bottom w:val="none" w:sz="0" w:space="0" w:color="auto"/>
                <w:right w:val="none" w:sz="0" w:space="0" w:color="auto"/>
              </w:divBdr>
            </w:div>
            <w:div w:id="1597060814">
              <w:marLeft w:val="0"/>
              <w:marRight w:val="0"/>
              <w:marTop w:val="0"/>
              <w:marBottom w:val="0"/>
              <w:divBdr>
                <w:top w:val="none" w:sz="0" w:space="0" w:color="auto"/>
                <w:left w:val="none" w:sz="0" w:space="0" w:color="auto"/>
                <w:bottom w:val="none" w:sz="0" w:space="0" w:color="auto"/>
                <w:right w:val="none" w:sz="0" w:space="0" w:color="auto"/>
              </w:divBdr>
            </w:div>
            <w:div w:id="404913829">
              <w:marLeft w:val="0"/>
              <w:marRight w:val="0"/>
              <w:marTop w:val="0"/>
              <w:marBottom w:val="0"/>
              <w:divBdr>
                <w:top w:val="none" w:sz="0" w:space="0" w:color="auto"/>
                <w:left w:val="none" w:sz="0" w:space="0" w:color="auto"/>
                <w:bottom w:val="none" w:sz="0" w:space="0" w:color="auto"/>
                <w:right w:val="none" w:sz="0" w:space="0" w:color="auto"/>
              </w:divBdr>
            </w:div>
            <w:div w:id="700209728">
              <w:marLeft w:val="0"/>
              <w:marRight w:val="0"/>
              <w:marTop w:val="0"/>
              <w:marBottom w:val="0"/>
              <w:divBdr>
                <w:top w:val="none" w:sz="0" w:space="0" w:color="auto"/>
                <w:left w:val="none" w:sz="0" w:space="0" w:color="auto"/>
                <w:bottom w:val="none" w:sz="0" w:space="0" w:color="auto"/>
                <w:right w:val="none" w:sz="0" w:space="0" w:color="auto"/>
              </w:divBdr>
            </w:div>
            <w:div w:id="1532761051">
              <w:marLeft w:val="0"/>
              <w:marRight w:val="0"/>
              <w:marTop w:val="0"/>
              <w:marBottom w:val="0"/>
              <w:divBdr>
                <w:top w:val="none" w:sz="0" w:space="0" w:color="auto"/>
                <w:left w:val="none" w:sz="0" w:space="0" w:color="auto"/>
                <w:bottom w:val="none" w:sz="0" w:space="0" w:color="auto"/>
                <w:right w:val="none" w:sz="0" w:space="0" w:color="auto"/>
              </w:divBdr>
            </w:div>
            <w:div w:id="1135172522">
              <w:marLeft w:val="0"/>
              <w:marRight w:val="0"/>
              <w:marTop w:val="0"/>
              <w:marBottom w:val="0"/>
              <w:divBdr>
                <w:top w:val="none" w:sz="0" w:space="0" w:color="auto"/>
                <w:left w:val="none" w:sz="0" w:space="0" w:color="auto"/>
                <w:bottom w:val="none" w:sz="0" w:space="0" w:color="auto"/>
                <w:right w:val="none" w:sz="0" w:space="0" w:color="auto"/>
              </w:divBdr>
            </w:div>
            <w:div w:id="746852180">
              <w:marLeft w:val="0"/>
              <w:marRight w:val="0"/>
              <w:marTop w:val="0"/>
              <w:marBottom w:val="0"/>
              <w:divBdr>
                <w:top w:val="none" w:sz="0" w:space="0" w:color="auto"/>
                <w:left w:val="none" w:sz="0" w:space="0" w:color="auto"/>
                <w:bottom w:val="none" w:sz="0" w:space="0" w:color="auto"/>
                <w:right w:val="none" w:sz="0" w:space="0" w:color="auto"/>
              </w:divBdr>
            </w:div>
            <w:div w:id="175969576">
              <w:marLeft w:val="0"/>
              <w:marRight w:val="0"/>
              <w:marTop w:val="0"/>
              <w:marBottom w:val="0"/>
              <w:divBdr>
                <w:top w:val="none" w:sz="0" w:space="0" w:color="auto"/>
                <w:left w:val="none" w:sz="0" w:space="0" w:color="auto"/>
                <w:bottom w:val="none" w:sz="0" w:space="0" w:color="auto"/>
                <w:right w:val="none" w:sz="0" w:space="0" w:color="auto"/>
              </w:divBdr>
            </w:div>
            <w:div w:id="945230294">
              <w:marLeft w:val="0"/>
              <w:marRight w:val="0"/>
              <w:marTop w:val="0"/>
              <w:marBottom w:val="0"/>
              <w:divBdr>
                <w:top w:val="none" w:sz="0" w:space="0" w:color="auto"/>
                <w:left w:val="none" w:sz="0" w:space="0" w:color="auto"/>
                <w:bottom w:val="none" w:sz="0" w:space="0" w:color="auto"/>
                <w:right w:val="none" w:sz="0" w:space="0" w:color="auto"/>
              </w:divBdr>
            </w:div>
            <w:div w:id="1510483591">
              <w:marLeft w:val="0"/>
              <w:marRight w:val="0"/>
              <w:marTop w:val="0"/>
              <w:marBottom w:val="0"/>
              <w:divBdr>
                <w:top w:val="none" w:sz="0" w:space="0" w:color="auto"/>
                <w:left w:val="none" w:sz="0" w:space="0" w:color="auto"/>
                <w:bottom w:val="none" w:sz="0" w:space="0" w:color="auto"/>
                <w:right w:val="none" w:sz="0" w:space="0" w:color="auto"/>
              </w:divBdr>
            </w:div>
            <w:div w:id="584189927">
              <w:marLeft w:val="0"/>
              <w:marRight w:val="0"/>
              <w:marTop w:val="0"/>
              <w:marBottom w:val="0"/>
              <w:divBdr>
                <w:top w:val="none" w:sz="0" w:space="0" w:color="auto"/>
                <w:left w:val="none" w:sz="0" w:space="0" w:color="auto"/>
                <w:bottom w:val="none" w:sz="0" w:space="0" w:color="auto"/>
                <w:right w:val="none" w:sz="0" w:space="0" w:color="auto"/>
              </w:divBdr>
            </w:div>
            <w:div w:id="636641549">
              <w:marLeft w:val="0"/>
              <w:marRight w:val="0"/>
              <w:marTop w:val="0"/>
              <w:marBottom w:val="0"/>
              <w:divBdr>
                <w:top w:val="none" w:sz="0" w:space="0" w:color="auto"/>
                <w:left w:val="none" w:sz="0" w:space="0" w:color="auto"/>
                <w:bottom w:val="none" w:sz="0" w:space="0" w:color="auto"/>
                <w:right w:val="none" w:sz="0" w:space="0" w:color="auto"/>
              </w:divBdr>
            </w:div>
            <w:div w:id="1717267819">
              <w:marLeft w:val="0"/>
              <w:marRight w:val="0"/>
              <w:marTop w:val="0"/>
              <w:marBottom w:val="0"/>
              <w:divBdr>
                <w:top w:val="none" w:sz="0" w:space="0" w:color="auto"/>
                <w:left w:val="none" w:sz="0" w:space="0" w:color="auto"/>
                <w:bottom w:val="none" w:sz="0" w:space="0" w:color="auto"/>
                <w:right w:val="none" w:sz="0" w:space="0" w:color="auto"/>
              </w:divBdr>
            </w:div>
            <w:div w:id="1335065174">
              <w:marLeft w:val="0"/>
              <w:marRight w:val="0"/>
              <w:marTop w:val="0"/>
              <w:marBottom w:val="0"/>
              <w:divBdr>
                <w:top w:val="none" w:sz="0" w:space="0" w:color="auto"/>
                <w:left w:val="none" w:sz="0" w:space="0" w:color="auto"/>
                <w:bottom w:val="none" w:sz="0" w:space="0" w:color="auto"/>
                <w:right w:val="none" w:sz="0" w:space="0" w:color="auto"/>
              </w:divBdr>
            </w:div>
            <w:div w:id="1798060680">
              <w:marLeft w:val="0"/>
              <w:marRight w:val="0"/>
              <w:marTop w:val="0"/>
              <w:marBottom w:val="0"/>
              <w:divBdr>
                <w:top w:val="none" w:sz="0" w:space="0" w:color="auto"/>
                <w:left w:val="none" w:sz="0" w:space="0" w:color="auto"/>
                <w:bottom w:val="none" w:sz="0" w:space="0" w:color="auto"/>
                <w:right w:val="none" w:sz="0" w:space="0" w:color="auto"/>
              </w:divBdr>
            </w:div>
            <w:div w:id="463083033">
              <w:marLeft w:val="0"/>
              <w:marRight w:val="0"/>
              <w:marTop w:val="0"/>
              <w:marBottom w:val="0"/>
              <w:divBdr>
                <w:top w:val="none" w:sz="0" w:space="0" w:color="auto"/>
                <w:left w:val="none" w:sz="0" w:space="0" w:color="auto"/>
                <w:bottom w:val="none" w:sz="0" w:space="0" w:color="auto"/>
                <w:right w:val="none" w:sz="0" w:space="0" w:color="auto"/>
              </w:divBdr>
            </w:div>
            <w:div w:id="1513493694">
              <w:marLeft w:val="0"/>
              <w:marRight w:val="0"/>
              <w:marTop w:val="0"/>
              <w:marBottom w:val="0"/>
              <w:divBdr>
                <w:top w:val="none" w:sz="0" w:space="0" w:color="auto"/>
                <w:left w:val="none" w:sz="0" w:space="0" w:color="auto"/>
                <w:bottom w:val="none" w:sz="0" w:space="0" w:color="auto"/>
                <w:right w:val="none" w:sz="0" w:space="0" w:color="auto"/>
              </w:divBdr>
            </w:div>
            <w:div w:id="1136869642">
              <w:marLeft w:val="0"/>
              <w:marRight w:val="0"/>
              <w:marTop w:val="0"/>
              <w:marBottom w:val="0"/>
              <w:divBdr>
                <w:top w:val="none" w:sz="0" w:space="0" w:color="auto"/>
                <w:left w:val="none" w:sz="0" w:space="0" w:color="auto"/>
                <w:bottom w:val="none" w:sz="0" w:space="0" w:color="auto"/>
                <w:right w:val="none" w:sz="0" w:space="0" w:color="auto"/>
              </w:divBdr>
            </w:div>
            <w:div w:id="800347546">
              <w:marLeft w:val="0"/>
              <w:marRight w:val="0"/>
              <w:marTop w:val="0"/>
              <w:marBottom w:val="0"/>
              <w:divBdr>
                <w:top w:val="none" w:sz="0" w:space="0" w:color="auto"/>
                <w:left w:val="none" w:sz="0" w:space="0" w:color="auto"/>
                <w:bottom w:val="none" w:sz="0" w:space="0" w:color="auto"/>
                <w:right w:val="none" w:sz="0" w:space="0" w:color="auto"/>
              </w:divBdr>
            </w:div>
            <w:div w:id="586578589">
              <w:marLeft w:val="0"/>
              <w:marRight w:val="0"/>
              <w:marTop w:val="0"/>
              <w:marBottom w:val="0"/>
              <w:divBdr>
                <w:top w:val="none" w:sz="0" w:space="0" w:color="auto"/>
                <w:left w:val="none" w:sz="0" w:space="0" w:color="auto"/>
                <w:bottom w:val="none" w:sz="0" w:space="0" w:color="auto"/>
                <w:right w:val="none" w:sz="0" w:space="0" w:color="auto"/>
              </w:divBdr>
            </w:div>
            <w:div w:id="184440215">
              <w:marLeft w:val="0"/>
              <w:marRight w:val="0"/>
              <w:marTop w:val="0"/>
              <w:marBottom w:val="0"/>
              <w:divBdr>
                <w:top w:val="none" w:sz="0" w:space="0" w:color="auto"/>
                <w:left w:val="none" w:sz="0" w:space="0" w:color="auto"/>
                <w:bottom w:val="none" w:sz="0" w:space="0" w:color="auto"/>
                <w:right w:val="none" w:sz="0" w:space="0" w:color="auto"/>
              </w:divBdr>
            </w:div>
            <w:div w:id="648900969">
              <w:marLeft w:val="0"/>
              <w:marRight w:val="0"/>
              <w:marTop w:val="0"/>
              <w:marBottom w:val="0"/>
              <w:divBdr>
                <w:top w:val="none" w:sz="0" w:space="0" w:color="auto"/>
                <w:left w:val="none" w:sz="0" w:space="0" w:color="auto"/>
                <w:bottom w:val="none" w:sz="0" w:space="0" w:color="auto"/>
                <w:right w:val="none" w:sz="0" w:space="0" w:color="auto"/>
              </w:divBdr>
            </w:div>
            <w:div w:id="1704011764">
              <w:marLeft w:val="0"/>
              <w:marRight w:val="0"/>
              <w:marTop w:val="0"/>
              <w:marBottom w:val="0"/>
              <w:divBdr>
                <w:top w:val="none" w:sz="0" w:space="0" w:color="auto"/>
                <w:left w:val="none" w:sz="0" w:space="0" w:color="auto"/>
                <w:bottom w:val="none" w:sz="0" w:space="0" w:color="auto"/>
                <w:right w:val="none" w:sz="0" w:space="0" w:color="auto"/>
              </w:divBdr>
            </w:div>
            <w:div w:id="1080641799">
              <w:marLeft w:val="0"/>
              <w:marRight w:val="0"/>
              <w:marTop w:val="0"/>
              <w:marBottom w:val="0"/>
              <w:divBdr>
                <w:top w:val="none" w:sz="0" w:space="0" w:color="auto"/>
                <w:left w:val="none" w:sz="0" w:space="0" w:color="auto"/>
                <w:bottom w:val="none" w:sz="0" w:space="0" w:color="auto"/>
                <w:right w:val="none" w:sz="0" w:space="0" w:color="auto"/>
              </w:divBdr>
            </w:div>
            <w:div w:id="795218563">
              <w:marLeft w:val="0"/>
              <w:marRight w:val="0"/>
              <w:marTop w:val="0"/>
              <w:marBottom w:val="0"/>
              <w:divBdr>
                <w:top w:val="none" w:sz="0" w:space="0" w:color="auto"/>
                <w:left w:val="none" w:sz="0" w:space="0" w:color="auto"/>
                <w:bottom w:val="none" w:sz="0" w:space="0" w:color="auto"/>
                <w:right w:val="none" w:sz="0" w:space="0" w:color="auto"/>
              </w:divBdr>
            </w:div>
            <w:div w:id="857112000">
              <w:marLeft w:val="0"/>
              <w:marRight w:val="0"/>
              <w:marTop w:val="0"/>
              <w:marBottom w:val="0"/>
              <w:divBdr>
                <w:top w:val="none" w:sz="0" w:space="0" w:color="auto"/>
                <w:left w:val="none" w:sz="0" w:space="0" w:color="auto"/>
                <w:bottom w:val="none" w:sz="0" w:space="0" w:color="auto"/>
                <w:right w:val="none" w:sz="0" w:space="0" w:color="auto"/>
              </w:divBdr>
            </w:div>
            <w:div w:id="1472209528">
              <w:marLeft w:val="0"/>
              <w:marRight w:val="0"/>
              <w:marTop w:val="0"/>
              <w:marBottom w:val="0"/>
              <w:divBdr>
                <w:top w:val="none" w:sz="0" w:space="0" w:color="auto"/>
                <w:left w:val="none" w:sz="0" w:space="0" w:color="auto"/>
                <w:bottom w:val="none" w:sz="0" w:space="0" w:color="auto"/>
                <w:right w:val="none" w:sz="0" w:space="0" w:color="auto"/>
              </w:divBdr>
            </w:div>
            <w:div w:id="2030642941">
              <w:marLeft w:val="0"/>
              <w:marRight w:val="0"/>
              <w:marTop w:val="0"/>
              <w:marBottom w:val="0"/>
              <w:divBdr>
                <w:top w:val="none" w:sz="0" w:space="0" w:color="auto"/>
                <w:left w:val="none" w:sz="0" w:space="0" w:color="auto"/>
                <w:bottom w:val="none" w:sz="0" w:space="0" w:color="auto"/>
                <w:right w:val="none" w:sz="0" w:space="0" w:color="auto"/>
              </w:divBdr>
            </w:div>
            <w:div w:id="1408186991">
              <w:marLeft w:val="0"/>
              <w:marRight w:val="0"/>
              <w:marTop w:val="0"/>
              <w:marBottom w:val="0"/>
              <w:divBdr>
                <w:top w:val="none" w:sz="0" w:space="0" w:color="auto"/>
                <w:left w:val="none" w:sz="0" w:space="0" w:color="auto"/>
                <w:bottom w:val="none" w:sz="0" w:space="0" w:color="auto"/>
                <w:right w:val="none" w:sz="0" w:space="0" w:color="auto"/>
              </w:divBdr>
            </w:div>
            <w:div w:id="1531332119">
              <w:marLeft w:val="0"/>
              <w:marRight w:val="0"/>
              <w:marTop w:val="0"/>
              <w:marBottom w:val="0"/>
              <w:divBdr>
                <w:top w:val="none" w:sz="0" w:space="0" w:color="auto"/>
                <w:left w:val="none" w:sz="0" w:space="0" w:color="auto"/>
                <w:bottom w:val="none" w:sz="0" w:space="0" w:color="auto"/>
                <w:right w:val="none" w:sz="0" w:space="0" w:color="auto"/>
              </w:divBdr>
            </w:div>
            <w:div w:id="1976373643">
              <w:marLeft w:val="0"/>
              <w:marRight w:val="0"/>
              <w:marTop w:val="0"/>
              <w:marBottom w:val="0"/>
              <w:divBdr>
                <w:top w:val="none" w:sz="0" w:space="0" w:color="auto"/>
                <w:left w:val="none" w:sz="0" w:space="0" w:color="auto"/>
                <w:bottom w:val="none" w:sz="0" w:space="0" w:color="auto"/>
                <w:right w:val="none" w:sz="0" w:space="0" w:color="auto"/>
              </w:divBdr>
            </w:div>
            <w:div w:id="106237481">
              <w:marLeft w:val="0"/>
              <w:marRight w:val="0"/>
              <w:marTop w:val="0"/>
              <w:marBottom w:val="0"/>
              <w:divBdr>
                <w:top w:val="none" w:sz="0" w:space="0" w:color="auto"/>
                <w:left w:val="none" w:sz="0" w:space="0" w:color="auto"/>
                <w:bottom w:val="none" w:sz="0" w:space="0" w:color="auto"/>
                <w:right w:val="none" w:sz="0" w:space="0" w:color="auto"/>
              </w:divBdr>
            </w:div>
            <w:div w:id="1105925250">
              <w:marLeft w:val="0"/>
              <w:marRight w:val="0"/>
              <w:marTop w:val="0"/>
              <w:marBottom w:val="0"/>
              <w:divBdr>
                <w:top w:val="none" w:sz="0" w:space="0" w:color="auto"/>
                <w:left w:val="none" w:sz="0" w:space="0" w:color="auto"/>
                <w:bottom w:val="none" w:sz="0" w:space="0" w:color="auto"/>
                <w:right w:val="none" w:sz="0" w:space="0" w:color="auto"/>
              </w:divBdr>
            </w:div>
            <w:div w:id="1110662873">
              <w:marLeft w:val="0"/>
              <w:marRight w:val="0"/>
              <w:marTop w:val="0"/>
              <w:marBottom w:val="0"/>
              <w:divBdr>
                <w:top w:val="none" w:sz="0" w:space="0" w:color="auto"/>
                <w:left w:val="none" w:sz="0" w:space="0" w:color="auto"/>
                <w:bottom w:val="none" w:sz="0" w:space="0" w:color="auto"/>
                <w:right w:val="none" w:sz="0" w:space="0" w:color="auto"/>
              </w:divBdr>
            </w:div>
            <w:div w:id="1153906449">
              <w:marLeft w:val="0"/>
              <w:marRight w:val="0"/>
              <w:marTop w:val="0"/>
              <w:marBottom w:val="0"/>
              <w:divBdr>
                <w:top w:val="none" w:sz="0" w:space="0" w:color="auto"/>
                <w:left w:val="none" w:sz="0" w:space="0" w:color="auto"/>
                <w:bottom w:val="none" w:sz="0" w:space="0" w:color="auto"/>
                <w:right w:val="none" w:sz="0" w:space="0" w:color="auto"/>
              </w:divBdr>
            </w:div>
            <w:div w:id="472647016">
              <w:marLeft w:val="0"/>
              <w:marRight w:val="0"/>
              <w:marTop w:val="0"/>
              <w:marBottom w:val="0"/>
              <w:divBdr>
                <w:top w:val="none" w:sz="0" w:space="0" w:color="auto"/>
                <w:left w:val="none" w:sz="0" w:space="0" w:color="auto"/>
                <w:bottom w:val="none" w:sz="0" w:space="0" w:color="auto"/>
                <w:right w:val="none" w:sz="0" w:space="0" w:color="auto"/>
              </w:divBdr>
            </w:div>
            <w:div w:id="1971746635">
              <w:marLeft w:val="0"/>
              <w:marRight w:val="0"/>
              <w:marTop w:val="0"/>
              <w:marBottom w:val="0"/>
              <w:divBdr>
                <w:top w:val="none" w:sz="0" w:space="0" w:color="auto"/>
                <w:left w:val="none" w:sz="0" w:space="0" w:color="auto"/>
                <w:bottom w:val="none" w:sz="0" w:space="0" w:color="auto"/>
                <w:right w:val="none" w:sz="0" w:space="0" w:color="auto"/>
              </w:divBdr>
            </w:div>
            <w:div w:id="516427881">
              <w:marLeft w:val="0"/>
              <w:marRight w:val="0"/>
              <w:marTop w:val="0"/>
              <w:marBottom w:val="0"/>
              <w:divBdr>
                <w:top w:val="none" w:sz="0" w:space="0" w:color="auto"/>
                <w:left w:val="none" w:sz="0" w:space="0" w:color="auto"/>
                <w:bottom w:val="none" w:sz="0" w:space="0" w:color="auto"/>
                <w:right w:val="none" w:sz="0" w:space="0" w:color="auto"/>
              </w:divBdr>
            </w:div>
            <w:div w:id="120609306">
              <w:marLeft w:val="0"/>
              <w:marRight w:val="0"/>
              <w:marTop w:val="0"/>
              <w:marBottom w:val="0"/>
              <w:divBdr>
                <w:top w:val="none" w:sz="0" w:space="0" w:color="auto"/>
                <w:left w:val="none" w:sz="0" w:space="0" w:color="auto"/>
                <w:bottom w:val="none" w:sz="0" w:space="0" w:color="auto"/>
                <w:right w:val="none" w:sz="0" w:space="0" w:color="auto"/>
              </w:divBdr>
            </w:div>
            <w:div w:id="1121194290">
              <w:marLeft w:val="0"/>
              <w:marRight w:val="0"/>
              <w:marTop w:val="0"/>
              <w:marBottom w:val="0"/>
              <w:divBdr>
                <w:top w:val="none" w:sz="0" w:space="0" w:color="auto"/>
                <w:left w:val="none" w:sz="0" w:space="0" w:color="auto"/>
                <w:bottom w:val="none" w:sz="0" w:space="0" w:color="auto"/>
                <w:right w:val="none" w:sz="0" w:space="0" w:color="auto"/>
              </w:divBdr>
            </w:div>
            <w:div w:id="934173422">
              <w:marLeft w:val="0"/>
              <w:marRight w:val="0"/>
              <w:marTop w:val="0"/>
              <w:marBottom w:val="0"/>
              <w:divBdr>
                <w:top w:val="none" w:sz="0" w:space="0" w:color="auto"/>
                <w:left w:val="none" w:sz="0" w:space="0" w:color="auto"/>
                <w:bottom w:val="none" w:sz="0" w:space="0" w:color="auto"/>
                <w:right w:val="none" w:sz="0" w:space="0" w:color="auto"/>
              </w:divBdr>
            </w:div>
            <w:div w:id="135492218">
              <w:marLeft w:val="0"/>
              <w:marRight w:val="0"/>
              <w:marTop w:val="0"/>
              <w:marBottom w:val="0"/>
              <w:divBdr>
                <w:top w:val="none" w:sz="0" w:space="0" w:color="auto"/>
                <w:left w:val="none" w:sz="0" w:space="0" w:color="auto"/>
                <w:bottom w:val="none" w:sz="0" w:space="0" w:color="auto"/>
                <w:right w:val="none" w:sz="0" w:space="0" w:color="auto"/>
              </w:divBdr>
            </w:div>
            <w:div w:id="1783458070">
              <w:marLeft w:val="0"/>
              <w:marRight w:val="0"/>
              <w:marTop w:val="0"/>
              <w:marBottom w:val="0"/>
              <w:divBdr>
                <w:top w:val="none" w:sz="0" w:space="0" w:color="auto"/>
                <w:left w:val="none" w:sz="0" w:space="0" w:color="auto"/>
                <w:bottom w:val="none" w:sz="0" w:space="0" w:color="auto"/>
                <w:right w:val="none" w:sz="0" w:space="0" w:color="auto"/>
              </w:divBdr>
            </w:div>
            <w:div w:id="230966920">
              <w:marLeft w:val="0"/>
              <w:marRight w:val="0"/>
              <w:marTop w:val="0"/>
              <w:marBottom w:val="0"/>
              <w:divBdr>
                <w:top w:val="none" w:sz="0" w:space="0" w:color="auto"/>
                <w:left w:val="none" w:sz="0" w:space="0" w:color="auto"/>
                <w:bottom w:val="none" w:sz="0" w:space="0" w:color="auto"/>
                <w:right w:val="none" w:sz="0" w:space="0" w:color="auto"/>
              </w:divBdr>
            </w:div>
            <w:div w:id="1918975250">
              <w:marLeft w:val="0"/>
              <w:marRight w:val="0"/>
              <w:marTop w:val="0"/>
              <w:marBottom w:val="0"/>
              <w:divBdr>
                <w:top w:val="none" w:sz="0" w:space="0" w:color="auto"/>
                <w:left w:val="none" w:sz="0" w:space="0" w:color="auto"/>
                <w:bottom w:val="none" w:sz="0" w:space="0" w:color="auto"/>
                <w:right w:val="none" w:sz="0" w:space="0" w:color="auto"/>
              </w:divBdr>
            </w:div>
            <w:div w:id="1709376537">
              <w:marLeft w:val="0"/>
              <w:marRight w:val="0"/>
              <w:marTop w:val="0"/>
              <w:marBottom w:val="0"/>
              <w:divBdr>
                <w:top w:val="none" w:sz="0" w:space="0" w:color="auto"/>
                <w:left w:val="none" w:sz="0" w:space="0" w:color="auto"/>
                <w:bottom w:val="none" w:sz="0" w:space="0" w:color="auto"/>
                <w:right w:val="none" w:sz="0" w:space="0" w:color="auto"/>
              </w:divBdr>
            </w:div>
            <w:div w:id="1084377911">
              <w:marLeft w:val="0"/>
              <w:marRight w:val="0"/>
              <w:marTop w:val="0"/>
              <w:marBottom w:val="0"/>
              <w:divBdr>
                <w:top w:val="none" w:sz="0" w:space="0" w:color="auto"/>
                <w:left w:val="none" w:sz="0" w:space="0" w:color="auto"/>
                <w:bottom w:val="none" w:sz="0" w:space="0" w:color="auto"/>
                <w:right w:val="none" w:sz="0" w:space="0" w:color="auto"/>
              </w:divBdr>
            </w:div>
            <w:div w:id="753208227">
              <w:marLeft w:val="0"/>
              <w:marRight w:val="0"/>
              <w:marTop w:val="0"/>
              <w:marBottom w:val="0"/>
              <w:divBdr>
                <w:top w:val="none" w:sz="0" w:space="0" w:color="auto"/>
                <w:left w:val="none" w:sz="0" w:space="0" w:color="auto"/>
                <w:bottom w:val="none" w:sz="0" w:space="0" w:color="auto"/>
                <w:right w:val="none" w:sz="0" w:space="0" w:color="auto"/>
              </w:divBdr>
            </w:div>
            <w:div w:id="108668338">
              <w:marLeft w:val="0"/>
              <w:marRight w:val="0"/>
              <w:marTop w:val="0"/>
              <w:marBottom w:val="0"/>
              <w:divBdr>
                <w:top w:val="none" w:sz="0" w:space="0" w:color="auto"/>
                <w:left w:val="none" w:sz="0" w:space="0" w:color="auto"/>
                <w:bottom w:val="none" w:sz="0" w:space="0" w:color="auto"/>
                <w:right w:val="none" w:sz="0" w:space="0" w:color="auto"/>
              </w:divBdr>
            </w:div>
            <w:div w:id="693771369">
              <w:marLeft w:val="0"/>
              <w:marRight w:val="0"/>
              <w:marTop w:val="0"/>
              <w:marBottom w:val="0"/>
              <w:divBdr>
                <w:top w:val="none" w:sz="0" w:space="0" w:color="auto"/>
                <w:left w:val="none" w:sz="0" w:space="0" w:color="auto"/>
                <w:bottom w:val="none" w:sz="0" w:space="0" w:color="auto"/>
                <w:right w:val="none" w:sz="0" w:space="0" w:color="auto"/>
              </w:divBdr>
            </w:div>
            <w:div w:id="1897232692">
              <w:marLeft w:val="0"/>
              <w:marRight w:val="0"/>
              <w:marTop w:val="0"/>
              <w:marBottom w:val="0"/>
              <w:divBdr>
                <w:top w:val="none" w:sz="0" w:space="0" w:color="auto"/>
                <w:left w:val="none" w:sz="0" w:space="0" w:color="auto"/>
                <w:bottom w:val="none" w:sz="0" w:space="0" w:color="auto"/>
                <w:right w:val="none" w:sz="0" w:space="0" w:color="auto"/>
              </w:divBdr>
            </w:div>
            <w:div w:id="2069453193">
              <w:marLeft w:val="0"/>
              <w:marRight w:val="0"/>
              <w:marTop w:val="0"/>
              <w:marBottom w:val="0"/>
              <w:divBdr>
                <w:top w:val="none" w:sz="0" w:space="0" w:color="auto"/>
                <w:left w:val="none" w:sz="0" w:space="0" w:color="auto"/>
                <w:bottom w:val="none" w:sz="0" w:space="0" w:color="auto"/>
                <w:right w:val="none" w:sz="0" w:space="0" w:color="auto"/>
              </w:divBdr>
            </w:div>
            <w:div w:id="303389132">
              <w:marLeft w:val="0"/>
              <w:marRight w:val="0"/>
              <w:marTop w:val="0"/>
              <w:marBottom w:val="0"/>
              <w:divBdr>
                <w:top w:val="none" w:sz="0" w:space="0" w:color="auto"/>
                <w:left w:val="none" w:sz="0" w:space="0" w:color="auto"/>
                <w:bottom w:val="none" w:sz="0" w:space="0" w:color="auto"/>
                <w:right w:val="none" w:sz="0" w:space="0" w:color="auto"/>
              </w:divBdr>
            </w:div>
            <w:div w:id="400569314">
              <w:marLeft w:val="0"/>
              <w:marRight w:val="0"/>
              <w:marTop w:val="0"/>
              <w:marBottom w:val="0"/>
              <w:divBdr>
                <w:top w:val="none" w:sz="0" w:space="0" w:color="auto"/>
                <w:left w:val="none" w:sz="0" w:space="0" w:color="auto"/>
                <w:bottom w:val="none" w:sz="0" w:space="0" w:color="auto"/>
                <w:right w:val="none" w:sz="0" w:space="0" w:color="auto"/>
              </w:divBdr>
            </w:div>
            <w:div w:id="37751950">
              <w:marLeft w:val="0"/>
              <w:marRight w:val="0"/>
              <w:marTop w:val="0"/>
              <w:marBottom w:val="0"/>
              <w:divBdr>
                <w:top w:val="none" w:sz="0" w:space="0" w:color="auto"/>
                <w:left w:val="none" w:sz="0" w:space="0" w:color="auto"/>
                <w:bottom w:val="none" w:sz="0" w:space="0" w:color="auto"/>
                <w:right w:val="none" w:sz="0" w:space="0" w:color="auto"/>
              </w:divBdr>
            </w:div>
            <w:div w:id="601841545">
              <w:marLeft w:val="0"/>
              <w:marRight w:val="0"/>
              <w:marTop w:val="0"/>
              <w:marBottom w:val="0"/>
              <w:divBdr>
                <w:top w:val="none" w:sz="0" w:space="0" w:color="auto"/>
                <w:left w:val="none" w:sz="0" w:space="0" w:color="auto"/>
                <w:bottom w:val="none" w:sz="0" w:space="0" w:color="auto"/>
                <w:right w:val="none" w:sz="0" w:space="0" w:color="auto"/>
              </w:divBdr>
            </w:div>
            <w:div w:id="905839617">
              <w:marLeft w:val="0"/>
              <w:marRight w:val="0"/>
              <w:marTop w:val="0"/>
              <w:marBottom w:val="0"/>
              <w:divBdr>
                <w:top w:val="none" w:sz="0" w:space="0" w:color="auto"/>
                <w:left w:val="none" w:sz="0" w:space="0" w:color="auto"/>
                <w:bottom w:val="none" w:sz="0" w:space="0" w:color="auto"/>
                <w:right w:val="none" w:sz="0" w:space="0" w:color="auto"/>
              </w:divBdr>
            </w:div>
            <w:div w:id="567616867">
              <w:marLeft w:val="0"/>
              <w:marRight w:val="0"/>
              <w:marTop w:val="0"/>
              <w:marBottom w:val="0"/>
              <w:divBdr>
                <w:top w:val="none" w:sz="0" w:space="0" w:color="auto"/>
                <w:left w:val="none" w:sz="0" w:space="0" w:color="auto"/>
                <w:bottom w:val="none" w:sz="0" w:space="0" w:color="auto"/>
                <w:right w:val="none" w:sz="0" w:space="0" w:color="auto"/>
              </w:divBdr>
            </w:div>
            <w:div w:id="1644121707">
              <w:marLeft w:val="0"/>
              <w:marRight w:val="0"/>
              <w:marTop w:val="0"/>
              <w:marBottom w:val="0"/>
              <w:divBdr>
                <w:top w:val="none" w:sz="0" w:space="0" w:color="auto"/>
                <w:left w:val="none" w:sz="0" w:space="0" w:color="auto"/>
                <w:bottom w:val="none" w:sz="0" w:space="0" w:color="auto"/>
                <w:right w:val="none" w:sz="0" w:space="0" w:color="auto"/>
              </w:divBdr>
            </w:div>
            <w:div w:id="1804499959">
              <w:marLeft w:val="0"/>
              <w:marRight w:val="0"/>
              <w:marTop w:val="0"/>
              <w:marBottom w:val="0"/>
              <w:divBdr>
                <w:top w:val="none" w:sz="0" w:space="0" w:color="auto"/>
                <w:left w:val="none" w:sz="0" w:space="0" w:color="auto"/>
                <w:bottom w:val="none" w:sz="0" w:space="0" w:color="auto"/>
                <w:right w:val="none" w:sz="0" w:space="0" w:color="auto"/>
              </w:divBdr>
            </w:div>
            <w:div w:id="1433208003">
              <w:marLeft w:val="0"/>
              <w:marRight w:val="0"/>
              <w:marTop w:val="0"/>
              <w:marBottom w:val="0"/>
              <w:divBdr>
                <w:top w:val="none" w:sz="0" w:space="0" w:color="auto"/>
                <w:left w:val="none" w:sz="0" w:space="0" w:color="auto"/>
                <w:bottom w:val="none" w:sz="0" w:space="0" w:color="auto"/>
                <w:right w:val="none" w:sz="0" w:space="0" w:color="auto"/>
              </w:divBdr>
            </w:div>
            <w:div w:id="588776075">
              <w:marLeft w:val="0"/>
              <w:marRight w:val="0"/>
              <w:marTop w:val="0"/>
              <w:marBottom w:val="0"/>
              <w:divBdr>
                <w:top w:val="none" w:sz="0" w:space="0" w:color="auto"/>
                <w:left w:val="none" w:sz="0" w:space="0" w:color="auto"/>
                <w:bottom w:val="none" w:sz="0" w:space="0" w:color="auto"/>
                <w:right w:val="none" w:sz="0" w:space="0" w:color="auto"/>
              </w:divBdr>
            </w:div>
            <w:div w:id="81921116">
              <w:marLeft w:val="0"/>
              <w:marRight w:val="0"/>
              <w:marTop w:val="0"/>
              <w:marBottom w:val="0"/>
              <w:divBdr>
                <w:top w:val="none" w:sz="0" w:space="0" w:color="auto"/>
                <w:left w:val="none" w:sz="0" w:space="0" w:color="auto"/>
                <w:bottom w:val="none" w:sz="0" w:space="0" w:color="auto"/>
                <w:right w:val="none" w:sz="0" w:space="0" w:color="auto"/>
              </w:divBdr>
            </w:div>
            <w:div w:id="928193415">
              <w:marLeft w:val="0"/>
              <w:marRight w:val="0"/>
              <w:marTop w:val="0"/>
              <w:marBottom w:val="0"/>
              <w:divBdr>
                <w:top w:val="none" w:sz="0" w:space="0" w:color="auto"/>
                <w:left w:val="none" w:sz="0" w:space="0" w:color="auto"/>
                <w:bottom w:val="none" w:sz="0" w:space="0" w:color="auto"/>
                <w:right w:val="none" w:sz="0" w:space="0" w:color="auto"/>
              </w:divBdr>
            </w:div>
            <w:div w:id="519586670">
              <w:marLeft w:val="0"/>
              <w:marRight w:val="0"/>
              <w:marTop w:val="0"/>
              <w:marBottom w:val="0"/>
              <w:divBdr>
                <w:top w:val="none" w:sz="0" w:space="0" w:color="auto"/>
                <w:left w:val="none" w:sz="0" w:space="0" w:color="auto"/>
                <w:bottom w:val="none" w:sz="0" w:space="0" w:color="auto"/>
                <w:right w:val="none" w:sz="0" w:space="0" w:color="auto"/>
              </w:divBdr>
            </w:div>
            <w:div w:id="23724042">
              <w:marLeft w:val="0"/>
              <w:marRight w:val="0"/>
              <w:marTop w:val="0"/>
              <w:marBottom w:val="0"/>
              <w:divBdr>
                <w:top w:val="none" w:sz="0" w:space="0" w:color="auto"/>
                <w:left w:val="none" w:sz="0" w:space="0" w:color="auto"/>
                <w:bottom w:val="none" w:sz="0" w:space="0" w:color="auto"/>
                <w:right w:val="none" w:sz="0" w:space="0" w:color="auto"/>
              </w:divBdr>
            </w:div>
            <w:div w:id="2133593272">
              <w:marLeft w:val="0"/>
              <w:marRight w:val="0"/>
              <w:marTop w:val="0"/>
              <w:marBottom w:val="0"/>
              <w:divBdr>
                <w:top w:val="none" w:sz="0" w:space="0" w:color="auto"/>
                <w:left w:val="none" w:sz="0" w:space="0" w:color="auto"/>
                <w:bottom w:val="none" w:sz="0" w:space="0" w:color="auto"/>
                <w:right w:val="none" w:sz="0" w:space="0" w:color="auto"/>
              </w:divBdr>
            </w:div>
            <w:div w:id="1996495013">
              <w:marLeft w:val="0"/>
              <w:marRight w:val="0"/>
              <w:marTop w:val="0"/>
              <w:marBottom w:val="0"/>
              <w:divBdr>
                <w:top w:val="none" w:sz="0" w:space="0" w:color="auto"/>
                <w:left w:val="none" w:sz="0" w:space="0" w:color="auto"/>
                <w:bottom w:val="none" w:sz="0" w:space="0" w:color="auto"/>
                <w:right w:val="none" w:sz="0" w:space="0" w:color="auto"/>
              </w:divBdr>
            </w:div>
            <w:div w:id="1886679163">
              <w:marLeft w:val="0"/>
              <w:marRight w:val="0"/>
              <w:marTop w:val="0"/>
              <w:marBottom w:val="0"/>
              <w:divBdr>
                <w:top w:val="none" w:sz="0" w:space="0" w:color="auto"/>
                <w:left w:val="none" w:sz="0" w:space="0" w:color="auto"/>
                <w:bottom w:val="none" w:sz="0" w:space="0" w:color="auto"/>
                <w:right w:val="none" w:sz="0" w:space="0" w:color="auto"/>
              </w:divBdr>
            </w:div>
            <w:div w:id="1101922410">
              <w:marLeft w:val="0"/>
              <w:marRight w:val="0"/>
              <w:marTop w:val="0"/>
              <w:marBottom w:val="0"/>
              <w:divBdr>
                <w:top w:val="none" w:sz="0" w:space="0" w:color="auto"/>
                <w:left w:val="none" w:sz="0" w:space="0" w:color="auto"/>
                <w:bottom w:val="none" w:sz="0" w:space="0" w:color="auto"/>
                <w:right w:val="none" w:sz="0" w:space="0" w:color="auto"/>
              </w:divBdr>
            </w:div>
            <w:div w:id="1815175115">
              <w:marLeft w:val="0"/>
              <w:marRight w:val="0"/>
              <w:marTop w:val="0"/>
              <w:marBottom w:val="0"/>
              <w:divBdr>
                <w:top w:val="none" w:sz="0" w:space="0" w:color="auto"/>
                <w:left w:val="none" w:sz="0" w:space="0" w:color="auto"/>
                <w:bottom w:val="none" w:sz="0" w:space="0" w:color="auto"/>
                <w:right w:val="none" w:sz="0" w:space="0" w:color="auto"/>
              </w:divBdr>
            </w:div>
            <w:div w:id="364597462">
              <w:marLeft w:val="0"/>
              <w:marRight w:val="0"/>
              <w:marTop w:val="0"/>
              <w:marBottom w:val="0"/>
              <w:divBdr>
                <w:top w:val="none" w:sz="0" w:space="0" w:color="auto"/>
                <w:left w:val="none" w:sz="0" w:space="0" w:color="auto"/>
                <w:bottom w:val="none" w:sz="0" w:space="0" w:color="auto"/>
                <w:right w:val="none" w:sz="0" w:space="0" w:color="auto"/>
              </w:divBdr>
            </w:div>
            <w:div w:id="877668264">
              <w:marLeft w:val="0"/>
              <w:marRight w:val="0"/>
              <w:marTop w:val="0"/>
              <w:marBottom w:val="0"/>
              <w:divBdr>
                <w:top w:val="none" w:sz="0" w:space="0" w:color="auto"/>
                <w:left w:val="none" w:sz="0" w:space="0" w:color="auto"/>
                <w:bottom w:val="none" w:sz="0" w:space="0" w:color="auto"/>
                <w:right w:val="none" w:sz="0" w:space="0" w:color="auto"/>
              </w:divBdr>
            </w:div>
            <w:div w:id="2117095078">
              <w:marLeft w:val="0"/>
              <w:marRight w:val="0"/>
              <w:marTop w:val="0"/>
              <w:marBottom w:val="0"/>
              <w:divBdr>
                <w:top w:val="none" w:sz="0" w:space="0" w:color="auto"/>
                <w:left w:val="none" w:sz="0" w:space="0" w:color="auto"/>
                <w:bottom w:val="none" w:sz="0" w:space="0" w:color="auto"/>
                <w:right w:val="none" w:sz="0" w:space="0" w:color="auto"/>
              </w:divBdr>
            </w:div>
            <w:div w:id="1462382154">
              <w:marLeft w:val="0"/>
              <w:marRight w:val="0"/>
              <w:marTop w:val="0"/>
              <w:marBottom w:val="0"/>
              <w:divBdr>
                <w:top w:val="none" w:sz="0" w:space="0" w:color="auto"/>
                <w:left w:val="none" w:sz="0" w:space="0" w:color="auto"/>
                <w:bottom w:val="none" w:sz="0" w:space="0" w:color="auto"/>
                <w:right w:val="none" w:sz="0" w:space="0" w:color="auto"/>
              </w:divBdr>
            </w:div>
            <w:div w:id="1765611451">
              <w:marLeft w:val="0"/>
              <w:marRight w:val="0"/>
              <w:marTop w:val="0"/>
              <w:marBottom w:val="0"/>
              <w:divBdr>
                <w:top w:val="none" w:sz="0" w:space="0" w:color="auto"/>
                <w:left w:val="none" w:sz="0" w:space="0" w:color="auto"/>
                <w:bottom w:val="none" w:sz="0" w:space="0" w:color="auto"/>
                <w:right w:val="none" w:sz="0" w:space="0" w:color="auto"/>
              </w:divBdr>
            </w:div>
            <w:div w:id="1798527897">
              <w:marLeft w:val="0"/>
              <w:marRight w:val="0"/>
              <w:marTop w:val="0"/>
              <w:marBottom w:val="0"/>
              <w:divBdr>
                <w:top w:val="none" w:sz="0" w:space="0" w:color="auto"/>
                <w:left w:val="none" w:sz="0" w:space="0" w:color="auto"/>
                <w:bottom w:val="none" w:sz="0" w:space="0" w:color="auto"/>
                <w:right w:val="none" w:sz="0" w:space="0" w:color="auto"/>
              </w:divBdr>
            </w:div>
            <w:div w:id="376785055">
              <w:marLeft w:val="0"/>
              <w:marRight w:val="0"/>
              <w:marTop w:val="0"/>
              <w:marBottom w:val="0"/>
              <w:divBdr>
                <w:top w:val="none" w:sz="0" w:space="0" w:color="auto"/>
                <w:left w:val="none" w:sz="0" w:space="0" w:color="auto"/>
                <w:bottom w:val="none" w:sz="0" w:space="0" w:color="auto"/>
                <w:right w:val="none" w:sz="0" w:space="0" w:color="auto"/>
              </w:divBdr>
            </w:div>
            <w:div w:id="627128305">
              <w:marLeft w:val="0"/>
              <w:marRight w:val="0"/>
              <w:marTop w:val="0"/>
              <w:marBottom w:val="0"/>
              <w:divBdr>
                <w:top w:val="none" w:sz="0" w:space="0" w:color="auto"/>
                <w:left w:val="none" w:sz="0" w:space="0" w:color="auto"/>
                <w:bottom w:val="none" w:sz="0" w:space="0" w:color="auto"/>
                <w:right w:val="none" w:sz="0" w:space="0" w:color="auto"/>
              </w:divBdr>
            </w:div>
            <w:div w:id="587270379">
              <w:marLeft w:val="0"/>
              <w:marRight w:val="0"/>
              <w:marTop w:val="0"/>
              <w:marBottom w:val="0"/>
              <w:divBdr>
                <w:top w:val="none" w:sz="0" w:space="0" w:color="auto"/>
                <w:left w:val="none" w:sz="0" w:space="0" w:color="auto"/>
                <w:bottom w:val="none" w:sz="0" w:space="0" w:color="auto"/>
                <w:right w:val="none" w:sz="0" w:space="0" w:color="auto"/>
              </w:divBdr>
            </w:div>
            <w:div w:id="416679945">
              <w:marLeft w:val="0"/>
              <w:marRight w:val="0"/>
              <w:marTop w:val="0"/>
              <w:marBottom w:val="0"/>
              <w:divBdr>
                <w:top w:val="none" w:sz="0" w:space="0" w:color="auto"/>
                <w:left w:val="none" w:sz="0" w:space="0" w:color="auto"/>
                <w:bottom w:val="none" w:sz="0" w:space="0" w:color="auto"/>
                <w:right w:val="none" w:sz="0" w:space="0" w:color="auto"/>
              </w:divBdr>
            </w:div>
            <w:div w:id="1153133758">
              <w:marLeft w:val="0"/>
              <w:marRight w:val="0"/>
              <w:marTop w:val="0"/>
              <w:marBottom w:val="0"/>
              <w:divBdr>
                <w:top w:val="none" w:sz="0" w:space="0" w:color="auto"/>
                <w:left w:val="none" w:sz="0" w:space="0" w:color="auto"/>
                <w:bottom w:val="none" w:sz="0" w:space="0" w:color="auto"/>
                <w:right w:val="none" w:sz="0" w:space="0" w:color="auto"/>
              </w:divBdr>
            </w:div>
            <w:div w:id="1877307702">
              <w:marLeft w:val="0"/>
              <w:marRight w:val="0"/>
              <w:marTop w:val="0"/>
              <w:marBottom w:val="0"/>
              <w:divBdr>
                <w:top w:val="none" w:sz="0" w:space="0" w:color="auto"/>
                <w:left w:val="none" w:sz="0" w:space="0" w:color="auto"/>
                <w:bottom w:val="none" w:sz="0" w:space="0" w:color="auto"/>
                <w:right w:val="none" w:sz="0" w:space="0" w:color="auto"/>
              </w:divBdr>
            </w:div>
            <w:div w:id="1169322503">
              <w:marLeft w:val="0"/>
              <w:marRight w:val="0"/>
              <w:marTop w:val="0"/>
              <w:marBottom w:val="0"/>
              <w:divBdr>
                <w:top w:val="none" w:sz="0" w:space="0" w:color="auto"/>
                <w:left w:val="none" w:sz="0" w:space="0" w:color="auto"/>
                <w:bottom w:val="none" w:sz="0" w:space="0" w:color="auto"/>
                <w:right w:val="none" w:sz="0" w:space="0" w:color="auto"/>
              </w:divBdr>
            </w:div>
            <w:div w:id="303893643">
              <w:marLeft w:val="0"/>
              <w:marRight w:val="0"/>
              <w:marTop w:val="0"/>
              <w:marBottom w:val="0"/>
              <w:divBdr>
                <w:top w:val="none" w:sz="0" w:space="0" w:color="auto"/>
                <w:left w:val="none" w:sz="0" w:space="0" w:color="auto"/>
                <w:bottom w:val="none" w:sz="0" w:space="0" w:color="auto"/>
                <w:right w:val="none" w:sz="0" w:space="0" w:color="auto"/>
              </w:divBdr>
            </w:div>
            <w:div w:id="789668560">
              <w:marLeft w:val="0"/>
              <w:marRight w:val="0"/>
              <w:marTop w:val="0"/>
              <w:marBottom w:val="0"/>
              <w:divBdr>
                <w:top w:val="none" w:sz="0" w:space="0" w:color="auto"/>
                <w:left w:val="none" w:sz="0" w:space="0" w:color="auto"/>
                <w:bottom w:val="none" w:sz="0" w:space="0" w:color="auto"/>
                <w:right w:val="none" w:sz="0" w:space="0" w:color="auto"/>
              </w:divBdr>
            </w:div>
            <w:div w:id="2035107469">
              <w:marLeft w:val="0"/>
              <w:marRight w:val="0"/>
              <w:marTop w:val="0"/>
              <w:marBottom w:val="0"/>
              <w:divBdr>
                <w:top w:val="none" w:sz="0" w:space="0" w:color="auto"/>
                <w:left w:val="none" w:sz="0" w:space="0" w:color="auto"/>
                <w:bottom w:val="none" w:sz="0" w:space="0" w:color="auto"/>
                <w:right w:val="none" w:sz="0" w:space="0" w:color="auto"/>
              </w:divBdr>
            </w:div>
            <w:div w:id="512382548">
              <w:marLeft w:val="0"/>
              <w:marRight w:val="0"/>
              <w:marTop w:val="0"/>
              <w:marBottom w:val="0"/>
              <w:divBdr>
                <w:top w:val="none" w:sz="0" w:space="0" w:color="auto"/>
                <w:left w:val="none" w:sz="0" w:space="0" w:color="auto"/>
                <w:bottom w:val="none" w:sz="0" w:space="0" w:color="auto"/>
                <w:right w:val="none" w:sz="0" w:space="0" w:color="auto"/>
              </w:divBdr>
            </w:div>
            <w:div w:id="1705446317">
              <w:marLeft w:val="0"/>
              <w:marRight w:val="0"/>
              <w:marTop w:val="0"/>
              <w:marBottom w:val="0"/>
              <w:divBdr>
                <w:top w:val="none" w:sz="0" w:space="0" w:color="auto"/>
                <w:left w:val="none" w:sz="0" w:space="0" w:color="auto"/>
                <w:bottom w:val="none" w:sz="0" w:space="0" w:color="auto"/>
                <w:right w:val="none" w:sz="0" w:space="0" w:color="auto"/>
              </w:divBdr>
            </w:div>
            <w:div w:id="1861892800">
              <w:marLeft w:val="0"/>
              <w:marRight w:val="0"/>
              <w:marTop w:val="0"/>
              <w:marBottom w:val="0"/>
              <w:divBdr>
                <w:top w:val="none" w:sz="0" w:space="0" w:color="auto"/>
                <w:left w:val="none" w:sz="0" w:space="0" w:color="auto"/>
                <w:bottom w:val="none" w:sz="0" w:space="0" w:color="auto"/>
                <w:right w:val="none" w:sz="0" w:space="0" w:color="auto"/>
              </w:divBdr>
            </w:div>
            <w:div w:id="1809585885">
              <w:marLeft w:val="0"/>
              <w:marRight w:val="0"/>
              <w:marTop w:val="0"/>
              <w:marBottom w:val="0"/>
              <w:divBdr>
                <w:top w:val="none" w:sz="0" w:space="0" w:color="auto"/>
                <w:left w:val="none" w:sz="0" w:space="0" w:color="auto"/>
                <w:bottom w:val="none" w:sz="0" w:space="0" w:color="auto"/>
                <w:right w:val="none" w:sz="0" w:space="0" w:color="auto"/>
              </w:divBdr>
            </w:div>
            <w:div w:id="958489331">
              <w:marLeft w:val="0"/>
              <w:marRight w:val="0"/>
              <w:marTop w:val="0"/>
              <w:marBottom w:val="0"/>
              <w:divBdr>
                <w:top w:val="none" w:sz="0" w:space="0" w:color="auto"/>
                <w:left w:val="none" w:sz="0" w:space="0" w:color="auto"/>
                <w:bottom w:val="none" w:sz="0" w:space="0" w:color="auto"/>
                <w:right w:val="none" w:sz="0" w:space="0" w:color="auto"/>
              </w:divBdr>
            </w:div>
            <w:div w:id="783228724">
              <w:marLeft w:val="0"/>
              <w:marRight w:val="0"/>
              <w:marTop w:val="0"/>
              <w:marBottom w:val="0"/>
              <w:divBdr>
                <w:top w:val="none" w:sz="0" w:space="0" w:color="auto"/>
                <w:left w:val="none" w:sz="0" w:space="0" w:color="auto"/>
                <w:bottom w:val="none" w:sz="0" w:space="0" w:color="auto"/>
                <w:right w:val="none" w:sz="0" w:space="0" w:color="auto"/>
              </w:divBdr>
            </w:div>
            <w:div w:id="718671809">
              <w:marLeft w:val="0"/>
              <w:marRight w:val="0"/>
              <w:marTop w:val="0"/>
              <w:marBottom w:val="0"/>
              <w:divBdr>
                <w:top w:val="none" w:sz="0" w:space="0" w:color="auto"/>
                <w:left w:val="none" w:sz="0" w:space="0" w:color="auto"/>
                <w:bottom w:val="none" w:sz="0" w:space="0" w:color="auto"/>
                <w:right w:val="none" w:sz="0" w:space="0" w:color="auto"/>
              </w:divBdr>
            </w:div>
            <w:div w:id="2063822114">
              <w:marLeft w:val="0"/>
              <w:marRight w:val="0"/>
              <w:marTop w:val="0"/>
              <w:marBottom w:val="0"/>
              <w:divBdr>
                <w:top w:val="none" w:sz="0" w:space="0" w:color="auto"/>
                <w:left w:val="none" w:sz="0" w:space="0" w:color="auto"/>
                <w:bottom w:val="none" w:sz="0" w:space="0" w:color="auto"/>
                <w:right w:val="none" w:sz="0" w:space="0" w:color="auto"/>
              </w:divBdr>
            </w:div>
            <w:div w:id="1708215945">
              <w:marLeft w:val="0"/>
              <w:marRight w:val="0"/>
              <w:marTop w:val="0"/>
              <w:marBottom w:val="0"/>
              <w:divBdr>
                <w:top w:val="none" w:sz="0" w:space="0" w:color="auto"/>
                <w:left w:val="none" w:sz="0" w:space="0" w:color="auto"/>
                <w:bottom w:val="none" w:sz="0" w:space="0" w:color="auto"/>
                <w:right w:val="none" w:sz="0" w:space="0" w:color="auto"/>
              </w:divBdr>
            </w:div>
            <w:div w:id="267546051">
              <w:marLeft w:val="0"/>
              <w:marRight w:val="0"/>
              <w:marTop w:val="0"/>
              <w:marBottom w:val="0"/>
              <w:divBdr>
                <w:top w:val="none" w:sz="0" w:space="0" w:color="auto"/>
                <w:left w:val="none" w:sz="0" w:space="0" w:color="auto"/>
                <w:bottom w:val="none" w:sz="0" w:space="0" w:color="auto"/>
                <w:right w:val="none" w:sz="0" w:space="0" w:color="auto"/>
              </w:divBdr>
            </w:div>
            <w:div w:id="1887982449">
              <w:marLeft w:val="0"/>
              <w:marRight w:val="0"/>
              <w:marTop w:val="0"/>
              <w:marBottom w:val="0"/>
              <w:divBdr>
                <w:top w:val="none" w:sz="0" w:space="0" w:color="auto"/>
                <w:left w:val="none" w:sz="0" w:space="0" w:color="auto"/>
                <w:bottom w:val="none" w:sz="0" w:space="0" w:color="auto"/>
                <w:right w:val="none" w:sz="0" w:space="0" w:color="auto"/>
              </w:divBdr>
            </w:div>
            <w:div w:id="1213955690">
              <w:marLeft w:val="0"/>
              <w:marRight w:val="0"/>
              <w:marTop w:val="0"/>
              <w:marBottom w:val="0"/>
              <w:divBdr>
                <w:top w:val="none" w:sz="0" w:space="0" w:color="auto"/>
                <w:left w:val="none" w:sz="0" w:space="0" w:color="auto"/>
                <w:bottom w:val="none" w:sz="0" w:space="0" w:color="auto"/>
                <w:right w:val="none" w:sz="0" w:space="0" w:color="auto"/>
              </w:divBdr>
            </w:div>
            <w:div w:id="1564096815">
              <w:marLeft w:val="0"/>
              <w:marRight w:val="0"/>
              <w:marTop w:val="0"/>
              <w:marBottom w:val="0"/>
              <w:divBdr>
                <w:top w:val="none" w:sz="0" w:space="0" w:color="auto"/>
                <w:left w:val="none" w:sz="0" w:space="0" w:color="auto"/>
                <w:bottom w:val="none" w:sz="0" w:space="0" w:color="auto"/>
                <w:right w:val="none" w:sz="0" w:space="0" w:color="auto"/>
              </w:divBdr>
            </w:div>
            <w:div w:id="1673871678">
              <w:marLeft w:val="0"/>
              <w:marRight w:val="0"/>
              <w:marTop w:val="0"/>
              <w:marBottom w:val="0"/>
              <w:divBdr>
                <w:top w:val="none" w:sz="0" w:space="0" w:color="auto"/>
                <w:left w:val="none" w:sz="0" w:space="0" w:color="auto"/>
                <w:bottom w:val="none" w:sz="0" w:space="0" w:color="auto"/>
                <w:right w:val="none" w:sz="0" w:space="0" w:color="auto"/>
              </w:divBdr>
            </w:div>
            <w:div w:id="35159603">
              <w:marLeft w:val="0"/>
              <w:marRight w:val="0"/>
              <w:marTop w:val="0"/>
              <w:marBottom w:val="0"/>
              <w:divBdr>
                <w:top w:val="none" w:sz="0" w:space="0" w:color="auto"/>
                <w:left w:val="none" w:sz="0" w:space="0" w:color="auto"/>
                <w:bottom w:val="none" w:sz="0" w:space="0" w:color="auto"/>
                <w:right w:val="none" w:sz="0" w:space="0" w:color="auto"/>
              </w:divBdr>
            </w:div>
            <w:div w:id="605886708">
              <w:marLeft w:val="0"/>
              <w:marRight w:val="0"/>
              <w:marTop w:val="0"/>
              <w:marBottom w:val="0"/>
              <w:divBdr>
                <w:top w:val="none" w:sz="0" w:space="0" w:color="auto"/>
                <w:left w:val="none" w:sz="0" w:space="0" w:color="auto"/>
                <w:bottom w:val="none" w:sz="0" w:space="0" w:color="auto"/>
                <w:right w:val="none" w:sz="0" w:space="0" w:color="auto"/>
              </w:divBdr>
            </w:div>
            <w:div w:id="1795562001">
              <w:marLeft w:val="0"/>
              <w:marRight w:val="0"/>
              <w:marTop w:val="0"/>
              <w:marBottom w:val="0"/>
              <w:divBdr>
                <w:top w:val="none" w:sz="0" w:space="0" w:color="auto"/>
                <w:left w:val="none" w:sz="0" w:space="0" w:color="auto"/>
                <w:bottom w:val="none" w:sz="0" w:space="0" w:color="auto"/>
                <w:right w:val="none" w:sz="0" w:space="0" w:color="auto"/>
              </w:divBdr>
            </w:div>
            <w:div w:id="386296483">
              <w:marLeft w:val="0"/>
              <w:marRight w:val="0"/>
              <w:marTop w:val="0"/>
              <w:marBottom w:val="0"/>
              <w:divBdr>
                <w:top w:val="none" w:sz="0" w:space="0" w:color="auto"/>
                <w:left w:val="none" w:sz="0" w:space="0" w:color="auto"/>
                <w:bottom w:val="none" w:sz="0" w:space="0" w:color="auto"/>
                <w:right w:val="none" w:sz="0" w:space="0" w:color="auto"/>
              </w:divBdr>
            </w:div>
            <w:div w:id="607276503">
              <w:marLeft w:val="0"/>
              <w:marRight w:val="0"/>
              <w:marTop w:val="0"/>
              <w:marBottom w:val="0"/>
              <w:divBdr>
                <w:top w:val="none" w:sz="0" w:space="0" w:color="auto"/>
                <w:left w:val="none" w:sz="0" w:space="0" w:color="auto"/>
                <w:bottom w:val="none" w:sz="0" w:space="0" w:color="auto"/>
                <w:right w:val="none" w:sz="0" w:space="0" w:color="auto"/>
              </w:divBdr>
            </w:div>
            <w:div w:id="1270041005">
              <w:marLeft w:val="0"/>
              <w:marRight w:val="0"/>
              <w:marTop w:val="0"/>
              <w:marBottom w:val="0"/>
              <w:divBdr>
                <w:top w:val="none" w:sz="0" w:space="0" w:color="auto"/>
                <w:left w:val="none" w:sz="0" w:space="0" w:color="auto"/>
                <w:bottom w:val="none" w:sz="0" w:space="0" w:color="auto"/>
                <w:right w:val="none" w:sz="0" w:space="0" w:color="auto"/>
              </w:divBdr>
            </w:div>
            <w:div w:id="227770298">
              <w:marLeft w:val="0"/>
              <w:marRight w:val="0"/>
              <w:marTop w:val="0"/>
              <w:marBottom w:val="0"/>
              <w:divBdr>
                <w:top w:val="none" w:sz="0" w:space="0" w:color="auto"/>
                <w:left w:val="none" w:sz="0" w:space="0" w:color="auto"/>
                <w:bottom w:val="none" w:sz="0" w:space="0" w:color="auto"/>
                <w:right w:val="none" w:sz="0" w:space="0" w:color="auto"/>
              </w:divBdr>
            </w:div>
            <w:div w:id="1065639373">
              <w:marLeft w:val="0"/>
              <w:marRight w:val="0"/>
              <w:marTop w:val="0"/>
              <w:marBottom w:val="0"/>
              <w:divBdr>
                <w:top w:val="none" w:sz="0" w:space="0" w:color="auto"/>
                <w:left w:val="none" w:sz="0" w:space="0" w:color="auto"/>
                <w:bottom w:val="none" w:sz="0" w:space="0" w:color="auto"/>
                <w:right w:val="none" w:sz="0" w:space="0" w:color="auto"/>
              </w:divBdr>
            </w:div>
            <w:div w:id="691614257">
              <w:marLeft w:val="0"/>
              <w:marRight w:val="0"/>
              <w:marTop w:val="0"/>
              <w:marBottom w:val="0"/>
              <w:divBdr>
                <w:top w:val="none" w:sz="0" w:space="0" w:color="auto"/>
                <w:left w:val="none" w:sz="0" w:space="0" w:color="auto"/>
                <w:bottom w:val="none" w:sz="0" w:space="0" w:color="auto"/>
                <w:right w:val="none" w:sz="0" w:space="0" w:color="auto"/>
              </w:divBdr>
            </w:div>
            <w:div w:id="485904865">
              <w:marLeft w:val="0"/>
              <w:marRight w:val="0"/>
              <w:marTop w:val="0"/>
              <w:marBottom w:val="0"/>
              <w:divBdr>
                <w:top w:val="none" w:sz="0" w:space="0" w:color="auto"/>
                <w:left w:val="none" w:sz="0" w:space="0" w:color="auto"/>
                <w:bottom w:val="none" w:sz="0" w:space="0" w:color="auto"/>
                <w:right w:val="none" w:sz="0" w:space="0" w:color="auto"/>
              </w:divBdr>
            </w:div>
            <w:div w:id="1304848942">
              <w:marLeft w:val="0"/>
              <w:marRight w:val="0"/>
              <w:marTop w:val="0"/>
              <w:marBottom w:val="0"/>
              <w:divBdr>
                <w:top w:val="none" w:sz="0" w:space="0" w:color="auto"/>
                <w:left w:val="none" w:sz="0" w:space="0" w:color="auto"/>
                <w:bottom w:val="none" w:sz="0" w:space="0" w:color="auto"/>
                <w:right w:val="none" w:sz="0" w:space="0" w:color="auto"/>
              </w:divBdr>
            </w:div>
            <w:div w:id="368070930">
              <w:marLeft w:val="0"/>
              <w:marRight w:val="0"/>
              <w:marTop w:val="0"/>
              <w:marBottom w:val="0"/>
              <w:divBdr>
                <w:top w:val="none" w:sz="0" w:space="0" w:color="auto"/>
                <w:left w:val="none" w:sz="0" w:space="0" w:color="auto"/>
                <w:bottom w:val="none" w:sz="0" w:space="0" w:color="auto"/>
                <w:right w:val="none" w:sz="0" w:space="0" w:color="auto"/>
              </w:divBdr>
            </w:div>
            <w:div w:id="1066564204">
              <w:marLeft w:val="0"/>
              <w:marRight w:val="0"/>
              <w:marTop w:val="0"/>
              <w:marBottom w:val="0"/>
              <w:divBdr>
                <w:top w:val="none" w:sz="0" w:space="0" w:color="auto"/>
                <w:left w:val="none" w:sz="0" w:space="0" w:color="auto"/>
                <w:bottom w:val="none" w:sz="0" w:space="0" w:color="auto"/>
                <w:right w:val="none" w:sz="0" w:space="0" w:color="auto"/>
              </w:divBdr>
            </w:div>
            <w:div w:id="547961259">
              <w:marLeft w:val="0"/>
              <w:marRight w:val="0"/>
              <w:marTop w:val="0"/>
              <w:marBottom w:val="0"/>
              <w:divBdr>
                <w:top w:val="none" w:sz="0" w:space="0" w:color="auto"/>
                <w:left w:val="none" w:sz="0" w:space="0" w:color="auto"/>
                <w:bottom w:val="none" w:sz="0" w:space="0" w:color="auto"/>
                <w:right w:val="none" w:sz="0" w:space="0" w:color="auto"/>
              </w:divBdr>
            </w:div>
            <w:div w:id="1675374958">
              <w:marLeft w:val="0"/>
              <w:marRight w:val="0"/>
              <w:marTop w:val="0"/>
              <w:marBottom w:val="0"/>
              <w:divBdr>
                <w:top w:val="none" w:sz="0" w:space="0" w:color="auto"/>
                <w:left w:val="none" w:sz="0" w:space="0" w:color="auto"/>
                <w:bottom w:val="none" w:sz="0" w:space="0" w:color="auto"/>
                <w:right w:val="none" w:sz="0" w:space="0" w:color="auto"/>
              </w:divBdr>
            </w:div>
            <w:div w:id="1549105860">
              <w:marLeft w:val="0"/>
              <w:marRight w:val="0"/>
              <w:marTop w:val="0"/>
              <w:marBottom w:val="0"/>
              <w:divBdr>
                <w:top w:val="none" w:sz="0" w:space="0" w:color="auto"/>
                <w:left w:val="none" w:sz="0" w:space="0" w:color="auto"/>
                <w:bottom w:val="none" w:sz="0" w:space="0" w:color="auto"/>
                <w:right w:val="none" w:sz="0" w:space="0" w:color="auto"/>
              </w:divBdr>
            </w:div>
            <w:div w:id="1811822316">
              <w:marLeft w:val="0"/>
              <w:marRight w:val="0"/>
              <w:marTop w:val="0"/>
              <w:marBottom w:val="0"/>
              <w:divBdr>
                <w:top w:val="none" w:sz="0" w:space="0" w:color="auto"/>
                <w:left w:val="none" w:sz="0" w:space="0" w:color="auto"/>
                <w:bottom w:val="none" w:sz="0" w:space="0" w:color="auto"/>
                <w:right w:val="none" w:sz="0" w:space="0" w:color="auto"/>
              </w:divBdr>
            </w:div>
            <w:div w:id="395131243">
              <w:marLeft w:val="0"/>
              <w:marRight w:val="0"/>
              <w:marTop w:val="0"/>
              <w:marBottom w:val="0"/>
              <w:divBdr>
                <w:top w:val="none" w:sz="0" w:space="0" w:color="auto"/>
                <w:left w:val="none" w:sz="0" w:space="0" w:color="auto"/>
                <w:bottom w:val="none" w:sz="0" w:space="0" w:color="auto"/>
                <w:right w:val="none" w:sz="0" w:space="0" w:color="auto"/>
              </w:divBdr>
            </w:div>
            <w:div w:id="1673025484">
              <w:marLeft w:val="0"/>
              <w:marRight w:val="0"/>
              <w:marTop w:val="0"/>
              <w:marBottom w:val="0"/>
              <w:divBdr>
                <w:top w:val="none" w:sz="0" w:space="0" w:color="auto"/>
                <w:left w:val="none" w:sz="0" w:space="0" w:color="auto"/>
                <w:bottom w:val="none" w:sz="0" w:space="0" w:color="auto"/>
                <w:right w:val="none" w:sz="0" w:space="0" w:color="auto"/>
              </w:divBdr>
            </w:div>
            <w:div w:id="1160196458">
              <w:marLeft w:val="0"/>
              <w:marRight w:val="0"/>
              <w:marTop w:val="0"/>
              <w:marBottom w:val="0"/>
              <w:divBdr>
                <w:top w:val="none" w:sz="0" w:space="0" w:color="auto"/>
                <w:left w:val="none" w:sz="0" w:space="0" w:color="auto"/>
                <w:bottom w:val="none" w:sz="0" w:space="0" w:color="auto"/>
                <w:right w:val="none" w:sz="0" w:space="0" w:color="auto"/>
              </w:divBdr>
            </w:div>
            <w:div w:id="990793728">
              <w:marLeft w:val="0"/>
              <w:marRight w:val="0"/>
              <w:marTop w:val="0"/>
              <w:marBottom w:val="0"/>
              <w:divBdr>
                <w:top w:val="none" w:sz="0" w:space="0" w:color="auto"/>
                <w:left w:val="none" w:sz="0" w:space="0" w:color="auto"/>
                <w:bottom w:val="none" w:sz="0" w:space="0" w:color="auto"/>
                <w:right w:val="none" w:sz="0" w:space="0" w:color="auto"/>
              </w:divBdr>
            </w:div>
            <w:div w:id="606281071">
              <w:marLeft w:val="0"/>
              <w:marRight w:val="0"/>
              <w:marTop w:val="0"/>
              <w:marBottom w:val="0"/>
              <w:divBdr>
                <w:top w:val="none" w:sz="0" w:space="0" w:color="auto"/>
                <w:left w:val="none" w:sz="0" w:space="0" w:color="auto"/>
                <w:bottom w:val="none" w:sz="0" w:space="0" w:color="auto"/>
                <w:right w:val="none" w:sz="0" w:space="0" w:color="auto"/>
              </w:divBdr>
            </w:div>
            <w:div w:id="1167751087">
              <w:marLeft w:val="0"/>
              <w:marRight w:val="0"/>
              <w:marTop w:val="0"/>
              <w:marBottom w:val="0"/>
              <w:divBdr>
                <w:top w:val="none" w:sz="0" w:space="0" w:color="auto"/>
                <w:left w:val="none" w:sz="0" w:space="0" w:color="auto"/>
                <w:bottom w:val="none" w:sz="0" w:space="0" w:color="auto"/>
                <w:right w:val="none" w:sz="0" w:space="0" w:color="auto"/>
              </w:divBdr>
            </w:div>
            <w:div w:id="329407689">
              <w:marLeft w:val="0"/>
              <w:marRight w:val="0"/>
              <w:marTop w:val="0"/>
              <w:marBottom w:val="0"/>
              <w:divBdr>
                <w:top w:val="none" w:sz="0" w:space="0" w:color="auto"/>
                <w:left w:val="none" w:sz="0" w:space="0" w:color="auto"/>
                <w:bottom w:val="none" w:sz="0" w:space="0" w:color="auto"/>
                <w:right w:val="none" w:sz="0" w:space="0" w:color="auto"/>
              </w:divBdr>
            </w:div>
            <w:div w:id="540484018">
              <w:marLeft w:val="0"/>
              <w:marRight w:val="0"/>
              <w:marTop w:val="0"/>
              <w:marBottom w:val="0"/>
              <w:divBdr>
                <w:top w:val="none" w:sz="0" w:space="0" w:color="auto"/>
                <w:left w:val="none" w:sz="0" w:space="0" w:color="auto"/>
                <w:bottom w:val="none" w:sz="0" w:space="0" w:color="auto"/>
                <w:right w:val="none" w:sz="0" w:space="0" w:color="auto"/>
              </w:divBdr>
            </w:div>
            <w:div w:id="1265649445">
              <w:marLeft w:val="0"/>
              <w:marRight w:val="0"/>
              <w:marTop w:val="0"/>
              <w:marBottom w:val="0"/>
              <w:divBdr>
                <w:top w:val="none" w:sz="0" w:space="0" w:color="auto"/>
                <w:left w:val="none" w:sz="0" w:space="0" w:color="auto"/>
                <w:bottom w:val="none" w:sz="0" w:space="0" w:color="auto"/>
                <w:right w:val="none" w:sz="0" w:space="0" w:color="auto"/>
              </w:divBdr>
            </w:div>
            <w:div w:id="21712203">
              <w:marLeft w:val="0"/>
              <w:marRight w:val="0"/>
              <w:marTop w:val="0"/>
              <w:marBottom w:val="0"/>
              <w:divBdr>
                <w:top w:val="none" w:sz="0" w:space="0" w:color="auto"/>
                <w:left w:val="none" w:sz="0" w:space="0" w:color="auto"/>
                <w:bottom w:val="none" w:sz="0" w:space="0" w:color="auto"/>
                <w:right w:val="none" w:sz="0" w:space="0" w:color="auto"/>
              </w:divBdr>
            </w:div>
            <w:div w:id="1690259351">
              <w:marLeft w:val="0"/>
              <w:marRight w:val="0"/>
              <w:marTop w:val="0"/>
              <w:marBottom w:val="0"/>
              <w:divBdr>
                <w:top w:val="none" w:sz="0" w:space="0" w:color="auto"/>
                <w:left w:val="none" w:sz="0" w:space="0" w:color="auto"/>
                <w:bottom w:val="none" w:sz="0" w:space="0" w:color="auto"/>
                <w:right w:val="none" w:sz="0" w:space="0" w:color="auto"/>
              </w:divBdr>
            </w:div>
            <w:div w:id="2099208650">
              <w:marLeft w:val="0"/>
              <w:marRight w:val="0"/>
              <w:marTop w:val="0"/>
              <w:marBottom w:val="0"/>
              <w:divBdr>
                <w:top w:val="none" w:sz="0" w:space="0" w:color="auto"/>
                <w:left w:val="none" w:sz="0" w:space="0" w:color="auto"/>
                <w:bottom w:val="none" w:sz="0" w:space="0" w:color="auto"/>
                <w:right w:val="none" w:sz="0" w:space="0" w:color="auto"/>
              </w:divBdr>
            </w:div>
            <w:div w:id="928123730">
              <w:marLeft w:val="0"/>
              <w:marRight w:val="0"/>
              <w:marTop w:val="0"/>
              <w:marBottom w:val="0"/>
              <w:divBdr>
                <w:top w:val="none" w:sz="0" w:space="0" w:color="auto"/>
                <w:left w:val="none" w:sz="0" w:space="0" w:color="auto"/>
                <w:bottom w:val="none" w:sz="0" w:space="0" w:color="auto"/>
                <w:right w:val="none" w:sz="0" w:space="0" w:color="auto"/>
              </w:divBdr>
            </w:div>
            <w:div w:id="1344013909">
              <w:marLeft w:val="0"/>
              <w:marRight w:val="0"/>
              <w:marTop w:val="0"/>
              <w:marBottom w:val="0"/>
              <w:divBdr>
                <w:top w:val="none" w:sz="0" w:space="0" w:color="auto"/>
                <w:left w:val="none" w:sz="0" w:space="0" w:color="auto"/>
                <w:bottom w:val="none" w:sz="0" w:space="0" w:color="auto"/>
                <w:right w:val="none" w:sz="0" w:space="0" w:color="auto"/>
              </w:divBdr>
            </w:div>
            <w:div w:id="1935241208">
              <w:marLeft w:val="0"/>
              <w:marRight w:val="0"/>
              <w:marTop w:val="0"/>
              <w:marBottom w:val="0"/>
              <w:divBdr>
                <w:top w:val="none" w:sz="0" w:space="0" w:color="auto"/>
                <w:left w:val="none" w:sz="0" w:space="0" w:color="auto"/>
                <w:bottom w:val="none" w:sz="0" w:space="0" w:color="auto"/>
                <w:right w:val="none" w:sz="0" w:space="0" w:color="auto"/>
              </w:divBdr>
            </w:div>
            <w:div w:id="515578693">
              <w:marLeft w:val="0"/>
              <w:marRight w:val="0"/>
              <w:marTop w:val="0"/>
              <w:marBottom w:val="0"/>
              <w:divBdr>
                <w:top w:val="none" w:sz="0" w:space="0" w:color="auto"/>
                <w:left w:val="none" w:sz="0" w:space="0" w:color="auto"/>
                <w:bottom w:val="none" w:sz="0" w:space="0" w:color="auto"/>
                <w:right w:val="none" w:sz="0" w:space="0" w:color="auto"/>
              </w:divBdr>
            </w:div>
            <w:div w:id="881669810">
              <w:marLeft w:val="0"/>
              <w:marRight w:val="0"/>
              <w:marTop w:val="0"/>
              <w:marBottom w:val="0"/>
              <w:divBdr>
                <w:top w:val="none" w:sz="0" w:space="0" w:color="auto"/>
                <w:left w:val="none" w:sz="0" w:space="0" w:color="auto"/>
                <w:bottom w:val="none" w:sz="0" w:space="0" w:color="auto"/>
                <w:right w:val="none" w:sz="0" w:space="0" w:color="auto"/>
              </w:divBdr>
            </w:div>
            <w:div w:id="1871216075">
              <w:marLeft w:val="0"/>
              <w:marRight w:val="0"/>
              <w:marTop w:val="0"/>
              <w:marBottom w:val="0"/>
              <w:divBdr>
                <w:top w:val="none" w:sz="0" w:space="0" w:color="auto"/>
                <w:left w:val="none" w:sz="0" w:space="0" w:color="auto"/>
                <w:bottom w:val="none" w:sz="0" w:space="0" w:color="auto"/>
                <w:right w:val="none" w:sz="0" w:space="0" w:color="auto"/>
              </w:divBdr>
            </w:div>
            <w:div w:id="356850092">
              <w:marLeft w:val="0"/>
              <w:marRight w:val="0"/>
              <w:marTop w:val="0"/>
              <w:marBottom w:val="0"/>
              <w:divBdr>
                <w:top w:val="none" w:sz="0" w:space="0" w:color="auto"/>
                <w:left w:val="none" w:sz="0" w:space="0" w:color="auto"/>
                <w:bottom w:val="none" w:sz="0" w:space="0" w:color="auto"/>
                <w:right w:val="none" w:sz="0" w:space="0" w:color="auto"/>
              </w:divBdr>
            </w:div>
            <w:div w:id="1567228154">
              <w:marLeft w:val="0"/>
              <w:marRight w:val="0"/>
              <w:marTop w:val="0"/>
              <w:marBottom w:val="0"/>
              <w:divBdr>
                <w:top w:val="none" w:sz="0" w:space="0" w:color="auto"/>
                <w:left w:val="none" w:sz="0" w:space="0" w:color="auto"/>
                <w:bottom w:val="none" w:sz="0" w:space="0" w:color="auto"/>
                <w:right w:val="none" w:sz="0" w:space="0" w:color="auto"/>
              </w:divBdr>
            </w:div>
            <w:div w:id="2116165482">
              <w:marLeft w:val="0"/>
              <w:marRight w:val="0"/>
              <w:marTop w:val="0"/>
              <w:marBottom w:val="0"/>
              <w:divBdr>
                <w:top w:val="none" w:sz="0" w:space="0" w:color="auto"/>
                <w:left w:val="none" w:sz="0" w:space="0" w:color="auto"/>
                <w:bottom w:val="none" w:sz="0" w:space="0" w:color="auto"/>
                <w:right w:val="none" w:sz="0" w:space="0" w:color="auto"/>
              </w:divBdr>
            </w:div>
            <w:div w:id="910623151">
              <w:marLeft w:val="0"/>
              <w:marRight w:val="0"/>
              <w:marTop w:val="0"/>
              <w:marBottom w:val="0"/>
              <w:divBdr>
                <w:top w:val="none" w:sz="0" w:space="0" w:color="auto"/>
                <w:left w:val="none" w:sz="0" w:space="0" w:color="auto"/>
                <w:bottom w:val="none" w:sz="0" w:space="0" w:color="auto"/>
                <w:right w:val="none" w:sz="0" w:space="0" w:color="auto"/>
              </w:divBdr>
            </w:div>
            <w:div w:id="526915612">
              <w:marLeft w:val="0"/>
              <w:marRight w:val="0"/>
              <w:marTop w:val="0"/>
              <w:marBottom w:val="0"/>
              <w:divBdr>
                <w:top w:val="none" w:sz="0" w:space="0" w:color="auto"/>
                <w:left w:val="none" w:sz="0" w:space="0" w:color="auto"/>
                <w:bottom w:val="none" w:sz="0" w:space="0" w:color="auto"/>
                <w:right w:val="none" w:sz="0" w:space="0" w:color="auto"/>
              </w:divBdr>
            </w:div>
            <w:div w:id="1928032139">
              <w:marLeft w:val="0"/>
              <w:marRight w:val="0"/>
              <w:marTop w:val="0"/>
              <w:marBottom w:val="0"/>
              <w:divBdr>
                <w:top w:val="none" w:sz="0" w:space="0" w:color="auto"/>
                <w:left w:val="none" w:sz="0" w:space="0" w:color="auto"/>
                <w:bottom w:val="none" w:sz="0" w:space="0" w:color="auto"/>
                <w:right w:val="none" w:sz="0" w:space="0" w:color="auto"/>
              </w:divBdr>
            </w:div>
            <w:div w:id="1246380182">
              <w:marLeft w:val="0"/>
              <w:marRight w:val="0"/>
              <w:marTop w:val="0"/>
              <w:marBottom w:val="0"/>
              <w:divBdr>
                <w:top w:val="none" w:sz="0" w:space="0" w:color="auto"/>
                <w:left w:val="none" w:sz="0" w:space="0" w:color="auto"/>
                <w:bottom w:val="none" w:sz="0" w:space="0" w:color="auto"/>
                <w:right w:val="none" w:sz="0" w:space="0" w:color="auto"/>
              </w:divBdr>
            </w:div>
            <w:div w:id="1551920401">
              <w:marLeft w:val="0"/>
              <w:marRight w:val="0"/>
              <w:marTop w:val="0"/>
              <w:marBottom w:val="0"/>
              <w:divBdr>
                <w:top w:val="none" w:sz="0" w:space="0" w:color="auto"/>
                <w:left w:val="none" w:sz="0" w:space="0" w:color="auto"/>
                <w:bottom w:val="none" w:sz="0" w:space="0" w:color="auto"/>
                <w:right w:val="none" w:sz="0" w:space="0" w:color="auto"/>
              </w:divBdr>
            </w:div>
            <w:div w:id="1555312604">
              <w:marLeft w:val="0"/>
              <w:marRight w:val="0"/>
              <w:marTop w:val="0"/>
              <w:marBottom w:val="0"/>
              <w:divBdr>
                <w:top w:val="none" w:sz="0" w:space="0" w:color="auto"/>
                <w:left w:val="none" w:sz="0" w:space="0" w:color="auto"/>
                <w:bottom w:val="none" w:sz="0" w:space="0" w:color="auto"/>
                <w:right w:val="none" w:sz="0" w:space="0" w:color="auto"/>
              </w:divBdr>
            </w:div>
            <w:div w:id="861432604">
              <w:marLeft w:val="0"/>
              <w:marRight w:val="0"/>
              <w:marTop w:val="0"/>
              <w:marBottom w:val="0"/>
              <w:divBdr>
                <w:top w:val="none" w:sz="0" w:space="0" w:color="auto"/>
                <w:left w:val="none" w:sz="0" w:space="0" w:color="auto"/>
                <w:bottom w:val="none" w:sz="0" w:space="0" w:color="auto"/>
                <w:right w:val="none" w:sz="0" w:space="0" w:color="auto"/>
              </w:divBdr>
            </w:div>
            <w:div w:id="1081099700">
              <w:marLeft w:val="0"/>
              <w:marRight w:val="0"/>
              <w:marTop w:val="0"/>
              <w:marBottom w:val="0"/>
              <w:divBdr>
                <w:top w:val="none" w:sz="0" w:space="0" w:color="auto"/>
                <w:left w:val="none" w:sz="0" w:space="0" w:color="auto"/>
                <w:bottom w:val="none" w:sz="0" w:space="0" w:color="auto"/>
                <w:right w:val="none" w:sz="0" w:space="0" w:color="auto"/>
              </w:divBdr>
            </w:div>
            <w:div w:id="585656133">
              <w:marLeft w:val="0"/>
              <w:marRight w:val="0"/>
              <w:marTop w:val="0"/>
              <w:marBottom w:val="0"/>
              <w:divBdr>
                <w:top w:val="none" w:sz="0" w:space="0" w:color="auto"/>
                <w:left w:val="none" w:sz="0" w:space="0" w:color="auto"/>
                <w:bottom w:val="none" w:sz="0" w:space="0" w:color="auto"/>
                <w:right w:val="none" w:sz="0" w:space="0" w:color="auto"/>
              </w:divBdr>
            </w:div>
            <w:div w:id="1782334414">
              <w:marLeft w:val="0"/>
              <w:marRight w:val="0"/>
              <w:marTop w:val="0"/>
              <w:marBottom w:val="0"/>
              <w:divBdr>
                <w:top w:val="none" w:sz="0" w:space="0" w:color="auto"/>
                <w:left w:val="none" w:sz="0" w:space="0" w:color="auto"/>
                <w:bottom w:val="none" w:sz="0" w:space="0" w:color="auto"/>
                <w:right w:val="none" w:sz="0" w:space="0" w:color="auto"/>
              </w:divBdr>
            </w:div>
            <w:div w:id="1519738664">
              <w:marLeft w:val="0"/>
              <w:marRight w:val="0"/>
              <w:marTop w:val="0"/>
              <w:marBottom w:val="0"/>
              <w:divBdr>
                <w:top w:val="none" w:sz="0" w:space="0" w:color="auto"/>
                <w:left w:val="none" w:sz="0" w:space="0" w:color="auto"/>
                <w:bottom w:val="none" w:sz="0" w:space="0" w:color="auto"/>
                <w:right w:val="none" w:sz="0" w:space="0" w:color="auto"/>
              </w:divBdr>
            </w:div>
            <w:div w:id="498236834">
              <w:marLeft w:val="0"/>
              <w:marRight w:val="0"/>
              <w:marTop w:val="0"/>
              <w:marBottom w:val="0"/>
              <w:divBdr>
                <w:top w:val="none" w:sz="0" w:space="0" w:color="auto"/>
                <w:left w:val="none" w:sz="0" w:space="0" w:color="auto"/>
                <w:bottom w:val="none" w:sz="0" w:space="0" w:color="auto"/>
                <w:right w:val="none" w:sz="0" w:space="0" w:color="auto"/>
              </w:divBdr>
            </w:div>
            <w:div w:id="1615867634">
              <w:marLeft w:val="0"/>
              <w:marRight w:val="0"/>
              <w:marTop w:val="0"/>
              <w:marBottom w:val="0"/>
              <w:divBdr>
                <w:top w:val="none" w:sz="0" w:space="0" w:color="auto"/>
                <w:left w:val="none" w:sz="0" w:space="0" w:color="auto"/>
                <w:bottom w:val="none" w:sz="0" w:space="0" w:color="auto"/>
                <w:right w:val="none" w:sz="0" w:space="0" w:color="auto"/>
              </w:divBdr>
            </w:div>
            <w:div w:id="88628587">
              <w:marLeft w:val="0"/>
              <w:marRight w:val="0"/>
              <w:marTop w:val="0"/>
              <w:marBottom w:val="0"/>
              <w:divBdr>
                <w:top w:val="none" w:sz="0" w:space="0" w:color="auto"/>
                <w:left w:val="none" w:sz="0" w:space="0" w:color="auto"/>
                <w:bottom w:val="none" w:sz="0" w:space="0" w:color="auto"/>
                <w:right w:val="none" w:sz="0" w:space="0" w:color="auto"/>
              </w:divBdr>
            </w:div>
            <w:div w:id="1727533088">
              <w:marLeft w:val="0"/>
              <w:marRight w:val="0"/>
              <w:marTop w:val="0"/>
              <w:marBottom w:val="0"/>
              <w:divBdr>
                <w:top w:val="none" w:sz="0" w:space="0" w:color="auto"/>
                <w:left w:val="none" w:sz="0" w:space="0" w:color="auto"/>
                <w:bottom w:val="none" w:sz="0" w:space="0" w:color="auto"/>
                <w:right w:val="none" w:sz="0" w:space="0" w:color="auto"/>
              </w:divBdr>
            </w:div>
            <w:div w:id="377511054">
              <w:marLeft w:val="0"/>
              <w:marRight w:val="0"/>
              <w:marTop w:val="0"/>
              <w:marBottom w:val="0"/>
              <w:divBdr>
                <w:top w:val="none" w:sz="0" w:space="0" w:color="auto"/>
                <w:left w:val="none" w:sz="0" w:space="0" w:color="auto"/>
                <w:bottom w:val="none" w:sz="0" w:space="0" w:color="auto"/>
                <w:right w:val="none" w:sz="0" w:space="0" w:color="auto"/>
              </w:divBdr>
            </w:div>
            <w:div w:id="1522817023">
              <w:marLeft w:val="0"/>
              <w:marRight w:val="0"/>
              <w:marTop w:val="0"/>
              <w:marBottom w:val="0"/>
              <w:divBdr>
                <w:top w:val="none" w:sz="0" w:space="0" w:color="auto"/>
                <w:left w:val="none" w:sz="0" w:space="0" w:color="auto"/>
                <w:bottom w:val="none" w:sz="0" w:space="0" w:color="auto"/>
                <w:right w:val="none" w:sz="0" w:space="0" w:color="auto"/>
              </w:divBdr>
            </w:div>
            <w:div w:id="1697543189">
              <w:marLeft w:val="0"/>
              <w:marRight w:val="0"/>
              <w:marTop w:val="0"/>
              <w:marBottom w:val="0"/>
              <w:divBdr>
                <w:top w:val="none" w:sz="0" w:space="0" w:color="auto"/>
                <w:left w:val="none" w:sz="0" w:space="0" w:color="auto"/>
                <w:bottom w:val="none" w:sz="0" w:space="0" w:color="auto"/>
                <w:right w:val="none" w:sz="0" w:space="0" w:color="auto"/>
              </w:divBdr>
            </w:div>
            <w:div w:id="1735465211">
              <w:marLeft w:val="0"/>
              <w:marRight w:val="0"/>
              <w:marTop w:val="0"/>
              <w:marBottom w:val="0"/>
              <w:divBdr>
                <w:top w:val="none" w:sz="0" w:space="0" w:color="auto"/>
                <w:left w:val="none" w:sz="0" w:space="0" w:color="auto"/>
                <w:bottom w:val="none" w:sz="0" w:space="0" w:color="auto"/>
                <w:right w:val="none" w:sz="0" w:space="0" w:color="auto"/>
              </w:divBdr>
            </w:div>
            <w:div w:id="1622298572">
              <w:marLeft w:val="0"/>
              <w:marRight w:val="0"/>
              <w:marTop w:val="0"/>
              <w:marBottom w:val="0"/>
              <w:divBdr>
                <w:top w:val="none" w:sz="0" w:space="0" w:color="auto"/>
                <w:left w:val="none" w:sz="0" w:space="0" w:color="auto"/>
                <w:bottom w:val="none" w:sz="0" w:space="0" w:color="auto"/>
                <w:right w:val="none" w:sz="0" w:space="0" w:color="auto"/>
              </w:divBdr>
            </w:div>
            <w:div w:id="1898930069">
              <w:marLeft w:val="0"/>
              <w:marRight w:val="0"/>
              <w:marTop w:val="0"/>
              <w:marBottom w:val="0"/>
              <w:divBdr>
                <w:top w:val="none" w:sz="0" w:space="0" w:color="auto"/>
                <w:left w:val="none" w:sz="0" w:space="0" w:color="auto"/>
                <w:bottom w:val="none" w:sz="0" w:space="0" w:color="auto"/>
                <w:right w:val="none" w:sz="0" w:space="0" w:color="auto"/>
              </w:divBdr>
            </w:div>
            <w:div w:id="1979991997">
              <w:marLeft w:val="0"/>
              <w:marRight w:val="0"/>
              <w:marTop w:val="0"/>
              <w:marBottom w:val="0"/>
              <w:divBdr>
                <w:top w:val="none" w:sz="0" w:space="0" w:color="auto"/>
                <w:left w:val="none" w:sz="0" w:space="0" w:color="auto"/>
                <w:bottom w:val="none" w:sz="0" w:space="0" w:color="auto"/>
                <w:right w:val="none" w:sz="0" w:space="0" w:color="auto"/>
              </w:divBdr>
            </w:div>
            <w:div w:id="1138301025">
              <w:marLeft w:val="0"/>
              <w:marRight w:val="0"/>
              <w:marTop w:val="0"/>
              <w:marBottom w:val="0"/>
              <w:divBdr>
                <w:top w:val="none" w:sz="0" w:space="0" w:color="auto"/>
                <w:left w:val="none" w:sz="0" w:space="0" w:color="auto"/>
                <w:bottom w:val="none" w:sz="0" w:space="0" w:color="auto"/>
                <w:right w:val="none" w:sz="0" w:space="0" w:color="auto"/>
              </w:divBdr>
            </w:div>
            <w:div w:id="1415273570">
              <w:marLeft w:val="0"/>
              <w:marRight w:val="0"/>
              <w:marTop w:val="0"/>
              <w:marBottom w:val="0"/>
              <w:divBdr>
                <w:top w:val="none" w:sz="0" w:space="0" w:color="auto"/>
                <w:left w:val="none" w:sz="0" w:space="0" w:color="auto"/>
                <w:bottom w:val="none" w:sz="0" w:space="0" w:color="auto"/>
                <w:right w:val="none" w:sz="0" w:space="0" w:color="auto"/>
              </w:divBdr>
            </w:div>
            <w:div w:id="1030957943">
              <w:marLeft w:val="0"/>
              <w:marRight w:val="0"/>
              <w:marTop w:val="0"/>
              <w:marBottom w:val="0"/>
              <w:divBdr>
                <w:top w:val="none" w:sz="0" w:space="0" w:color="auto"/>
                <w:left w:val="none" w:sz="0" w:space="0" w:color="auto"/>
                <w:bottom w:val="none" w:sz="0" w:space="0" w:color="auto"/>
                <w:right w:val="none" w:sz="0" w:space="0" w:color="auto"/>
              </w:divBdr>
            </w:div>
            <w:div w:id="2029134603">
              <w:marLeft w:val="0"/>
              <w:marRight w:val="0"/>
              <w:marTop w:val="0"/>
              <w:marBottom w:val="0"/>
              <w:divBdr>
                <w:top w:val="none" w:sz="0" w:space="0" w:color="auto"/>
                <w:left w:val="none" w:sz="0" w:space="0" w:color="auto"/>
                <w:bottom w:val="none" w:sz="0" w:space="0" w:color="auto"/>
                <w:right w:val="none" w:sz="0" w:space="0" w:color="auto"/>
              </w:divBdr>
            </w:div>
            <w:div w:id="1770082015">
              <w:marLeft w:val="0"/>
              <w:marRight w:val="0"/>
              <w:marTop w:val="0"/>
              <w:marBottom w:val="0"/>
              <w:divBdr>
                <w:top w:val="none" w:sz="0" w:space="0" w:color="auto"/>
                <w:left w:val="none" w:sz="0" w:space="0" w:color="auto"/>
                <w:bottom w:val="none" w:sz="0" w:space="0" w:color="auto"/>
                <w:right w:val="none" w:sz="0" w:space="0" w:color="auto"/>
              </w:divBdr>
            </w:div>
            <w:div w:id="1792822714">
              <w:marLeft w:val="0"/>
              <w:marRight w:val="0"/>
              <w:marTop w:val="0"/>
              <w:marBottom w:val="0"/>
              <w:divBdr>
                <w:top w:val="none" w:sz="0" w:space="0" w:color="auto"/>
                <w:left w:val="none" w:sz="0" w:space="0" w:color="auto"/>
                <w:bottom w:val="none" w:sz="0" w:space="0" w:color="auto"/>
                <w:right w:val="none" w:sz="0" w:space="0" w:color="auto"/>
              </w:divBdr>
            </w:div>
            <w:div w:id="2093694100">
              <w:marLeft w:val="0"/>
              <w:marRight w:val="0"/>
              <w:marTop w:val="0"/>
              <w:marBottom w:val="0"/>
              <w:divBdr>
                <w:top w:val="none" w:sz="0" w:space="0" w:color="auto"/>
                <w:left w:val="none" w:sz="0" w:space="0" w:color="auto"/>
                <w:bottom w:val="none" w:sz="0" w:space="0" w:color="auto"/>
                <w:right w:val="none" w:sz="0" w:space="0" w:color="auto"/>
              </w:divBdr>
            </w:div>
            <w:div w:id="411050308">
              <w:marLeft w:val="0"/>
              <w:marRight w:val="0"/>
              <w:marTop w:val="0"/>
              <w:marBottom w:val="0"/>
              <w:divBdr>
                <w:top w:val="none" w:sz="0" w:space="0" w:color="auto"/>
                <w:left w:val="none" w:sz="0" w:space="0" w:color="auto"/>
                <w:bottom w:val="none" w:sz="0" w:space="0" w:color="auto"/>
                <w:right w:val="none" w:sz="0" w:space="0" w:color="auto"/>
              </w:divBdr>
            </w:div>
            <w:div w:id="1267156304">
              <w:marLeft w:val="0"/>
              <w:marRight w:val="0"/>
              <w:marTop w:val="0"/>
              <w:marBottom w:val="0"/>
              <w:divBdr>
                <w:top w:val="none" w:sz="0" w:space="0" w:color="auto"/>
                <w:left w:val="none" w:sz="0" w:space="0" w:color="auto"/>
                <w:bottom w:val="none" w:sz="0" w:space="0" w:color="auto"/>
                <w:right w:val="none" w:sz="0" w:space="0" w:color="auto"/>
              </w:divBdr>
            </w:div>
            <w:div w:id="842158667">
              <w:marLeft w:val="0"/>
              <w:marRight w:val="0"/>
              <w:marTop w:val="0"/>
              <w:marBottom w:val="0"/>
              <w:divBdr>
                <w:top w:val="none" w:sz="0" w:space="0" w:color="auto"/>
                <w:left w:val="none" w:sz="0" w:space="0" w:color="auto"/>
                <w:bottom w:val="none" w:sz="0" w:space="0" w:color="auto"/>
                <w:right w:val="none" w:sz="0" w:space="0" w:color="auto"/>
              </w:divBdr>
            </w:div>
            <w:div w:id="572397217">
              <w:marLeft w:val="0"/>
              <w:marRight w:val="0"/>
              <w:marTop w:val="0"/>
              <w:marBottom w:val="0"/>
              <w:divBdr>
                <w:top w:val="none" w:sz="0" w:space="0" w:color="auto"/>
                <w:left w:val="none" w:sz="0" w:space="0" w:color="auto"/>
                <w:bottom w:val="none" w:sz="0" w:space="0" w:color="auto"/>
                <w:right w:val="none" w:sz="0" w:space="0" w:color="auto"/>
              </w:divBdr>
            </w:div>
            <w:div w:id="449476662">
              <w:marLeft w:val="0"/>
              <w:marRight w:val="0"/>
              <w:marTop w:val="0"/>
              <w:marBottom w:val="0"/>
              <w:divBdr>
                <w:top w:val="none" w:sz="0" w:space="0" w:color="auto"/>
                <w:left w:val="none" w:sz="0" w:space="0" w:color="auto"/>
                <w:bottom w:val="none" w:sz="0" w:space="0" w:color="auto"/>
                <w:right w:val="none" w:sz="0" w:space="0" w:color="auto"/>
              </w:divBdr>
            </w:div>
            <w:div w:id="1541237109">
              <w:marLeft w:val="0"/>
              <w:marRight w:val="0"/>
              <w:marTop w:val="0"/>
              <w:marBottom w:val="0"/>
              <w:divBdr>
                <w:top w:val="none" w:sz="0" w:space="0" w:color="auto"/>
                <w:left w:val="none" w:sz="0" w:space="0" w:color="auto"/>
                <w:bottom w:val="none" w:sz="0" w:space="0" w:color="auto"/>
                <w:right w:val="none" w:sz="0" w:space="0" w:color="auto"/>
              </w:divBdr>
            </w:div>
            <w:div w:id="1565726196">
              <w:marLeft w:val="0"/>
              <w:marRight w:val="0"/>
              <w:marTop w:val="0"/>
              <w:marBottom w:val="0"/>
              <w:divBdr>
                <w:top w:val="none" w:sz="0" w:space="0" w:color="auto"/>
                <w:left w:val="none" w:sz="0" w:space="0" w:color="auto"/>
                <w:bottom w:val="none" w:sz="0" w:space="0" w:color="auto"/>
                <w:right w:val="none" w:sz="0" w:space="0" w:color="auto"/>
              </w:divBdr>
            </w:div>
            <w:div w:id="1230386577">
              <w:marLeft w:val="0"/>
              <w:marRight w:val="0"/>
              <w:marTop w:val="0"/>
              <w:marBottom w:val="0"/>
              <w:divBdr>
                <w:top w:val="none" w:sz="0" w:space="0" w:color="auto"/>
                <w:left w:val="none" w:sz="0" w:space="0" w:color="auto"/>
                <w:bottom w:val="none" w:sz="0" w:space="0" w:color="auto"/>
                <w:right w:val="none" w:sz="0" w:space="0" w:color="auto"/>
              </w:divBdr>
            </w:div>
            <w:div w:id="449477992">
              <w:marLeft w:val="0"/>
              <w:marRight w:val="0"/>
              <w:marTop w:val="0"/>
              <w:marBottom w:val="0"/>
              <w:divBdr>
                <w:top w:val="none" w:sz="0" w:space="0" w:color="auto"/>
                <w:left w:val="none" w:sz="0" w:space="0" w:color="auto"/>
                <w:bottom w:val="none" w:sz="0" w:space="0" w:color="auto"/>
                <w:right w:val="none" w:sz="0" w:space="0" w:color="auto"/>
              </w:divBdr>
            </w:div>
            <w:div w:id="767582663">
              <w:marLeft w:val="0"/>
              <w:marRight w:val="0"/>
              <w:marTop w:val="0"/>
              <w:marBottom w:val="0"/>
              <w:divBdr>
                <w:top w:val="none" w:sz="0" w:space="0" w:color="auto"/>
                <w:left w:val="none" w:sz="0" w:space="0" w:color="auto"/>
                <w:bottom w:val="none" w:sz="0" w:space="0" w:color="auto"/>
                <w:right w:val="none" w:sz="0" w:space="0" w:color="auto"/>
              </w:divBdr>
            </w:div>
            <w:div w:id="1089890488">
              <w:marLeft w:val="0"/>
              <w:marRight w:val="0"/>
              <w:marTop w:val="0"/>
              <w:marBottom w:val="0"/>
              <w:divBdr>
                <w:top w:val="none" w:sz="0" w:space="0" w:color="auto"/>
                <w:left w:val="none" w:sz="0" w:space="0" w:color="auto"/>
                <w:bottom w:val="none" w:sz="0" w:space="0" w:color="auto"/>
                <w:right w:val="none" w:sz="0" w:space="0" w:color="auto"/>
              </w:divBdr>
            </w:div>
            <w:div w:id="2011255916">
              <w:marLeft w:val="0"/>
              <w:marRight w:val="0"/>
              <w:marTop w:val="0"/>
              <w:marBottom w:val="0"/>
              <w:divBdr>
                <w:top w:val="none" w:sz="0" w:space="0" w:color="auto"/>
                <w:left w:val="none" w:sz="0" w:space="0" w:color="auto"/>
                <w:bottom w:val="none" w:sz="0" w:space="0" w:color="auto"/>
                <w:right w:val="none" w:sz="0" w:space="0" w:color="auto"/>
              </w:divBdr>
            </w:div>
            <w:div w:id="1637952060">
              <w:marLeft w:val="0"/>
              <w:marRight w:val="0"/>
              <w:marTop w:val="0"/>
              <w:marBottom w:val="0"/>
              <w:divBdr>
                <w:top w:val="none" w:sz="0" w:space="0" w:color="auto"/>
                <w:left w:val="none" w:sz="0" w:space="0" w:color="auto"/>
                <w:bottom w:val="none" w:sz="0" w:space="0" w:color="auto"/>
                <w:right w:val="none" w:sz="0" w:space="0" w:color="auto"/>
              </w:divBdr>
            </w:div>
            <w:div w:id="1362125350">
              <w:marLeft w:val="0"/>
              <w:marRight w:val="0"/>
              <w:marTop w:val="0"/>
              <w:marBottom w:val="0"/>
              <w:divBdr>
                <w:top w:val="none" w:sz="0" w:space="0" w:color="auto"/>
                <w:left w:val="none" w:sz="0" w:space="0" w:color="auto"/>
                <w:bottom w:val="none" w:sz="0" w:space="0" w:color="auto"/>
                <w:right w:val="none" w:sz="0" w:space="0" w:color="auto"/>
              </w:divBdr>
            </w:div>
            <w:div w:id="1995798552">
              <w:marLeft w:val="0"/>
              <w:marRight w:val="0"/>
              <w:marTop w:val="0"/>
              <w:marBottom w:val="0"/>
              <w:divBdr>
                <w:top w:val="none" w:sz="0" w:space="0" w:color="auto"/>
                <w:left w:val="none" w:sz="0" w:space="0" w:color="auto"/>
                <w:bottom w:val="none" w:sz="0" w:space="0" w:color="auto"/>
                <w:right w:val="none" w:sz="0" w:space="0" w:color="auto"/>
              </w:divBdr>
            </w:div>
            <w:div w:id="1798253627">
              <w:marLeft w:val="0"/>
              <w:marRight w:val="0"/>
              <w:marTop w:val="0"/>
              <w:marBottom w:val="0"/>
              <w:divBdr>
                <w:top w:val="none" w:sz="0" w:space="0" w:color="auto"/>
                <w:left w:val="none" w:sz="0" w:space="0" w:color="auto"/>
                <w:bottom w:val="none" w:sz="0" w:space="0" w:color="auto"/>
                <w:right w:val="none" w:sz="0" w:space="0" w:color="auto"/>
              </w:divBdr>
            </w:div>
            <w:div w:id="1788884913">
              <w:marLeft w:val="0"/>
              <w:marRight w:val="0"/>
              <w:marTop w:val="0"/>
              <w:marBottom w:val="0"/>
              <w:divBdr>
                <w:top w:val="none" w:sz="0" w:space="0" w:color="auto"/>
                <w:left w:val="none" w:sz="0" w:space="0" w:color="auto"/>
                <w:bottom w:val="none" w:sz="0" w:space="0" w:color="auto"/>
                <w:right w:val="none" w:sz="0" w:space="0" w:color="auto"/>
              </w:divBdr>
            </w:div>
            <w:div w:id="432747883">
              <w:marLeft w:val="0"/>
              <w:marRight w:val="0"/>
              <w:marTop w:val="0"/>
              <w:marBottom w:val="0"/>
              <w:divBdr>
                <w:top w:val="none" w:sz="0" w:space="0" w:color="auto"/>
                <w:left w:val="none" w:sz="0" w:space="0" w:color="auto"/>
                <w:bottom w:val="none" w:sz="0" w:space="0" w:color="auto"/>
                <w:right w:val="none" w:sz="0" w:space="0" w:color="auto"/>
              </w:divBdr>
            </w:div>
            <w:div w:id="1845703954">
              <w:marLeft w:val="0"/>
              <w:marRight w:val="0"/>
              <w:marTop w:val="0"/>
              <w:marBottom w:val="0"/>
              <w:divBdr>
                <w:top w:val="none" w:sz="0" w:space="0" w:color="auto"/>
                <w:left w:val="none" w:sz="0" w:space="0" w:color="auto"/>
                <w:bottom w:val="none" w:sz="0" w:space="0" w:color="auto"/>
                <w:right w:val="none" w:sz="0" w:space="0" w:color="auto"/>
              </w:divBdr>
            </w:div>
            <w:div w:id="257907038">
              <w:marLeft w:val="0"/>
              <w:marRight w:val="0"/>
              <w:marTop w:val="0"/>
              <w:marBottom w:val="0"/>
              <w:divBdr>
                <w:top w:val="none" w:sz="0" w:space="0" w:color="auto"/>
                <w:left w:val="none" w:sz="0" w:space="0" w:color="auto"/>
                <w:bottom w:val="none" w:sz="0" w:space="0" w:color="auto"/>
                <w:right w:val="none" w:sz="0" w:space="0" w:color="auto"/>
              </w:divBdr>
            </w:div>
            <w:div w:id="263421775">
              <w:marLeft w:val="0"/>
              <w:marRight w:val="0"/>
              <w:marTop w:val="0"/>
              <w:marBottom w:val="0"/>
              <w:divBdr>
                <w:top w:val="none" w:sz="0" w:space="0" w:color="auto"/>
                <w:left w:val="none" w:sz="0" w:space="0" w:color="auto"/>
                <w:bottom w:val="none" w:sz="0" w:space="0" w:color="auto"/>
                <w:right w:val="none" w:sz="0" w:space="0" w:color="auto"/>
              </w:divBdr>
            </w:div>
            <w:div w:id="915818049">
              <w:marLeft w:val="0"/>
              <w:marRight w:val="0"/>
              <w:marTop w:val="0"/>
              <w:marBottom w:val="0"/>
              <w:divBdr>
                <w:top w:val="none" w:sz="0" w:space="0" w:color="auto"/>
                <w:left w:val="none" w:sz="0" w:space="0" w:color="auto"/>
                <w:bottom w:val="none" w:sz="0" w:space="0" w:color="auto"/>
                <w:right w:val="none" w:sz="0" w:space="0" w:color="auto"/>
              </w:divBdr>
            </w:div>
            <w:div w:id="1314142088">
              <w:marLeft w:val="0"/>
              <w:marRight w:val="0"/>
              <w:marTop w:val="0"/>
              <w:marBottom w:val="0"/>
              <w:divBdr>
                <w:top w:val="none" w:sz="0" w:space="0" w:color="auto"/>
                <w:left w:val="none" w:sz="0" w:space="0" w:color="auto"/>
                <w:bottom w:val="none" w:sz="0" w:space="0" w:color="auto"/>
                <w:right w:val="none" w:sz="0" w:space="0" w:color="auto"/>
              </w:divBdr>
            </w:div>
            <w:div w:id="2118089377">
              <w:marLeft w:val="0"/>
              <w:marRight w:val="0"/>
              <w:marTop w:val="0"/>
              <w:marBottom w:val="0"/>
              <w:divBdr>
                <w:top w:val="none" w:sz="0" w:space="0" w:color="auto"/>
                <w:left w:val="none" w:sz="0" w:space="0" w:color="auto"/>
                <w:bottom w:val="none" w:sz="0" w:space="0" w:color="auto"/>
                <w:right w:val="none" w:sz="0" w:space="0" w:color="auto"/>
              </w:divBdr>
            </w:div>
            <w:div w:id="791703312">
              <w:marLeft w:val="0"/>
              <w:marRight w:val="0"/>
              <w:marTop w:val="0"/>
              <w:marBottom w:val="0"/>
              <w:divBdr>
                <w:top w:val="none" w:sz="0" w:space="0" w:color="auto"/>
                <w:left w:val="none" w:sz="0" w:space="0" w:color="auto"/>
                <w:bottom w:val="none" w:sz="0" w:space="0" w:color="auto"/>
                <w:right w:val="none" w:sz="0" w:space="0" w:color="auto"/>
              </w:divBdr>
            </w:div>
            <w:div w:id="1850244351">
              <w:marLeft w:val="0"/>
              <w:marRight w:val="0"/>
              <w:marTop w:val="0"/>
              <w:marBottom w:val="0"/>
              <w:divBdr>
                <w:top w:val="none" w:sz="0" w:space="0" w:color="auto"/>
                <w:left w:val="none" w:sz="0" w:space="0" w:color="auto"/>
                <w:bottom w:val="none" w:sz="0" w:space="0" w:color="auto"/>
                <w:right w:val="none" w:sz="0" w:space="0" w:color="auto"/>
              </w:divBdr>
            </w:div>
            <w:div w:id="2094206150">
              <w:marLeft w:val="0"/>
              <w:marRight w:val="0"/>
              <w:marTop w:val="0"/>
              <w:marBottom w:val="0"/>
              <w:divBdr>
                <w:top w:val="none" w:sz="0" w:space="0" w:color="auto"/>
                <w:left w:val="none" w:sz="0" w:space="0" w:color="auto"/>
                <w:bottom w:val="none" w:sz="0" w:space="0" w:color="auto"/>
                <w:right w:val="none" w:sz="0" w:space="0" w:color="auto"/>
              </w:divBdr>
            </w:div>
            <w:div w:id="269624694">
              <w:marLeft w:val="0"/>
              <w:marRight w:val="0"/>
              <w:marTop w:val="0"/>
              <w:marBottom w:val="0"/>
              <w:divBdr>
                <w:top w:val="none" w:sz="0" w:space="0" w:color="auto"/>
                <w:left w:val="none" w:sz="0" w:space="0" w:color="auto"/>
                <w:bottom w:val="none" w:sz="0" w:space="0" w:color="auto"/>
                <w:right w:val="none" w:sz="0" w:space="0" w:color="auto"/>
              </w:divBdr>
            </w:div>
            <w:div w:id="861089028">
              <w:marLeft w:val="0"/>
              <w:marRight w:val="0"/>
              <w:marTop w:val="0"/>
              <w:marBottom w:val="0"/>
              <w:divBdr>
                <w:top w:val="none" w:sz="0" w:space="0" w:color="auto"/>
                <w:left w:val="none" w:sz="0" w:space="0" w:color="auto"/>
                <w:bottom w:val="none" w:sz="0" w:space="0" w:color="auto"/>
                <w:right w:val="none" w:sz="0" w:space="0" w:color="auto"/>
              </w:divBdr>
            </w:div>
            <w:div w:id="2046713598">
              <w:marLeft w:val="0"/>
              <w:marRight w:val="0"/>
              <w:marTop w:val="0"/>
              <w:marBottom w:val="0"/>
              <w:divBdr>
                <w:top w:val="none" w:sz="0" w:space="0" w:color="auto"/>
                <w:left w:val="none" w:sz="0" w:space="0" w:color="auto"/>
                <w:bottom w:val="none" w:sz="0" w:space="0" w:color="auto"/>
                <w:right w:val="none" w:sz="0" w:space="0" w:color="auto"/>
              </w:divBdr>
            </w:div>
            <w:div w:id="1776172520">
              <w:marLeft w:val="0"/>
              <w:marRight w:val="0"/>
              <w:marTop w:val="0"/>
              <w:marBottom w:val="0"/>
              <w:divBdr>
                <w:top w:val="none" w:sz="0" w:space="0" w:color="auto"/>
                <w:left w:val="none" w:sz="0" w:space="0" w:color="auto"/>
                <w:bottom w:val="none" w:sz="0" w:space="0" w:color="auto"/>
                <w:right w:val="none" w:sz="0" w:space="0" w:color="auto"/>
              </w:divBdr>
            </w:div>
            <w:div w:id="2036541328">
              <w:marLeft w:val="0"/>
              <w:marRight w:val="0"/>
              <w:marTop w:val="0"/>
              <w:marBottom w:val="0"/>
              <w:divBdr>
                <w:top w:val="none" w:sz="0" w:space="0" w:color="auto"/>
                <w:left w:val="none" w:sz="0" w:space="0" w:color="auto"/>
                <w:bottom w:val="none" w:sz="0" w:space="0" w:color="auto"/>
                <w:right w:val="none" w:sz="0" w:space="0" w:color="auto"/>
              </w:divBdr>
            </w:div>
            <w:div w:id="1562256057">
              <w:marLeft w:val="0"/>
              <w:marRight w:val="0"/>
              <w:marTop w:val="0"/>
              <w:marBottom w:val="0"/>
              <w:divBdr>
                <w:top w:val="none" w:sz="0" w:space="0" w:color="auto"/>
                <w:left w:val="none" w:sz="0" w:space="0" w:color="auto"/>
                <w:bottom w:val="none" w:sz="0" w:space="0" w:color="auto"/>
                <w:right w:val="none" w:sz="0" w:space="0" w:color="auto"/>
              </w:divBdr>
            </w:div>
            <w:div w:id="400837833">
              <w:marLeft w:val="0"/>
              <w:marRight w:val="0"/>
              <w:marTop w:val="0"/>
              <w:marBottom w:val="0"/>
              <w:divBdr>
                <w:top w:val="none" w:sz="0" w:space="0" w:color="auto"/>
                <w:left w:val="none" w:sz="0" w:space="0" w:color="auto"/>
                <w:bottom w:val="none" w:sz="0" w:space="0" w:color="auto"/>
                <w:right w:val="none" w:sz="0" w:space="0" w:color="auto"/>
              </w:divBdr>
            </w:div>
            <w:div w:id="1403217241">
              <w:marLeft w:val="0"/>
              <w:marRight w:val="0"/>
              <w:marTop w:val="0"/>
              <w:marBottom w:val="0"/>
              <w:divBdr>
                <w:top w:val="none" w:sz="0" w:space="0" w:color="auto"/>
                <w:left w:val="none" w:sz="0" w:space="0" w:color="auto"/>
                <w:bottom w:val="none" w:sz="0" w:space="0" w:color="auto"/>
                <w:right w:val="none" w:sz="0" w:space="0" w:color="auto"/>
              </w:divBdr>
            </w:div>
            <w:div w:id="882329289">
              <w:marLeft w:val="0"/>
              <w:marRight w:val="0"/>
              <w:marTop w:val="0"/>
              <w:marBottom w:val="0"/>
              <w:divBdr>
                <w:top w:val="none" w:sz="0" w:space="0" w:color="auto"/>
                <w:left w:val="none" w:sz="0" w:space="0" w:color="auto"/>
                <w:bottom w:val="none" w:sz="0" w:space="0" w:color="auto"/>
                <w:right w:val="none" w:sz="0" w:space="0" w:color="auto"/>
              </w:divBdr>
            </w:div>
            <w:div w:id="511067777">
              <w:marLeft w:val="0"/>
              <w:marRight w:val="0"/>
              <w:marTop w:val="0"/>
              <w:marBottom w:val="0"/>
              <w:divBdr>
                <w:top w:val="none" w:sz="0" w:space="0" w:color="auto"/>
                <w:left w:val="none" w:sz="0" w:space="0" w:color="auto"/>
                <w:bottom w:val="none" w:sz="0" w:space="0" w:color="auto"/>
                <w:right w:val="none" w:sz="0" w:space="0" w:color="auto"/>
              </w:divBdr>
            </w:div>
            <w:div w:id="1604680864">
              <w:marLeft w:val="0"/>
              <w:marRight w:val="0"/>
              <w:marTop w:val="0"/>
              <w:marBottom w:val="0"/>
              <w:divBdr>
                <w:top w:val="none" w:sz="0" w:space="0" w:color="auto"/>
                <w:left w:val="none" w:sz="0" w:space="0" w:color="auto"/>
                <w:bottom w:val="none" w:sz="0" w:space="0" w:color="auto"/>
                <w:right w:val="none" w:sz="0" w:space="0" w:color="auto"/>
              </w:divBdr>
            </w:div>
            <w:div w:id="941883698">
              <w:marLeft w:val="0"/>
              <w:marRight w:val="0"/>
              <w:marTop w:val="0"/>
              <w:marBottom w:val="0"/>
              <w:divBdr>
                <w:top w:val="none" w:sz="0" w:space="0" w:color="auto"/>
                <w:left w:val="none" w:sz="0" w:space="0" w:color="auto"/>
                <w:bottom w:val="none" w:sz="0" w:space="0" w:color="auto"/>
                <w:right w:val="none" w:sz="0" w:space="0" w:color="auto"/>
              </w:divBdr>
            </w:div>
            <w:div w:id="1751002335">
              <w:marLeft w:val="0"/>
              <w:marRight w:val="0"/>
              <w:marTop w:val="0"/>
              <w:marBottom w:val="0"/>
              <w:divBdr>
                <w:top w:val="none" w:sz="0" w:space="0" w:color="auto"/>
                <w:left w:val="none" w:sz="0" w:space="0" w:color="auto"/>
                <w:bottom w:val="none" w:sz="0" w:space="0" w:color="auto"/>
                <w:right w:val="none" w:sz="0" w:space="0" w:color="auto"/>
              </w:divBdr>
            </w:div>
            <w:div w:id="77406880">
              <w:marLeft w:val="0"/>
              <w:marRight w:val="0"/>
              <w:marTop w:val="0"/>
              <w:marBottom w:val="0"/>
              <w:divBdr>
                <w:top w:val="none" w:sz="0" w:space="0" w:color="auto"/>
                <w:left w:val="none" w:sz="0" w:space="0" w:color="auto"/>
                <w:bottom w:val="none" w:sz="0" w:space="0" w:color="auto"/>
                <w:right w:val="none" w:sz="0" w:space="0" w:color="auto"/>
              </w:divBdr>
            </w:div>
            <w:div w:id="1687438318">
              <w:marLeft w:val="0"/>
              <w:marRight w:val="0"/>
              <w:marTop w:val="0"/>
              <w:marBottom w:val="0"/>
              <w:divBdr>
                <w:top w:val="none" w:sz="0" w:space="0" w:color="auto"/>
                <w:left w:val="none" w:sz="0" w:space="0" w:color="auto"/>
                <w:bottom w:val="none" w:sz="0" w:space="0" w:color="auto"/>
                <w:right w:val="none" w:sz="0" w:space="0" w:color="auto"/>
              </w:divBdr>
            </w:div>
            <w:div w:id="464466523">
              <w:marLeft w:val="0"/>
              <w:marRight w:val="0"/>
              <w:marTop w:val="0"/>
              <w:marBottom w:val="0"/>
              <w:divBdr>
                <w:top w:val="none" w:sz="0" w:space="0" w:color="auto"/>
                <w:left w:val="none" w:sz="0" w:space="0" w:color="auto"/>
                <w:bottom w:val="none" w:sz="0" w:space="0" w:color="auto"/>
                <w:right w:val="none" w:sz="0" w:space="0" w:color="auto"/>
              </w:divBdr>
            </w:div>
            <w:div w:id="1818110296">
              <w:marLeft w:val="0"/>
              <w:marRight w:val="0"/>
              <w:marTop w:val="0"/>
              <w:marBottom w:val="0"/>
              <w:divBdr>
                <w:top w:val="none" w:sz="0" w:space="0" w:color="auto"/>
                <w:left w:val="none" w:sz="0" w:space="0" w:color="auto"/>
                <w:bottom w:val="none" w:sz="0" w:space="0" w:color="auto"/>
                <w:right w:val="none" w:sz="0" w:space="0" w:color="auto"/>
              </w:divBdr>
            </w:div>
            <w:div w:id="530190778">
              <w:marLeft w:val="0"/>
              <w:marRight w:val="0"/>
              <w:marTop w:val="0"/>
              <w:marBottom w:val="0"/>
              <w:divBdr>
                <w:top w:val="none" w:sz="0" w:space="0" w:color="auto"/>
                <w:left w:val="none" w:sz="0" w:space="0" w:color="auto"/>
                <w:bottom w:val="none" w:sz="0" w:space="0" w:color="auto"/>
                <w:right w:val="none" w:sz="0" w:space="0" w:color="auto"/>
              </w:divBdr>
            </w:div>
            <w:div w:id="692800702">
              <w:marLeft w:val="0"/>
              <w:marRight w:val="0"/>
              <w:marTop w:val="0"/>
              <w:marBottom w:val="0"/>
              <w:divBdr>
                <w:top w:val="none" w:sz="0" w:space="0" w:color="auto"/>
                <w:left w:val="none" w:sz="0" w:space="0" w:color="auto"/>
                <w:bottom w:val="none" w:sz="0" w:space="0" w:color="auto"/>
                <w:right w:val="none" w:sz="0" w:space="0" w:color="auto"/>
              </w:divBdr>
            </w:div>
            <w:div w:id="1090931187">
              <w:marLeft w:val="0"/>
              <w:marRight w:val="0"/>
              <w:marTop w:val="0"/>
              <w:marBottom w:val="0"/>
              <w:divBdr>
                <w:top w:val="none" w:sz="0" w:space="0" w:color="auto"/>
                <w:left w:val="none" w:sz="0" w:space="0" w:color="auto"/>
                <w:bottom w:val="none" w:sz="0" w:space="0" w:color="auto"/>
                <w:right w:val="none" w:sz="0" w:space="0" w:color="auto"/>
              </w:divBdr>
            </w:div>
            <w:div w:id="528645514">
              <w:marLeft w:val="0"/>
              <w:marRight w:val="0"/>
              <w:marTop w:val="0"/>
              <w:marBottom w:val="0"/>
              <w:divBdr>
                <w:top w:val="none" w:sz="0" w:space="0" w:color="auto"/>
                <w:left w:val="none" w:sz="0" w:space="0" w:color="auto"/>
                <w:bottom w:val="none" w:sz="0" w:space="0" w:color="auto"/>
                <w:right w:val="none" w:sz="0" w:space="0" w:color="auto"/>
              </w:divBdr>
            </w:div>
            <w:div w:id="1089543036">
              <w:marLeft w:val="0"/>
              <w:marRight w:val="0"/>
              <w:marTop w:val="0"/>
              <w:marBottom w:val="0"/>
              <w:divBdr>
                <w:top w:val="none" w:sz="0" w:space="0" w:color="auto"/>
                <w:left w:val="none" w:sz="0" w:space="0" w:color="auto"/>
                <w:bottom w:val="none" w:sz="0" w:space="0" w:color="auto"/>
                <w:right w:val="none" w:sz="0" w:space="0" w:color="auto"/>
              </w:divBdr>
            </w:div>
            <w:div w:id="1960791531">
              <w:marLeft w:val="0"/>
              <w:marRight w:val="0"/>
              <w:marTop w:val="0"/>
              <w:marBottom w:val="0"/>
              <w:divBdr>
                <w:top w:val="none" w:sz="0" w:space="0" w:color="auto"/>
                <w:left w:val="none" w:sz="0" w:space="0" w:color="auto"/>
                <w:bottom w:val="none" w:sz="0" w:space="0" w:color="auto"/>
                <w:right w:val="none" w:sz="0" w:space="0" w:color="auto"/>
              </w:divBdr>
            </w:div>
            <w:div w:id="1445805195">
              <w:marLeft w:val="0"/>
              <w:marRight w:val="0"/>
              <w:marTop w:val="0"/>
              <w:marBottom w:val="0"/>
              <w:divBdr>
                <w:top w:val="none" w:sz="0" w:space="0" w:color="auto"/>
                <w:left w:val="none" w:sz="0" w:space="0" w:color="auto"/>
                <w:bottom w:val="none" w:sz="0" w:space="0" w:color="auto"/>
                <w:right w:val="none" w:sz="0" w:space="0" w:color="auto"/>
              </w:divBdr>
            </w:div>
            <w:div w:id="694383947">
              <w:marLeft w:val="0"/>
              <w:marRight w:val="0"/>
              <w:marTop w:val="0"/>
              <w:marBottom w:val="0"/>
              <w:divBdr>
                <w:top w:val="none" w:sz="0" w:space="0" w:color="auto"/>
                <w:left w:val="none" w:sz="0" w:space="0" w:color="auto"/>
                <w:bottom w:val="none" w:sz="0" w:space="0" w:color="auto"/>
                <w:right w:val="none" w:sz="0" w:space="0" w:color="auto"/>
              </w:divBdr>
            </w:div>
            <w:div w:id="1728381522">
              <w:marLeft w:val="0"/>
              <w:marRight w:val="0"/>
              <w:marTop w:val="0"/>
              <w:marBottom w:val="0"/>
              <w:divBdr>
                <w:top w:val="none" w:sz="0" w:space="0" w:color="auto"/>
                <w:left w:val="none" w:sz="0" w:space="0" w:color="auto"/>
                <w:bottom w:val="none" w:sz="0" w:space="0" w:color="auto"/>
                <w:right w:val="none" w:sz="0" w:space="0" w:color="auto"/>
              </w:divBdr>
            </w:div>
            <w:div w:id="165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9649">
      <w:bodyDiv w:val="1"/>
      <w:marLeft w:val="0"/>
      <w:marRight w:val="0"/>
      <w:marTop w:val="0"/>
      <w:marBottom w:val="0"/>
      <w:divBdr>
        <w:top w:val="none" w:sz="0" w:space="0" w:color="auto"/>
        <w:left w:val="none" w:sz="0" w:space="0" w:color="auto"/>
        <w:bottom w:val="none" w:sz="0" w:space="0" w:color="auto"/>
        <w:right w:val="none" w:sz="0" w:space="0" w:color="auto"/>
      </w:divBdr>
    </w:div>
    <w:div w:id="2088185424">
      <w:bodyDiv w:val="1"/>
      <w:marLeft w:val="0"/>
      <w:marRight w:val="0"/>
      <w:marTop w:val="0"/>
      <w:marBottom w:val="0"/>
      <w:divBdr>
        <w:top w:val="none" w:sz="0" w:space="0" w:color="auto"/>
        <w:left w:val="none" w:sz="0" w:space="0" w:color="auto"/>
        <w:bottom w:val="none" w:sz="0" w:space="0" w:color="auto"/>
        <w:right w:val="none" w:sz="0" w:space="0" w:color="auto"/>
      </w:divBdr>
    </w:div>
    <w:div w:id="2117019668">
      <w:bodyDiv w:val="1"/>
      <w:marLeft w:val="0"/>
      <w:marRight w:val="0"/>
      <w:marTop w:val="0"/>
      <w:marBottom w:val="0"/>
      <w:divBdr>
        <w:top w:val="none" w:sz="0" w:space="0" w:color="auto"/>
        <w:left w:val="none" w:sz="0" w:space="0" w:color="auto"/>
        <w:bottom w:val="none" w:sz="0" w:space="0" w:color="auto"/>
        <w:right w:val="none" w:sz="0" w:space="0" w:color="auto"/>
      </w:divBdr>
    </w:div>
    <w:div w:id="2122338732">
      <w:bodyDiv w:val="1"/>
      <w:marLeft w:val="0"/>
      <w:marRight w:val="0"/>
      <w:marTop w:val="0"/>
      <w:marBottom w:val="0"/>
      <w:divBdr>
        <w:top w:val="none" w:sz="0" w:space="0" w:color="auto"/>
        <w:left w:val="none" w:sz="0" w:space="0" w:color="auto"/>
        <w:bottom w:val="none" w:sz="0" w:space="0" w:color="auto"/>
        <w:right w:val="none" w:sz="0" w:space="0" w:color="auto"/>
      </w:divBdr>
      <w:divsChild>
        <w:div w:id="1767847229">
          <w:marLeft w:val="0"/>
          <w:marRight w:val="0"/>
          <w:marTop w:val="0"/>
          <w:marBottom w:val="0"/>
          <w:divBdr>
            <w:top w:val="none" w:sz="0" w:space="0" w:color="auto"/>
            <w:left w:val="none" w:sz="0" w:space="0" w:color="auto"/>
            <w:bottom w:val="none" w:sz="0" w:space="0" w:color="auto"/>
            <w:right w:val="none" w:sz="0" w:space="0" w:color="auto"/>
          </w:divBdr>
          <w:divsChild>
            <w:div w:id="1869641360">
              <w:marLeft w:val="0"/>
              <w:marRight w:val="0"/>
              <w:marTop w:val="0"/>
              <w:marBottom w:val="0"/>
              <w:divBdr>
                <w:top w:val="none" w:sz="0" w:space="0" w:color="auto"/>
                <w:left w:val="none" w:sz="0" w:space="0" w:color="auto"/>
                <w:bottom w:val="none" w:sz="0" w:space="0" w:color="auto"/>
                <w:right w:val="none" w:sz="0" w:space="0" w:color="auto"/>
              </w:divBdr>
            </w:div>
            <w:div w:id="273445595">
              <w:marLeft w:val="0"/>
              <w:marRight w:val="0"/>
              <w:marTop w:val="0"/>
              <w:marBottom w:val="0"/>
              <w:divBdr>
                <w:top w:val="none" w:sz="0" w:space="0" w:color="auto"/>
                <w:left w:val="none" w:sz="0" w:space="0" w:color="auto"/>
                <w:bottom w:val="none" w:sz="0" w:space="0" w:color="auto"/>
                <w:right w:val="none" w:sz="0" w:space="0" w:color="auto"/>
              </w:divBdr>
            </w:div>
            <w:div w:id="1943493716">
              <w:marLeft w:val="0"/>
              <w:marRight w:val="0"/>
              <w:marTop w:val="0"/>
              <w:marBottom w:val="0"/>
              <w:divBdr>
                <w:top w:val="none" w:sz="0" w:space="0" w:color="auto"/>
                <w:left w:val="none" w:sz="0" w:space="0" w:color="auto"/>
                <w:bottom w:val="none" w:sz="0" w:space="0" w:color="auto"/>
                <w:right w:val="none" w:sz="0" w:space="0" w:color="auto"/>
              </w:divBdr>
            </w:div>
            <w:div w:id="585041652">
              <w:marLeft w:val="0"/>
              <w:marRight w:val="0"/>
              <w:marTop w:val="0"/>
              <w:marBottom w:val="0"/>
              <w:divBdr>
                <w:top w:val="none" w:sz="0" w:space="0" w:color="auto"/>
                <w:left w:val="none" w:sz="0" w:space="0" w:color="auto"/>
                <w:bottom w:val="none" w:sz="0" w:space="0" w:color="auto"/>
                <w:right w:val="none" w:sz="0" w:space="0" w:color="auto"/>
              </w:divBdr>
            </w:div>
            <w:div w:id="1158225550">
              <w:marLeft w:val="0"/>
              <w:marRight w:val="0"/>
              <w:marTop w:val="0"/>
              <w:marBottom w:val="0"/>
              <w:divBdr>
                <w:top w:val="none" w:sz="0" w:space="0" w:color="auto"/>
                <w:left w:val="none" w:sz="0" w:space="0" w:color="auto"/>
                <w:bottom w:val="none" w:sz="0" w:space="0" w:color="auto"/>
                <w:right w:val="none" w:sz="0" w:space="0" w:color="auto"/>
              </w:divBdr>
            </w:div>
            <w:div w:id="1083989756">
              <w:marLeft w:val="0"/>
              <w:marRight w:val="0"/>
              <w:marTop w:val="0"/>
              <w:marBottom w:val="0"/>
              <w:divBdr>
                <w:top w:val="none" w:sz="0" w:space="0" w:color="auto"/>
                <w:left w:val="none" w:sz="0" w:space="0" w:color="auto"/>
                <w:bottom w:val="none" w:sz="0" w:space="0" w:color="auto"/>
                <w:right w:val="none" w:sz="0" w:space="0" w:color="auto"/>
              </w:divBdr>
            </w:div>
            <w:div w:id="42875437">
              <w:marLeft w:val="0"/>
              <w:marRight w:val="0"/>
              <w:marTop w:val="0"/>
              <w:marBottom w:val="0"/>
              <w:divBdr>
                <w:top w:val="none" w:sz="0" w:space="0" w:color="auto"/>
                <w:left w:val="none" w:sz="0" w:space="0" w:color="auto"/>
                <w:bottom w:val="none" w:sz="0" w:space="0" w:color="auto"/>
                <w:right w:val="none" w:sz="0" w:space="0" w:color="auto"/>
              </w:divBdr>
            </w:div>
            <w:div w:id="1627662903">
              <w:marLeft w:val="0"/>
              <w:marRight w:val="0"/>
              <w:marTop w:val="0"/>
              <w:marBottom w:val="0"/>
              <w:divBdr>
                <w:top w:val="none" w:sz="0" w:space="0" w:color="auto"/>
                <w:left w:val="none" w:sz="0" w:space="0" w:color="auto"/>
                <w:bottom w:val="none" w:sz="0" w:space="0" w:color="auto"/>
                <w:right w:val="none" w:sz="0" w:space="0" w:color="auto"/>
              </w:divBdr>
            </w:div>
            <w:div w:id="33161644">
              <w:marLeft w:val="0"/>
              <w:marRight w:val="0"/>
              <w:marTop w:val="0"/>
              <w:marBottom w:val="0"/>
              <w:divBdr>
                <w:top w:val="none" w:sz="0" w:space="0" w:color="auto"/>
                <w:left w:val="none" w:sz="0" w:space="0" w:color="auto"/>
                <w:bottom w:val="none" w:sz="0" w:space="0" w:color="auto"/>
                <w:right w:val="none" w:sz="0" w:space="0" w:color="auto"/>
              </w:divBdr>
            </w:div>
            <w:div w:id="840655456">
              <w:marLeft w:val="0"/>
              <w:marRight w:val="0"/>
              <w:marTop w:val="0"/>
              <w:marBottom w:val="0"/>
              <w:divBdr>
                <w:top w:val="none" w:sz="0" w:space="0" w:color="auto"/>
                <w:left w:val="none" w:sz="0" w:space="0" w:color="auto"/>
                <w:bottom w:val="none" w:sz="0" w:space="0" w:color="auto"/>
                <w:right w:val="none" w:sz="0" w:space="0" w:color="auto"/>
              </w:divBdr>
            </w:div>
            <w:div w:id="502281502">
              <w:marLeft w:val="0"/>
              <w:marRight w:val="0"/>
              <w:marTop w:val="0"/>
              <w:marBottom w:val="0"/>
              <w:divBdr>
                <w:top w:val="none" w:sz="0" w:space="0" w:color="auto"/>
                <w:left w:val="none" w:sz="0" w:space="0" w:color="auto"/>
                <w:bottom w:val="none" w:sz="0" w:space="0" w:color="auto"/>
                <w:right w:val="none" w:sz="0" w:space="0" w:color="auto"/>
              </w:divBdr>
            </w:div>
            <w:div w:id="1456176292">
              <w:marLeft w:val="0"/>
              <w:marRight w:val="0"/>
              <w:marTop w:val="0"/>
              <w:marBottom w:val="0"/>
              <w:divBdr>
                <w:top w:val="none" w:sz="0" w:space="0" w:color="auto"/>
                <w:left w:val="none" w:sz="0" w:space="0" w:color="auto"/>
                <w:bottom w:val="none" w:sz="0" w:space="0" w:color="auto"/>
                <w:right w:val="none" w:sz="0" w:space="0" w:color="auto"/>
              </w:divBdr>
            </w:div>
            <w:div w:id="1021856323">
              <w:marLeft w:val="0"/>
              <w:marRight w:val="0"/>
              <w:marTop w:val="0"/>
              <w:marBottom w:val="0"/>
              <w:divBdr>
                <w:top w:val="none" w:sz="0" w:space="0" w:color="auto"/>
                <w:left w:val="none" w:sz="0" w:space="0" w:color="auto"/>
                <w:bottom w:val="none" w:sz="0" w:space="0" w:color="auto"/>
                <w:right w:val="none" w:sz="0" w:space="0" w:color="auto"/>
              </w:divBdr>
            </w:div>
            <w:div w:id="263193451">
              <w:marLeft w:val="0"/>
              <w:marRight w:val="0"/>
              <w:marTop w:val="0"/>
              <w:marBottom w:val="0"/>
              <w:divBdr>
                <w:top w:val="none" w:sz="0" w:space="0" w:color="auto"/>
                <w:left w:val="none" w:sz="0" w:space="0" w:color="auto"/>
                <w:bottom w:val="none" w:sz="0" w:space="0" w:color="auto"/>
                <w:right w:val="none" w:sz="0" w:space="0" w:color="auto"/>
              </w:divBdr>
            </w:div>
            <w:div w:id="994726467">
              <w:marLeft w:val="0"/>
              <w:marRight w:val="0"/>
              <w:marTop w:val="0"/>
              <w:marBottom w:val="0"/>
              <w:divBdr>
                <w:top w:val="none" w:sz="0" w:space="0" w:color="auto"/>
                <w:left w:val="none" w:sz="0" w:space="0" w:color="auto"/>
                <w:bottom w:val="none" w:sz="0" w:space="0" w:color="auto"/>
                <w:right w:val="none" w:sz="0" w:space="0" w:color="auto"/>
              </w:divBdr>
            </w:div>
            <w:div w:id="2045713195">
              <w:marLeft w:val="0"/>
              <w:marRight w:val="0"/>
              <w:marTop w:val="0"/>
              <w:marBottom w:val="0"/>
              <w:divBdr>
                <w:top w:val="none" w:sz="0" w:space="0" w:color="auto"/>
                <w:left w:val="none" w:sz="0" w:space="0" w:color="auto"/>
                <w:bottom w:val="none" w:sz="0" w:space="0" w:color="auto"/>
                <w:right w:val="none" w:sz="0" w:space="0" w:color="auto"/>
              </w:divBdr>
            </w:div>
            <w:div w:id="1154368879">
              <w:marLeft w:val="0"/>
              <w:marRight w:val="0"/>
              <w:marTop w:val="0"/>
              <w:marBottom w:val="0"/>
              <w:divBdr>
                <w:top w:val="none" w:sz="0" w:space="0" w:color="auto"/>
                <w:left w:val="none" w:sz="0" w:space="0" w:color="auto"/>
                <w:bottom w:val="none" w:sz="0" w:space="0" w:color="auto"/>
                <w:right w:val="none" w:sz="0" w:space="0" w:color="auto"/>
              </w:divBdr>
            </w:div>
            <w:div w:id="1334188009">
              <w:marLeft w:val="0"/>
              <w:marRight w:val="0"/>
              <w:marTop w:val="0"/>
              <w:marBottom w:val="0"/>
              <w:divBdr>
                <w:top w:val="none" w:sz="0" w:space="0" w:color="auto"/>
                <w:left w:val="none" w:sz="0" w:space="0" w:color="auto"/>
                <w:bottom w:val="none" w:sz="0" w:space="0" w:color="auto"/>
                <w:right w:val="none" w:sz="0" w:space="0" w:color="auto"/>
              </w:divBdr>
            </w:div>
            <w:div w:id="1639997580">
              <w:marLeft w:val="0"/>
              <w:marRight w:val="0"/>
              <w:marTop w:val="0"/>
              <w:marBottom w:val="0"/>
              <w:divBdr>
                <w:top w:val="none" w:sz="0" w:space="0" w:color="auto"/>
                <w:left w:val="none" w:sz="0" w:space="0" w:color="auto"/>
                <w:bottom w:val="none" w:sz="0" w:space="0" w:color="auto"/>
                <w:right w:val="none" w:sz="0" w:space="0" w:color="auto"/>
              </w:divBdr>
            </w:div>
            <w:div w:id="211187391">
              <w:marLeft w:val="0"/>
              <w:marRight w:val="0"/>
              <w:marTop w:val="0"/>
              <w:marBottom w:val="0"/>
              <w:divBdr>
                <w:top w:val="none" w:sz="0" w:space="0" w:color="auto"/>
                <w:left w:val="none" w:sz="0" w:space="0" w:color="auto"/>
                <w:bottom w:val="none" w:sz="0" w:space="0" w:color="auto"/>
                <w:right w:val="none" w:sz="0" w:space="0" w:color="auto"/>
              </w:divBdr>
            </w:div>
            <w:div w:id="877159531">
              <w:marLeft w:val="0"/>
              <w:marRight w:val="0"/>
              <w:marTop w:val="0"/>
              <w:marBottom w:val="0"/>
              <w:divBdr>
                <w:top w:val="none" w:sz="0" w:space="0" w:color="auto"/>
                <w:left w:val="none" w:sz="0" w:space="0" w:color="auto"/>
                <w:bottom w:val="none" w:sz="0" w:space="0" w:color="auto"/>
                <w:right w:val="none" w:sz="0" w:space="0" w:color="auto"/>
              </w:divBdr>
            </w:div>
            <w:div w:id="2008243317">
              <w:marLeft w:val="0"/>
              <w:marRight w:val="0"/>
              <w:marTop w:val="0"/>
              <w:marBottom w:val="0"/>
              <w:divBdr>
                <w:top w:val="none" w:sz="0" w:space="0" w:color="auto"/>
                <w:left w:val="none" w:sz="0" w:space="0" w:color="auto"/>
                <w:bottom w:val="none" w:sz="0" w:space="0" w:color="auto"/>
                <w:right w:val="none" w:sz="0" w:space="0" w:color="auto"/>
              </w:divBdr>
            </w:div>
            <w:div w:id="459153273">
              <w:marLeft w:val="0"/>
              <w:marRight w:val="0"/>
              <w:marTop w:val="0"/>
              <w:marBottom w:val="0"/>
              <w:divBdr>
                <w:top w:val="none" w:sz="0" w:space="0" w:color="auto"/>
                <w:left w:val="none" w:sz="0" w:space="0" w:color="auto"/>
                <w:bottom w:val="none" w:sz="0" w:space="0" w:color="auto"/>
                <w:right w:val="none" w:sz="0" w:space="0" w:color="auto"/>
              </w:divBdr>
            </w:div>
            <w:div w:id="29763438">
              <w:marLeft w:val="0"/>
              <w:marRight w:val="0"/>
              <w:marTop w:val="0"/>
              <w:marBottom w:val="0"/>
              <w:divBdr>
                <w:top w:val="none" w:sz="0" w:space="0" w:color="auto"/>
                <w:left w:val="none" w:sz="0" w:space="0" w:color="auto"/>
                <w:bottom w:val="none" w:sz="0" w:space="0" w:color="auto"/>
                <w:right w:val="none" w:sz="0" w:space="0" w:color="auto"/>
              </w:divBdr>
            </w:div>
            <w:div w:id="1305575173">
              <w:marLeft w:val="0"/>
              <w:marRight w:val="0"/>
              <w:marTop w:val="0"/>
              <w:marBottom w:val="0"/>
              <w:divBdr>
                <w:top w:val="none" w:sz="0" w:space="0" w:color="auto"/>
                <w:left w:val="none" w:sz="0" w:space="0" w:color="auto"/>
                <w:bottom w:val="none" w:sz="0" w:space="0" w:color="auto"/>
                <w:right w:val="none" w:sz="0" w:space="0" w:color="auto"/>
              </w:divBdr>
            </w:div>
            <w:div w:id="201137102">
              <w:marLeft w:val="0"/>
              <w:marRight w:val="0"/>
              <w:marTop w:val="0"/>
              <w:marBottom w:val="0"/>
              <w:divBdr>
                <w:top w:val="none" w:sz="0" w:space="0" w:color="auto"/>
                <w:left w:val="none" w:sz="0" w:space="0" w:color="auto"/>
                <w:bottom w:val="none" w:sz="0" w:space="0" w:color="auto"/>
                <w:right w:val="none" w:sz="0" w:space="0" w:color="auto"/>
              </w:divBdr>
            </w:div>
            <w:div w:id="1024985491">
              <w:marLeft w:val="0"/>
              <w:marRight w:val="0"/>
              <w:marTop w:val="0"/>
              <w:marBottom w:val="0"/>
              <w:divBdr>
                <w:top w:val="none" w:sz="0" w:space="0" w:color="auto"/>
                <w:left w:val="none" w:sz="0" w:space="0" w:color="auto"/>
                <w:bottom w:val="none" w:sz="0" w:space="0" w:color="auto"/>
                <w:right w:val="none" w:sz="0" w:space="0" w:color="auto"/>
              </w:divBdr>
            </w:div>
            <w:div w:id="1415056056">
              <w:marLeft w:val="0"/>
              <w:marRight w:val="0"/>
              <w:marTop w:val="0"/>
              <w:marBottom w:val="0"/>
              <w:divBdr>
                <w:top w:val="none" w:sz="0" w:space="0" w:color="auto"/>
                <w:left w:val="none" w:sz="0" w:space="0" w:color="auto"/>
                <w:bottom w:val="none" w:sz="0" w:space="0" w:color="auto"/>
                <w:right w:val="none" w:sz="0" w:space="0" w:color="auto"/>
              </w:divBdr>
            </w:div>
            <w:div w:id="935602069">
              <w:marLeft w:val="0"/>
              <w:marRight w:val="0"/>
              <w:marTop w:val="0"/>
              <w:marBottom w:val="0"/>
              <w:divBdr>
                <w:top w:val="none" w:sz="0" w:space="0" w:color="auto"/>
                <w:left w:val="none" w:sz="0" w:space="0" w:color="auto"/>
                <w:bottom w:val="none" w:sz="0" w:space="0" w:color="auto"/>
                <w:right w:val="none" w:sz="0" w:space="0" w:color="auto"/>
              </w:divBdr>
            </w:div>
            <w:div w:id="83113596">
              <w:marLeft w:val="0"/>
              <w:marRight w:val="0"/>
              <w:marTop w:val="0"/>
              <w:marBottom w:val="0"/>
              <w:divBdr>
                <w:top w:val="none" w:sz="0" w:space="0" w:color="auto"/>
                <w:left w:val="none" w:sz="0" w:space="0" w:color="auto"/>
                <w:bottom w:val="none" w:sz="0" w:space="0" w:color="auto"/>
                <w:right w:val="none" w:sz="0" w:space="0" w:color="auto"/>
              </w:divBdr>
            </w:div>
            <w:div w:id="1323698920">
              <w:marLeft w:val="0"/>
              <w:marRight w:val="0"/>
              <w:marTop w:val="0"/>
              <w:marBottom w:val="0"/>
              <w:divBdr>
                <w:top w:val="none" w:sz="0" w:space="0" w:color="auto"/>
                <w:left w:val="none" w:sz="0" w:space="0" w:color="auto"/>
                <w:bottom w:val="none" w:sz="0" w:space="0" w:color="auto"/>
                <w:right w:val="none" w:sz="0" w:space="0" w:color="auto"/>
              </w:divBdr>
            </w:div>
            <w:div w:id="1761558470">
              <w:marLeft w:val="0"/>
              <w:marRight w:val="0"/>
              <w:marTop w:val="0"/>
              <w:marBottom w:val="0"/>
              <w:divBdr>
                <w:top w:val="none" w:sz="0" w:space="0" w:color="auto"/>
                <w:left w:val="none" w:sz="0" w:space="0" w:color="auto"/>
                <w:bottom w:val="none" w:sz="0" w:space="0" w:color="auto"/>
                <w:right w:val="none" w:sz="0" w:space="0" w:color="auto"/>
              </w:divBdr>
            </w:div>
            <w:div w:id="527449860">
              <w:marLeft w:val="0"/>
              <w:marRight w:val="0"/>
              <w:marTop w:val="0"/>
              <w:marBottom w:val="0"/>
              <w:divBdr>
                <w:top w:val="none" w:sz="0" w:space="0" w:color="auto"/>
                <w:left w:val="none" w:sz="0" w:space="0" w:color="auto"/>
                <w:bottom w:val="none" w:sz="0" w:space="0" w:color="auto"/>
                <w:right w:val="none" w:sz="0" w:space="0" w:color="auto"/>
              </w:divBdr>
            </w:div>
            <w:div w:id="141393472">
              <w:marLeft w:val="0"/>
              <w:marRight w:val="0"/>
              <w:marTop w:val="0"/>
              <w:marBottom w:val="0"/>
              <w:divBdr>
                <w:top w:val="none" w:sz="0" w:space="0" w:color="auto"/>
                <w:left w:val="none" w:sz="0" w:space="0" w:color="auto"/>
                <w:bottom w:val="none" w:sz="0" w:space="0" w:color="auto"/>
                <w:right w:val="none" w:sz="0" w:space="0" w:color="auto"/>
              </w:divBdr>
            </w:div>
            <w:div w:id="281423172">
              <w:marLeft w:val="0"/>
              <w:marRight w:val="0"/>
              <w:marTop w:val="0"/>
              <w:marBottom w:val="0"/>
              <w:divBdr>
                <w:top w:val="none" w:sz="0" w:space="0" w:color="auto"/>
                <w:left w:val="none" w:sz="0" w:space="0" w:color="auto"/>
                <w:bottom w:val="none" w:sz="0" w:space="0" w:color="auto"/>
                <w:right w:val="none" w:sz="0" w:space="0" w:color="auto"/>
              </w:divBdr>
            </w:div>
            <w:div w:id="214513697">
              <w:marLeft w:val="0"/>
              <w:marRight w:val="0"/>
              <w:marTop w:val="0"/>
              <w:marBottom w:val="0"/>
              <w:divBdr>
                <w:top w:val="none" w:sz="0" w:space="0" w:color="auto"/>
                <w:left w:val="none" w:sz="0" w:space="0" w:color="auto"/>
                <w:bottom w:val="none" w:sz="0" w:space="0" w:color="auto"/>
                <w:right w:val="none" w:sz="0" w:space="0" w:color="auto"/>
              </w:divBdr>
            </w:div>
            <w:div w:id="1960723664">
              <w:marLeft w:val="0"/>
              <w:marRight w:val="0"/>
              <w:marTop w:val="0"/>
              <w:marBottom w:val="0"/>
              <w:divBdr>
                <w:top w:val="none" w:sz="0" w:space="0" w:color="auto"/>
                <w:left w:val="none" w:sz="0" w:space="0" w:color="auto"/>
                <w:bottom w:val="none" w:sz="0" w:space="0" w:color="auto"/>
                <w:right w:val="none" w:sz="0" w:space="0" w:color="auto"/>
              </w:divBdr>
            </w:div>
            <w:div w:id="118963278">
              <w:marLeft w:val="0"/>
              <w:marRight w:val="0"/>
              <w:marTop w:val="0"/>
              <w:marBottom w:val="0"/>
              <w:divBdr>
                <w:top w:val="none" w:sz="0" w:space="0" w:color="auto"/>
                <w:left w:val="none" w:sz="0" w:space="0" w:color="auto"/>
                <w:bottom w:val="none" w:sz="0" w:space="0" w:color="auto"/>
                <w:right w:val="none" w:sz="0" w:space="0" w:color="auto"/>
              </w:divBdr>
            </w:div>
            <w:div w:id="500899298">
              <w:marLeft w:val="0"/>
              <w:marRight w:val="0"/>
              <w:marTop w:val="0"/>
              <w:marBottom w:val="0"/>
              <w:divBdr>
                <w:top w:val="none" w:sz="0" w:space="0" w:color="auto"/>
                <w:left w:val="none" w:sz="0" w:space="0" w:color="auto"/>
                <w:bottom w:val="none" w:sz="0" w:space="0" w:color="auto"/>
                <w:right w:val="none" w:sz="0" w:space="0" w:color="auto"/>
              </w:divBdr>
            </w:div>
            <w:div w:id="1734812344">
              <w:marLeft w:val="0"/>
              <w:marRight w:val="0"/>
              <w:marTop w:val="0"/>
              <w:marBottom w:val="0"/>
              <w:divBdr>
                <w:top w:val="none" w:sz="0" w:space="0" w:color="auto"/>
                <w:left w:val="none" w:sz="0" w:space="0" w:color="auto"/>
                <w:bottom w:val="none" w:sz="0" w:space="0" w:color="auto"/>
                <w:right w:val="none" w:sz="0" w:space="0" w:color="auto"/>
              </w:divBdr>
            </w:div>
            <w:div w:id="2082288362">
              <w:marLeft w:val="0"/>
              <w:marRight w:val="0"/>
              <w:marTop w:val="0"/>
              <w:marBottom w:val="0"/>
              <w:divBdr>
                <w:top w:val="none" w:sz="0" w:space="0" w:color="auto"/>
                <w:left w:val="none" w:sz="0" w:space="0" w:color="auto"/>
                <w:bottom w:val="none" w:sz="0" w:space="0" w:color="auto"/>
                <w:right w:val="none" w:sz="0" w:space="0" w:color="auto"/>
              </w:divBdr>
            </w:div>
            <w:div w:id="1543790454">
              <w:marLeft w:val="0"/>
              <w:marRight w:val="0"/>
              <w:marTop w:val="0"/>
              <w:marBottom w:val="0"/>
              <w:divBdr>
                <w:top w:val="none" w:sz="0" w:space="0" w:color="auto"/>
                <w:left w:val="none" w:sz="0" w:space="0" w:color="auto"/>
                <w:bottom w:val="none" w:sz="0" w:space="0" w:color="auto"/>
                <w:right w:val="none" w:sz="0" w:space="0" w:color="auto"/>
              </w:divBdr>
            </w:div>
            <w:div w:id="1700664056">
              <w:marLeft w:val="0"/>
              <w:marRight w:val="0"/>
              <w:marTop w:val="0"/>
              <w:marBottom w:val="0"/>
              <w:divBdr>
                <w:top w:val="none" w:sz="0" w:space="0" w:color="auto"/>
                <w:left w:val="none" w:sz="0" w:space="0" w:color="auto"/>
                <w:bottom w:val="none" w:sz="0" w:space="0" w:color="auto"/>
                <w:right w:val="none" w:sz="0" w:space="0" w:color="auto"/>
              </w:divBdr>
            </w:div>
            <w:div w:id="789855195">
              <w:marLeft w:val="0"/>
              <w:marRight w:val="0"/>
              <w:marTop w:val="0"/>
              <w:marBottom w:val="0"/>
              <w:divBdr>
                <w:top w:val="none" w:sz="0" w:space="0" w:color="auto"/>
                <w:left w:val="none" w:sz="0" w:space="0" w:color="auto"/>
                <w:bottom w:val="none" w:sz="0" w:space="0" w:color="auto"/>
                <w:right w:val="none" w:sz="0" w:space="0" w:color="auto"/>
              </w:divBdr>
            </w:div>
            <w:div w:id="1636179778">
              <w:marLeft w:val="0"/>
              <w:marRight w:val="0"/>
              <w:marTop w:val="0"/>
              <w:marBottom w:val="0"/>
              <w:divBdr>
                <w:top w:val="none" w:sz="0" w:space="0" w:color="auto"/>
                <w:left w:val="none" w:sz="0" w:space="0" w:color="auto"/>
                <w:bottom w:val="none" w:sz="0" w:space="0" w:color="auto"/>
                <w:right w:val="none" w:sz="0" w:space="0" w:color="auto"/>
              </w:divBdr>
            </w:div>
            <w:div w:id="742679367">
              <w:marLeft w:val="0"/>
              <w:marRight w:val="0"/>
              <w:marTop w:val="0"/>
              <w:marBottom w:val="0"/>
              <w:divBdr>
                <w:top w:val="none" w:sz="0" w:space="0" w:color="auto"/>
                <w:left w:val="none" w:sz="0" w:space="0" w:color="auto"/>
                <w:bottom w:val="none" w:sz="0" w:space="0" w:color="auto"/>
                <w:right w:val="none" w:sz="0" w:space="0" w:color="auto"/>
              </w:divBdr>
            </w:div>
            <w:div w:id="835419224">
              <w:marLeft w:val="0"/>
              <w:marRight w:val="0"/>
              <w:marTop w:val="0"/>
              <w:marBottom w:val="0"/>
              <w:divBdr>
                <w:top w:val="none" w:sz="0" w:space="0" w:color="auto"/>
                <w:left w:val="none" w:sz="0" w:space="0" w:color="auto"/>
                <w:bottom w:val="none" w:sz="0" w:space="0" w:color="auto"/>
                <w:right w:val="none" w:sz="0" w:space="0" w:color="auto"/>
              </w:divBdr>
            </w:div>
            <w:div w:id="1714577342">
              <w:marLeft w:val="0"/>
              <w:marRight w:val="0"/>
              <w:marTop w:val="0"/>
              <w:marBottom w:val="0"/>
              <w:divBdr>
                <w:top w:val="none" w:sz="0" w:space="0" w:color="auto"/>
                <w:left w:val="none" w:sz="0" w:space="0" w:color="auto"/>
                <w:bottom w:val="none" w:sz="0" w:space="0" w:color="auto"/>
                <w:right w:val="none" w:sz="0" w:space="0" w:color="auto"/>
              </w:divBdr>
            </w:div>
            <w:div w:id="437409433">
              <w:marLeft w:val="0"/>
              <w:marRight w:val="0"/>
              <w:marTop w:val="0"/>
              <w:marBottom w:val="0"/>
              <w:divBdr>
                <w:top w:val="none" w:sz="0" w:space="0" w:color="auto"/>
                <w:left w:val="none" w:sz="0" w:space="0" w:color="auto"/>
                <w:bottom w:val="none" w:sz="0" w:space="0" w:color="auto"/>
                <w:right w:val="none" w:sz="0" w:space="0" w:color="auto"/>
              </w:divBdr>
            </w:div>
            <w:div w:id="1419407670">
              <w:marLeft w:val="0"/>
              <w:marRight w:val="0"/>
              <w:marTop w:val="0"/>
              <w:marBottom w:val="0"/>
              <w:divBdr>
                <w:top w:val="none" w:sz="0" w:space="0" w:color="auto"/>
                <w:left w:val="none" w:sz="0" w:space="0" w:color="auto"/>
                <w:bottom w:val="none" w:sz="0" w:space="0" w:color="auto"/>
                <w:right w:val="none" w:sz="0" w:space="0" w:color="auto"/>
              </w:divBdr>
            </w:div>
            <w:div w:id="1087117487">
              <w:marLeft w:val="0"/>
              <w:marRight w:val="0"/>
              <w:marTop w:val="0"/>
              <w:marBottom w:val="0"/>
              <w:divBdr>
                <w:top w:val="none" w:sz="0" w:space="0" w:color="auto"/>
                <w:left w:val="none" w:sz="0" w:space="0" w:color="auto"/>
                <w:bottom w:val="none" w:sz="0" w:space="0" w:color="auto"/>
                <w:right w:val="none" w:sz="0" w:space="0" w:color="auto"/>
              </w:divBdr>
            </w:div>
            <w:div w:id="190996935">
              <w:marLeft w:val="0"/>
              <w:marRight w:val="0"/>
              <w:marTop w:val="0"/>
              <w:marBottom w:val="0"/>
              <w:divBdr>
                <w:top w:val="none" w:sz="0" w:space="0" w:color="auto"/>
                <w:left w:val="none" w:sz="0" w:space="0" w:color="auto"/>
                <w:bottom w:val="none" w:sz="0" w:space="0" w:color="auto"/>
                <w:right w:val="none" w:sz="0" w:space="0" w:color="auto"/>
              </w:divBdr>
            </w:div>
            <w:div w:id="722600693">
              <w:marLeft w:val="0"/>
              <w:marRight w:val="0"/>
              <w:marTop w:val="0"/>
              <w:marBottom w:val="0"/>
              <w:divBdr>
                <w:top w:val="none" w:sz="0" w:space="0" w:color="auto"/>
                <w:left w:val="none" w:sz="0" w:space="0" w:color="auto"/>
                <w:bottom w:val="none" w:sz="0" w:space="0" w:color="auto"/>
                <w:right w:val="none" w:sz="0" w:space="0" w:color="auto"/>
              </w:divBdr>
            </w:div>
            <w:div w:id="167789322">
              <w:marLeft w:val="0"/>
              <w:marRight w:val="0"/>
              <w:marTop w:val="0"/>
              <w:marBottom w:val="0"/>
              <w:divBdr>
                <w:top w:val="none" w:sz="0" w:space="0" w:color="auto"/>
                <w:left w:val="none" w:sz="0" w:space="0" w:color="auto"/>
                <w:bottom w:val="none" w:sz="0" w:space="0" w:color="auto"/>
                <w:right w:val="none" w:sz="0" w:space="0" w:color="auto"/>
              </w:divBdr>
            </w:div>
            <w:div w:id="2127309137">
              <w:marLeft w:val="0"/>
              <w:marRight w:val="0"/>
              <w:marTop w:val="0"/>
              <w:marBottom w:val="0"/>
              <w:divBdr>
                <w:top w:val="none" w:sz="0" w:space="0" w:color="auto"/>
                <w:left w:val="none" w:sz="0" w:space="0" w:color="auto"/>
                <w:bottom w:val="none" w:sz="0" w:space="0" w:color="auto"/>
                <w:right w:val="none" w:sz="0" w:space="0" w:color="auto"/>
              </w:divBdr>
            </w:div>
            <w:div w:id="692073781">
              <w:marLeft w:val="0"/>
              <w:marRight w:val="0"/>
              <w:marTop w:val="0"/>
              <w:marBottom w:val="0"/>
              <w:divBdr>
                <w:top w:val="none" w:sz="0" w:space="0" w:color="auto"/>
                <w:left w:val="none" w:sz="0" w:space="0" w:color="auto"/>
                <w:bottom w:val="none" w:sz="0" w:space="0" w:color="auto"/>
                <w:right w:val="none" w:sz="0" w:space="0" w:color="auto"/>
              </w:divBdr>
            </w:div>
            <w:div w:id="1133672383">
              <w:marLeft w:val="0"/>
              <w:marRight w:val="0"/>
              <w:marTop w:val="0"/>
              <w:marBottom w:val="0"/>
              <w:divBdr>
                <w:top w:val="none" w:sz="0" w:space="0" w:color="auto"/>
                <w:left w:val="none" w:sz="0" w:space="0" w:color="auto"/>
                <w:bottom w:val="none" w:sz="0" w:space="0" w:color="auto"/>
                <w:right w:val="none" w:sz="0" w:space="0" w:color="auto"/>
              </w:divBdr>
            </w:div>
            <w:div w:id="76362465">
              <w:marLeft w:val="0"/>
              <w:marRight w:val="0"/>
              <w:marTop w:val="0"/>
              <w:marBottom w:val="0"/>
              <w:divBdr>
                <w:top w:val="none" w:sz="0" w:space="0" w:color="auto"/>
                <w:left w:val="none" w:sz="0" w:space="0" w:color="auto"/>
                <w:bottom w:val="none" w:sz="0" w:space="0" w:color="auto"/>
                <w:right w:val="none" w:sz="0" w:space="0" w:color="auto"/>
              </w:divBdr>
            </w:div>
            <w:div w:id="1849058137">
              <w:marLeft w:val="0"/>
              <w:marRight w:val="0"/>
              <w:marTop w:val="0"/>
              <w:marBottom w:val="0"/>
              <w:divBdr>
                <w:top w:val="none" w:sz="0" w:space="0" w:color="auto"/>
                <w:left w:val="none" w:sz="0" w:space="0" w:color="auto"/>
                <w:bottom w:val="none" w:sz="0" w:space="0" w:color="auto"/>
                <w:right w:val="none" w:sz="0" w:space="0" w:color="auto"/>
              </w:divBdr>
            </w:div>
            <w:div w:id="2080899914">
              <w:marLeft w:val="0"/>
              <w:marRight w:val="0"/>
              <w:marTop w:val="0"/>
              <w:marBottom w:val="0"/>
              <w:divBdr>
                <w:top w:val="none" w:sz="0" w:space="0" w:color="auto"/>
                <w:left w:val="none" w:sz="0" w:space="0" w:color="auto"/>
                <w:bottom w:val="none" w:sz="0" w:space="0" w:color="auto"/>
                <w:right w:val="none" w:sz="0" w:space="0" w:color="auto"/>
              </w:divBdr>
            </w:div>
            <w:div w:id="1060708965">
              <w:marLeft w:val="0"/>
              <w:marRight w:val="0"/>
              <w:marTop w:val="0"/>
              <w:marBottom w:val="0"/>
              <w:divBdr>
                <w:top w:val="none" w:sz="0" w:space="0" w:color="auto"/>
                <w:left w:val="none" w:sz="0" w:space="0" w:color="auto"/>
                <w:bottom w:val="none" w:sz="0" w:space="0" w:color="auto"/>
                <w:right w:val="none" w:sz="0" w:space="0" w:color="auto"/>
              </w:divBdr>
            </w:div>
            <w:div w:id="259218627">
              <w:marLeft w:val="0"/>
              <w:marRight w:val="0"/>
              <w:marTop w:val="0"/>
              <w:marBottom w:val="0"/>
              <w:divBdr>
                <w:top w:val="none" w:sz="0" w:space="0" w:color="auto"/>
                <w:left w:val="none" w:sz="0" w:space="0" w:color="auto"/>
                <w:bottom w:val="none" w:sz="0" w:space="0" w:color="auto"/>
                <w:right w:val="none" w:sz="0" w:space="0" w:color="auto"/>
              </w:divBdr>
            </w:div>
            <w:div w:id="1023049285">
              <w:marLeft w:val="0"/>
              <w:marRight w:val="0"/>
              <w:marTop w:val="0"/>
              <w:marBottom w:val="0"/>
              <w:divBdr>
                <w:top w:val="none" w:sz="0" w:space="0" w:color="auto"/>
                <w:left w:val="none" w:sz="0" w:space="0" w:color="auto"/>
                <w:bottom w:val="none" w:sz="0" w:space="0" w:color="auto"/>
                <w:right w:val="none" w:sz="0" w:space="0" w:color="auto"/>
              </w:divBdr>
            </w:div>
            <w:div w:id="1181317023">
              <w:marLeft w:val="0"/>
              <w:marRight w:val="0"/>
              <w:marTop w:val="0"/>
              <w:marBottom w:val="0"/>
              <w:divBdr>
                <w:top w:val="none" w:sz="0" w:space="0" w:color="auto"/>
                <w:left w:val="none" w:sz="0" w:space="0" w:color="auto"/>
                <w:bottom w:val="none" w:sz="0" w:space="0" w:color="auto"/>
                <w:right w:val="none" w:sz="0" w:space="0" w:color="auto"/>
              </w:divBdr>
            </w:div>
            <w:div w:id="896011613">
              <w:marLeft w:val="0"/>
              <w:marRight w:val="0"/>
              <w:marTop w:val="0"/>
              <w:marBottom w:val="0"/>
              <w:divBdr>
                <w:top w:val="none" w:sz="0" w:space="0" w:color="auto"/>
                <w:left w:val="none" w:sz="0" w:space="0" w:color="auto"/>
                <w:bottom w:val="none" w:sz="0" w:space="0" w:color="auto"/>
                <w:right w:val="none" w:sz="0" w:space="0" w:color="auto"/>
              </w:divBdr>
            </w:div>
            <w:div w:id="974412738">
              <w:marLeft w:val="0"/>
              <w:marRight w:val="0"/>
              <w:marTop w:val="0"/>
              <w:marBottom w:val="0"/>
              <w:divBdr>
                <w:top w:val="none" w:sz="0" w:space="0" w:color="auto"/>
                <w:left w:val="none" w:sz="0" w:space="0" w:color="auto"/>
                <w:bottom w:val="none" w:sz="0" w:space="0" w:color="auto"/>
                <w:right w:val="none" w:sz="0" w:space="0" w:color="auto"/>
              </w:divBdr>
            </w:div>
            <w:div w:id="1427114492">
              <w:marLeft w:val="0"/>
              <w:marRight w:val="0"/>
              <w:marTop w:val="0"/>
              <w:marBottom w:val="0"/>
              <w:divBdr>
                <w:top w:val="none" w:sz="0" w:space="0" w:color="auto"/>
                <w:left w:val="none" w:sz="0" w:space="0" w:color="auto"/>
                <w:bottom w:val="none" w:sz="0" w:space="0" w:color="auto"/>
                <w:right w:val="none" w:sz="0" w:space="0" w:color="auto"/>
              </w:divBdr>
            </w:div>
            <w:div w:id="86391799">
              <w:marLeft w:val="0"/>
              <w:marRight w:val="0"/>
              <w:marTop w:val="0"/>
              <w:marBottom w:val="0"/>
              <w:divBdr>
                <w:top w:val="none" w:sz="0" w:space="0" w:color="auto"/>
                <w:left w:val="none" w:sz="0" w:space="0" w:color="auto"/>
                <w:bottom w:val="none" w:sz="0" w:space="0" w:color="auto"/>
                <w:right w:val="none" w:sz="0" w:space="0" w:color="auto"/>
              </w:divBdr>
            </w:div>
            <w:div w:id="2067607651">
              <w:marLeft w:val="0"/>
              <w:marRight w:val="0"/>
              <w:marTop w:val="0"/>
              <w:marBottom w:val="0"/>
              <w:divBdr>
                <w:top w:val="none" w:sz="0" w:space="0" w:color="auto"/>
                <w:left w:val="none" w:sz="0" w:space="0" w:color="auto"/>
                <w:bottom w:val="none" w:sz="0" w:space="0" w:color="auto"/>
                <w:right w:val="none" w:sz="0" w:space="0" w:color="auto"/>
              </w:divBdr>
            </w:div>
            <w:div w:id="1505583991">
              <w:marLeft w:val="0"/>
              <w:marRight w:val="0"/>
              <w:marTop w:val="0"/>
              <w:marBottom w:val="0"/>
              <w:divBdr>
                <w:top w:val="none" w:sz="0" w:space="0" w:color="auto"/>
                <w:left w:val="none" w:sz="0" w:space="0" w:color="auto"/>
                <w:bottom w:val="none" w:sz="0" w:space="0" w:color="auto"/>
                <w:right w:val="none" w:sz="0" w:space="0" w:color="auto"/>
              </w:divBdr>
            </w:div>
            <w:div w:id="1841189511">
              <w:marLeft w:val="0"/>
              <w:marRight w:val="0"/>
              <w:marTop w:val="0"/>
              <w:marBottom w:val="0"/>
              <w:divBdr>
                <w:top w:val="none" w:sz="0" w:space="0" w:color="auto"/>
                <w:left w:val="none" w:sz="0" w:space="0" w:color="auto"/>
                <w:bottom w:val="none" w:sz="0" w:space="0" w:color="auto"/>
                <w:right w:val="none" w:sz="0" w:space="0" w:color="auto"/>
              </w:divBdr>
            </w:div>
            <w:div w:id="783963765">
              <w:marLeft w:val="0"/>
              <w:marRight w:val="0"/>
              <w:marTop w:val="0"/>
              <w:marBottom w:val="0"/>
              <w:divBdr>
                <w:top w:val="none" w:sz="0" w:space="0" w:color="auto"/>
                <w:left w:val="none" w:sz="0" w:space="0" w:color="auto"/>
                <w:bottom w:val="none" w:sz="0" w:space="0" w:color="auto"/>
                <w:right w:val="none" w:sz="0" w:space="0" w:color="auto"/>
              </w:divBdr>
            </w:div>
            <w:div w:id="1850370087">
              <w:marLeft w:val="0"/>
              <w:marRight w:val="0"/>
              <w:marTop w:val="0"/>
              <w:marBottom w:val="0"/>
              <w:divBdr>
                <w:top w:val="none" w:sz="0" w:space="0" w:color="auto"/>
                <w:left w:val="none" w:sz="0" w:space="0" w:color="auto"/>
                <w:bottom w:val="none" w:sz="0" w:space="0" w:color="auto"/>
                <w:right w:val="none" w:sz="0" w:space="0" w:color="auto"/>
              </w:divBdr>
            </w:div>
            <w:div w:id="1462502011">
              <w:marLeft w:val="0"/>
              <w:marRight w:val="0"/>
              <w:marTop w:val="0"/>
              <w:marBottom w:val="0"/>
              <w:divBdr>
                <w:top w:val="none" w:sz="0" w:space="0" w:color="auto"/>
                <w:left w:val="none" w:sz="0" w:space="0" w:color="auto"/>
                <w:bottom w:val="none" w:sz="0" w:space="0" w:color="auto"/>
                <w:right w:val="none" w:sz="0" w:space="0" w:color="auto"/>
              </w:divBdr>
            </w:div>
            <w:div w:id="834422666">
              <w:marLeft w:val="0"/>
              <w:marRight w:val="0"/>
              <w:marTop w:val="0"/>
              <w:marBottom w:val="0"/>
              <w:divBdr>
                <w:top w:val="none" w:sz="0" w:space="0" w:color="auto"/>
                <w:left w:val="none" w:sz="0" w:space="0" w:color="auto"/>
                <w:bottom w:val="none" w:sz="0" w:space="0" w:color="auto"/>
                <w:right w:val="none" w:sz="0" w:space="0" w:color="auto"/>
              </w:divBdr>
            </w:div>
            <w:div w:id="303970101">
              <w:marLeft w:val="0"/>
              <w:marRight w:val="0"/>
              <w:marTop w:val="0"/>
              <w:marBottom w:val="0"/>
              <w:divBdr>
                <w:top w:val="none" w:sz="0" w:space="0" w:color="auto"/>
                <w:left w:val="none" w:sz="0" w:space="0" w:color="auto"/>
                <w:bottom w:val="none" w:sz="0" w:space="0" w:color="auto"/>
                <w:right w:val="none" w:sz="0" w:space="0" w:color="auto"/>
              </w:divBdr>
            </w:div>
            <w:div w:id="394740571">
              <w:marLeft w:val="0"/>
              <w:marRight w:val="0"/>
              <w:marTop w:val="0"/>
              <w:marBottom w:val="0"/>
              <w:divBdr>
                <w:top w:val="none" w:sz="0" w:space="0" w:color="auto"/>
                <w:left w:val="none" w:sz="0" w:space="0" w:color="auto"/>
                <w:bottom w:val="none" w:sz="0" w:space="0" w:color="auto"/>
                <w:right w:val="none" w:sz="0" w:space="0" w:color="auto"/>
              </w:divBdr>
            </w:div>
            <w:div w:id="423458481">
              <w:marLeft w:val="0"/>
              <w:marRight w:val="0"/>
              <w:marTop w:val="0"/>
              <w:marBottom w:val="0"/>
              <w:divBdr>
                <w:top w:val="none" w:sz="0" w:space="0" w:color="auto"/>
                <w:left w:val="none" w:sz="0" w:space="0" w:color="auto"/>
                <w:bottom w:val="none" w:sz="0" w:space="0" w:color="auto"/>
                <w:right w:val="none" w:sz="0" w:space="0" w:color="auto"/>
              </w:divBdr>
            </w:div>
            <w:div w:id="510030977">
              <w:marLeft w:val="0"/>
              <w:marRight w:val="0"/>
              <w:marTop w:val="0"/>
              <w:marBottom w:val="0"/>
              <w:divBdr>
                <w:top w:val="none" w:sz="0" w:space="0" w:color="auto"/>
                <w:left w:val="none" w:sz="0" w:space="0" w:color="auto"/>
                <w:bottom w:val="none" w:sz="0" w:space="0" w:color="auto"/>
                <w:right w:val="none" w:sz="0" w:space="0" w:color="auto"/>
              </w:divBdr>
            </w:div>
            <w:div w:id="571893823">
              <w:marLeft w:val="0"/>
              <w:marRight w:val="0"/>
              <w:marTop w:val="0"/>
              <w:marBottom w:val="0"/>
              <w:divBdr>
                <w:top w:val="none" w:sz="0" w:space="0" w:color="auto"/>
                <w:left w:val="none" w:sz="0" w:space="0" w:color="auto"/>
                <w:bottom w:val="none" w:sz="0" w:space="0" w:color="auto"/>
                <w:right w:val="none" w:sz="0" w:space="0" w:color="auto"/>
              </w:divBdr>
            </w:div>
            <w:div w:id="1770926070">
              <w:marLeft w:val="0"/>
              <w:marRight w:val="0"/>
              <w:marTop w:val="0"/>
              <w:marBottom w:val="0"/>
              <w:divBdr>
                <w:top w:val="none" w:sz="0" w:space="0" w:color="auto"/>
                <w:left w:val="none" w:sz="0" w:space="0" w:color="auto"/>
                <w:bottom w:val="none" w:sz="0" w:space="0" w:color="auto"/>
                <w:right w:val="none" w:sz="0" w:space="0" w:color="auto"/>
              </w:divBdr>
            </w:div>
            <w:div w:id="362443937">
              <w:marLeft w:val="0"/>
              <w:marRight w:val="0"/>
              <w:marTop w:val="0"/>
              <w:marBottom w:val="0"/>
              <w:divBdr>
                <w:top w:val="none" w:sz="0" w:space="0" w:color="auto"/>
                <w:left w:val="none" w:sz="0" w:space="0" w:color="auto"/>
                <w:bottom w:val="none" w:sz="0" w:space="0" w:color="auto"/>
                <w:right w:val="none" w:sz="0" w:space="0" w:color="auto"/>
              </w:divBdr>
            </w:div>
            <w:div w:id="1712219654">
              <w:marLeft w:val="0"/>
              <w:marRight w:val="0"/>
              <w:marTop w:val="0"/>
              <w:marBottom w:val="0"/>
              <w:divBdr>
                <w:top w:val="none" w:sz="0" w:space="0" w:color="auto"/>
                <w:left w:val="none" w:sz="0" w:space="0" w:color="auto"/>
                <w:bottom w:val="none" w:sz="0" w:space="0" w:color="auto"/>
                <w:right w:val="none" w:sz="0" w:space="0" w:color="auto"/>
              </w:divBdr>
            </w:div>
            <w:div w:id="682560646">
              <w:marLeft w:val="0"/>
              <w:marRight w:val="0"/>
              <w:marTop w:val="0"/>
              <w:marBottom w:val="0"/>
              <w:divBdr>
                <w:top w:val="none" w:sz="0" w:space="0" w:color="auto"/>
                <w:left w:val="none" w:sz="0" w:space="0" w:color="auto"/>
                <w:bottom w:val="none" w:sz="0" w:space="0" w:color="auto"/>
                <w:right w:val="none" w:sz="0" w:space="0" w:color="auto"/>
              </w:divBdr>
            </w:div>
            <w:div w:id="195122658">
              <w:marLeft w:val="0"/>
              <w:marRight w:val="0"/>
              <w:marTop w:val="0"/>
              <w:marBottom w:val="0"/>
              <w:divBdr>
                <w:top w:val="none" w:sz="0" w:space="0" w:color="auto"/>
                <w:left w:val="none" w:sz="0" w:space="0" w:color="auto"/>
                <w:bottom w:val="none" w:sz="0" w:space="0" w:color="auto"/>
                <w:right w:val="none" w:sz="0" w:space="0" w:color="auto"/>
              </w:divBdr>
            </w:div>
            <w:div w:id="1598368617">
              <w:marLeft w:val="0"/>
              <w:marRight w:val="0"/>
              <w:marTop w:val="0"/>
              <w:marBottom w:val="0"/>
              <w:divBdr>
                <w:top w:val="none" w:sz="0" w:space="0" w:color="auto"/>
                <w:left w:val="none" w:sz="0" w:space="0" w:color="auto"/>
                <w:bottom w:val="none" w:sz="0" w:space="0" w:color="auto"/>
                <w:right w:val="none" w:sz="0" w:space="0" w:color="auto"/>
              </w:divBdr>
            </w:div>
            <w:div w:id="1816484906">
              <w:marLeft w:val="0"/>
              <w:marRight w:val="0"/>
              <w:marTop w:val="0"/>
              <w:marBottom w:val="0"/>
              <w:divBdr>
                <w:top w:val="none" w:sz="0" w:space="0" w:color="auto"/>
                <w:left w:val="none" w:sz="0" w:space="0" w:color="auto"/>
                <w:bottom w:val="none" w:sz="0" w:space="0" w:color="auto"/>
                <w:right w:val="none" w:sz="0" w:space="0" w:color="auto"/>
              </w:divBdr>
            </w:div>
            <w:div w:id="1812206577">
              <w:marLeft w:val="0"/>
              <w:marRight w:val="0"/>
              <w:marTop w:val="0"/>
              <w:marBottom w:val="0"/>
              <w:divBdr>
                <w:top w:val="none" w:sz="0" w:space="0" w:color="auto"/>
                <w:left w:val="none" w:sz="0" w:space="0" w:color="auto"/>
                <w:bottom w:val="none" w:sz="0" w:space="0" w:color="auto"/>
                <w:right w:val="none" w:sz="0" w:space="0" w:color="auto"/>
              </w:divBdr>
            </w:div>
            <w:div w:id="43257572">
              <w:marLeft w:val="0"/>
              <w:marRight w:val="0"/>
              <w:marTop w:val="0"/>
              <w:marBottom w:val="0"/>
              <w:divBdr>
                <w:top w:val="none" w:sz="0" w:space="0" w:color="auto"/>
                <w:left w:val="none" w:sz="0" w:space="0" w:color="auto"/>
                <w:bottom w:val="none" w:sz="0" w:space="0" w:color="auto"/>
                <w:right w:val="none" w:sz="0" w:space="0" w:color="auto"/>
              </w:divBdr>
            </w:div>
            <w:div w:id="1357926258">
              <w:marLeft w:val="0"/>
              <w:marRight w:val="0"/>
              <w:marTop w:val="0"/>
              <w:marBottom w:val="0"/>
              <w:divBdr>
                <w:top w:val="none" w:sz="0" w:space="0" w:color="auto"/>
                <w:left w:val="none" w:sz="0" w:space="0" w:color="auto"/>
                <w:bottom w:val="none" w:sz="0" w:space="0" w:color="auto"/>
                <w:right w:val="none" w:sz="0" w:space="0" w:color="auto"/>
              </w:divBdr>
            </w:div>
            <w:div w:id="1946498432">
              <w:marLeft w:val="0"/>
              <w:marRight w:val="0"/>
              <w:marTop w:val="0"/>
              <w:marBottom w:val="0"/>
              <w:divBdr>
                <w:top w:val="none" w:sz="0" w:space="0" w:color="auto"/>
                <w:left w:val="none" w:sz="0" w:space="0" w:color="auto"/>
                <w:bottom w:val="none" w:sz="0" w:space="0" w:color="auto"/>
                <w:right w:val="none" w:sz="0" w:space="0" w:color="auto"/>
              </w:divBdr>
            </w:div>
            <w:div w:id="2010214968">
              <w:marLeft w:val="0"/>
              <w:marRight w:val="0"/>
              <w:marTop w:val="0"/>
              <w:marBottom w:val="0"/>
              <w:divBdr>
                <w:top w:val="none" w:sz="0" w:space="0" w:color="auto"/>
                <w:left w:val="none" w:sz="0" w:space="0" w:color="auto"/>
                <w:bottom w:val="none" w:sz="0" w:space="0" w:color="auto"/>
                <w:right w:val="none" w:sz="0" w:space="0" w:color="auto"/>
              </w:divBdr>
            </w:div>
            <w:div w:id="1701391033">
              <w:marLeft w:val="0"/>
              <w:marRight w:val="0"/>
              <w:marTop w:val="0"/>
              <w:marBottom w:val="0"/>
              <w:divBdr>
                <w:top w:val="none" w:sz="0" w:space="0" w:color="auto"/>
                <w:left w:val="none" w:sz="0" w:space="0" w:color="auto"/>
                <w:bottom w:val="none" w:sz="0" w:space="0" w:color="auto"/>
                <w:right w:val="none" w:sz="0" w:space="0" w:color="auto"/>
              </w:divBdr>
            </w:div>
            <w:div w:id="421681194">
              <w:marLeft w:val="0"/>
              <w:marRight w:val="0"/>
              <w:marTop w:val="0"/>
              <w:marBottom w:val="0"/>
              <w:divBdr>
                <w:top w:val="none" w:sz="0" w:space="0" w:color="auto"/>
                <w:left w:val="none" w:sz="0" w:space="0" w:color="auto"/>
                <w:bottom w:val="none" w:sz="0" w:space="0" w:color="auto"/>
                <w:right w:val="none" w:sz="0" w:space="0" w:color="auto"/>
              </w:divBdr>
            </w:div>
            <w:div w:id="1708412857">
              <w:marLeft w:val="0"/>
              <w:marRight w:val="0"/>
              <w:marTop w:val="0"/>
              <w:marBottom w:val="0"/>
              <w:divBdr>
                <w:top w:val="none" w:sz="0" w:space="0" w:color="auto"/>
                <w:left w:val="none" w:sz="0" w:space="0" w:color="auto"/>
                <w:bottom w:val="none" w:sz="0" w:space="0" w:color="auto"/>
                <w:right w:val="none" w:sz="0" w:space="0" w:color="auto"/>
              </w:divBdr>
            </w:div>
            <w:div w:id="2029720808">
              <w:marLeft w:val="0"/>
              <w:marRight w:val="0"/>
              <w:marTop w:val="0"/>
              <w:marBottom w:val="0"/>
              <w:divBdr>
                <w:top w:val="none" w:sz="0" w:space="0" w:color="auto"/>
                <w:left w:val="none" w:sz="0" w:space="0" w:color="auto"/>
                <w:bottom w:val="none" w:sz="0" w:space="0" w:color="auto"/>
                <w:right w:val="none" w:sz="0" w:space="0" w:color="auto"/>
              </w:divBdr>
            </w:div>
            <w:div w:id="696465453">
              <w:marLeft w:val="0"/>
              <w:marRight w:val="0"/>
              <w:marTop w:val="0"/>
              <w:marBottom w:val="0"/>
              <w:divBdr>
                <w:top w:val="none" w:sz="0" w:space="0" w:color="auto"/>
                <w:left w:val="none" w:sz="0" w:space="0" w:color="auto"/>
                <w:bottom w:val="none" w:sz="0" w:space="0" w:color="auto"/>
                <w:right w:val="none" w:sz="0" w:space="0" w:color="auto"/>
              </w:divBdr>
            </w:div>
            <w:div w:id="715741114">
              <w:marLeft w:val="0"/>
              <w:marRight w:val="0"/>
              <w:marTop w:val="0"/>
              <w:marBottom w:val="0"/>
              <w:divBdr>
                <w:top w:val="none" w:sz="0" w:space="0" w:color="auto"/>
                <w:left w:val="none" w:sz="0" w:space="0" w:color="auto"/>
                <w:bottom w:val="none" w:sz="0" w:space="0" w:color="auto"/>
                <w:right w:val="none" w:sz="0" w:space="0" w:color="auto"/>
              </w:divBdr>
            </w:div>
            <w:div w:id="161628298">
              <w:marLeft w:val="0"/>
              <w:marRight w:val="0"/>
              <w:marTop w:val="0"/>
              <w:marBottom w:val="0"/>
              <w:divBdr>
                <w:top w:val="none" w:sz="0" w:space="0" w:color="auto"/>
                <w:left w:val="none" w:sz="0" w:space="0" w:color="auto"/>
                <w:bottom w:val="none" w:sz="0" w:space="0" w:color="auto"/>
                <w:right w:val="none" w:sz="0" w:space="0" w:color="auto"/>
              </w:divBdr>
            </w:div>
            <w:div w:id="18355793">
              <w:marLeft w:val="0"/>
              <w:marRight w:val="0"/>
              <w:marTop w:val="0"/>
              <w:marBottom w:val="0"/>
              <w:divBdr>
                <w:top w:val="none" w:sz="0" w:space="0" w:color="auto"/>
                <w:left w:val="none" w:sz="0" w:space="0" w:color="auto"/>
                <w:bottom w:val="none" w:sz="0" w:space="0" w:color="auto"/>
                <w:right w:val="none" w:sz="0" w:space="0" w:color="auto"/>
              </w:divBdr>
            </w:div>
            <w:div w:id="950009926">
              <w:marLeft w:val="0"/>
              <w:marRight w:val="0"/>
              <w:marTop w:val="0"/>
              <w:marBottom w:val="0"/>
              <w:divBdr>
                <w:top w:val="none" w:sz="0" w:space="0" w:color="auto"/>
                <w:left w:val="none" w:sz="0" w:space="0" w:color="auto"/>
                <w:bottom w:val="none" w:sz="0" w:space="0" w:color="auto"/>
                <w:right w:val="none" w:sz="0" w:space="0" w:color="auto"/>
              </w:divBdr>
            </w:div>
            <w:div w:id="11693382">
              <w:marLeft w:val="0"/>
              <w:marRight w:val="0"/>
              <w:marTop w:val="0"/>
              <w:marBottom w:val="0"/>
              <w:divBdr>
                <w:top w:val="none" w:sz="0" w:space="0" w:color="auto"/>
                <w:left w:val="none" w:sz="0" w:space="0" w:color="auto"/>
                <w:bottom w:val="none" w:sz="0" w:space="0" w:color="auto"/>
                <w:right w:val="none" w:sz="0" w:space="0" w:color="auto"/>
              </w:divBdr>
            </w:div>
            <w:div w:id="1237788496">
              <w:marLeft w:val="0"/>
              <w:marRight w:val="0"/>
              <w:marTop w:val="0"/>
              <w:marBottom w:val="0"/>
              <w:divBdr>
                <w:top w:val="none" w:sz="0" w:space="0" w:color="auto"/>
                <w:left w:val="none" w:sz="0" w:space="0" w:color="auto"/>
                <w:bottom w:val="none" w:sz="0" w:space="0" w:color="auto"/>
                <w:right w:val="none" w:sz="0" w:space="0" w:color="auto"/>
              </w:divBdr>
            </w:div>
            <w:div w:id="1074666150">
              <w:marLeft w:val="0"/>
              <w:marRight w:val="0"/>
              <w:marTop w:val="0"/>
              <w:marBottom w:val="0"/>
              <w:divBdr>
                <w:top w:val="none" w:sz="0" w:space="0" w:color="auto"/>
                <w:left w:val="none" w:sz="0" w:space="0" w:color="auto"/>
                <w:bottom w:val="none" w:sz="0" w:space="0" w:color="auto"/>
                <w:right w:val="none" w:sz="0" w:space="0" w:color="auto"/>
              </w:divBdr>
            </w:div>
            <w:div w:id="1647735818">
              <w:marLeft w:val="0"/>
              <w:marRight w:val="0"/>
              <w:marTop w:val="0"/>
              <w:marBottom w:val="0"/>
              <w:divBdr>
                <w:top w:val="none" w:sz="0" w:space="0" w:color="auto"/>
                <w:left w:val="none" w:sz="0" w:space="0" w:color="auto"/>
                <w:bottom w:val="none" w:sz="0" w:space="0" w:color="auto"/>
                <w:right w:val="none" w:sz="0" w:space="0" w:color="auto"/>
              </w:divBdr>
            </w:div>
            <w:div w:id="1200360782">
              <w:marLeft w:val="0"/>
              <w:marRight w:val="0"/>
              <w:marTop w:val="0"/>
              <w:marBottom w:val="0"/>
              <w:divBdr>
                <w:top w:val="none" w:sz="0" w:space="0" w:color="auto"/>
                <w:left w:val="none" w:sz="0" w:space="0" w:color="auto"/>
                <w:bottom w:val="none" w:sz="0" w:space="0" w:color="auto"/>
                <w:right w:val="none" w:sz="0" w:space="0" w:color="auto"/>
              </w:divBdr>
            </w:div>
            <w:div w:id="1710834834">
              <w:marLeft w:val="0"/>
              <w:marRight w:val="0"/>
              <w:marTop w:val="0"/>
              <w:marBottom w:val="0"/>
              <w:divBdr>
                <w:top w:val="none" w:sz="0" w:space="0" w:color="auto"/>
                <w:left w:val="none" w:sz="0" w:space="0" w:color="auto"/>
                <w:bottom w:val="none" w:sz="0" w:space="0" w:color="auto"/>
                <w:right w:val="none" w:sz="0" w:space="0" w:color="auto"/>
              </w:divBdr>
            </w:div>
            <w:div w:id="829323004">
              <w:marLeft w:val="0"/>
              <w:marRight w:val="0"/>
              <w:marTop w:val="0"/>
              <w:marBottom w:val="0"/>
              <w:divBdr>
                <w:top w:val="none" w:sz="0" w:space="0" w:color="auto"/>
                <w:left w:val="none" w:sz="0" w:space="0" w:color="auto"/>
                <w:bottom w:val="none" w:sz="0" w:space="0" w:color="auto"/>
                <w:right w:val="none" w:sz="0" w:space="0" w:color="auto"/>
              </w:divBdr>
            </w:div>
            <w:div w:id="1092506554">
              <w:marLeft w:val="0"/>
              <w:marRight w:val="0"/>
              <w:marTop w:val="0"/>
              <w:marBottom w:val="0"/>
              <w:divBdr>
                <w:top w:val="none" w:sz="0" w:space="0" w:color="auto"/>
                <w:left w:val="none" w:sz="0" w:space="0" w:color="auto"/>
                <w:bottom w:val="none" w:sz="0" w:space="0" w:color="auto"/>
                <w:right w:val="none" w:sz="0" w:space="0" w:color="auto"/>
              </w:divBdr>
            </w:div>
            <w:div w:id="864640895">
              <w:marLeft w:val="0"/>
              <w:marRight w:val="0"/>
              <w:marTop w:val="0"/>
              <w:marBottom w:val="0"/>
              <w:divBdr>
                <w:top w:val="none" w:sz="0" w:space="0" w:color="auto"/>
                <w:left w:val="none" w:sz="0" w:space="0" w:color="auto"/>
                <w:bottom w:val="none" w:sz="0" w:space="0" w:color="auto"/>
                <w:right w:val="none" w:sz="0" w:space="0" w:color="auto"/>
              </w:divBdr>
            </w:div>
            <w:div w:id="903488580">
              <w:marLeft w:val="0"/>
              <w:marRight w:val="0"/>
              <w:marTop w:val="0"/>
              <w:marBottom w:val="0"/>
              <w:divBdr>
                <w:top w:val="none" w:sz="0" w:space="0" w:color="auto"/>
                <w:left w:val="none" w:sz="0" w:space="0" w:color="auto"/>
                <w:bottom w:val="none" w:sz="0" w:space="0" w:color="auto"/>
                <w:right w:val="none" w:sz="0" w:space="0" w:color="auto"/>
              </w:divBdr>
            </w:div>
            <w:div w:id="1246761822">
              <w:marLeft w:val="0"/>
              <w:marRight w:val="0"/>
              <w:marTop w:val="0"/>
              <w:marBottom w:val="0"/>
              <w:divBdr>
                <w:top w:val="none" w:sz="0" w:space="0" w:color="auto"/>
                <w:left w:val="none" w:sz="0" w:space="0" w:color="auto"/>
                <w:bottom w:val="none" w:sz="0" w:space="0" w:color="auto"/>
                <w:right w:val="none" w:sz="0" w:space="0" w:color="auto"/>
              </w:divBdr>
            </w:div>
            <w:div w:id="142091628">
              <w:marLeft w:val="0"/>
              <w:marRight w:val="0"/>
              <w:marTop w:val="0"/>
              <w:marBottom w:val="0"/>
              <w:divBdr>
                <w:top w:val="none" w:sz="0" w:space="0" w:color="auto"/>
                <w:left w:val="none" w:sz="0" w:space="0" w:color="auto"/>
                <w:bottom w:val="none" w:sz="0" w:space="0" w:color="auto"/>
                <w:right w:val="none" w:sz="0" w:space="0" w:color="auto"/>
              </w:divBdr>
            </w:div>
            <w:div w:id="561138922">
              <w:marLeft w:val="0"/>
              <w:marRight w:val="0"/>
              <w:marTop w:val="0"/>
              <w:marBottom w:val="0"/>
              <w:divBdr>
                <w:top w:val="none" w:sz="0" w:space="0" w:color="auto"/>
                <w:left w:val="none" w:sz="0" w:space="0" w:color="auto"/>
                <w:bottom w:val="none" w:sz="0" w:space="0" w:color="auto"/>
                <w:right w:val="none" w:sz="0" w:space="0" w:color="auto"/>
              </w:divBdr>
            </w:div>
            <w:div w:id="1390375457">
              <w:marLeft w:val="0"/>
              <w:marRight w:val="0"/>
              <w:marTop w:val="0"/>
              <w:marBottom w:val="0"/>
              <w:divBdr>
                <w:top w:val="none" w:sz="0" w:space="0" w:color="auto"/>
                <w:left w:val="none" w:sz="0" w:space="0" w:color="auto"/>
                <w:bottom w:val="none" w:sz="0" w:space="0" w:color="auto"/>
                <w:right w:val="none" w:sz="0" w:space="0" w:color="auto"/>
              </w:divBdr>
            </w:div>
            <w:div w:id="1932817680">
              <w:marLeft w:val="0"/>
              <w:marRight w:val="0"/>
              <w:marTop w:val="0"/>
              <w:marBottom w:val="0"/>
              <w:divBdr>
                <w:top w:val="none" w:sz="0" w:space="0" w:color="auto"/>
                <w:left w:val="none" w:sz="0" w:space="0" w:color="auto"/>
                <w:bottom w:val="none" w:sz="0" w:space="0" w:color="auto"/>
                <w:right w:val="none" w:sz="0" w:space="0" w:color="auto"/>
              </w:divBdr>
            </w:div>
            <w:div w:id="302200876">
              <w:marLeft w:val="0"/>
              <w:marRight w:val="0"/>
              <w:marTop w:val="0"/>
              <w:marBottom w:val="0"/>
              <w:divBdr>
                <w:top w:val="none" w:sz="0" w:space="0" w:color="auto"/>
                <w:left w:val="none" w:sz="0" w:space="0" w:color="auto"/>
                <w:bottom w:val="none" w:sz="0" w:space="0" w:color="auto"/>
                <w:right w:val="none" w:sz="0" w:space="0" w:color="auto"/>
              </w:divBdr>
            </w:div>
            <w:div w:id="447315237">
              <w:marLeft w:val="0"/>
              <w:marRight w:val="0"/>
              <w:marTop w:val="0"/>
              <w:marBottom w:val="0"/>
              <w:divBdr>
                <w:top w:val="none" w:sz="0" w:space="0" w:color="auto"/>
                <w:left w:val="none" w:sz="0" w:space="0" w:color="auto"/>
                <w:bottom w:val="none" w:sz="0" w:space="0" w:color="auto"/>
                <w:right w:val="none" w:sz="0" w:space="0" w:color="auto"/>
              </w:divBdr>
            </w:div>
            <w:div w:id="881134698">
              <w:marLeft w:val="0"/>
              <w:marRight w:val="0"/>
              <w:marTop w:val="0"/>
              <w:marBottom w:val="0"/>
              <w:divBdr>
                <w:top w:val="none" w:sz="0" w:space="0" w:color="auto"/>
                <w:left w:val="none" w:sz="0" w:space="0" w:color="auto"/>
                <w:bottom w:val="none" w:sz="0" w:space="0" w:color="auto"/>
                <w:right w:val="none" w:sz="0" w:space="0" w:color="auto"/>
              </w:divBdr>
            </w:div>
            <w:div w:id="1426223931">
              <w:marLeft w:val="0"/>
              <w:marRight w:val="0"/>
              <w:marTop w:val="0"/>
              <w:marBottom w:val="0"/>
              <w:divBdr>
                <w:top w:val="none" w:sz="0" w:space="0" w:color="auto"/>
                <w:left w:val="none" w:sz="0" w:space="0" w:color="auto"/>
                <w:bottom w:val="none" w:sz="0" w:space="0" w:color="auto"/>
                <w:right w:val="none" w:sz="0" w:space="0" w:color="auto"/>
              </w:divBdr>
            </w:div>
            <w:div w:id="1358501360">
              <w:marLeft w:val="0"/>
              <w:marRight w:val="0"/>
              <w:marTop w:val="0"/>
              <w:marBottom w:val="0"/>
              <w:divBdr>
                <w:top w:val="none" w:sz="0" w:space="0" w:color="auto"/>
                <w:left w:val="none" w:sz="0" w:space="0" w:color="auto"/>
                <w:bottom w:val="none" w:sz="0" w:space="0" w:color="auto"/>
                <w:right w:val="none" w:sz="0" w:space="0" w:color="auto"/>
              </w:divBdr>
            </w:div>
            <w:div w:id="788161408">
              <w:marLeft w:val="0"/>
              <w:marRight w:val="0"/>
              <w:marTop w:val="0"/>
              <w:marBottom w:val="0"/>
              <w:divBdr>
                <w:top w:val="none" w:sz="0" w:space="0" w:color="auto"/>
                <w:left w:val="none" w:sz="0" w:space="0" w:color="auto"/>
                <w:bottom w:val="none" w:sz="0" w:space="0" w:color="auto"/>
                <w:right w:val="none" w:sz="0" w:space="0" w:color="auto"/>
              </w:divBdr>
            </w:div>
            <w:div w:id="1118765202">
              <w:marLeft w:val="0"/>
              <w:marRight w:val="0"/>
              <w:marTop w:val="0"/>
              <w:marBottom w:val="0"/>
              <w:divBdr>
                <w:top w:val="none" w:sz="0" w:space="0" w:color="auto"/>
                <w:left w:val="none" w:sz="0" w:space="0" w:color="auto"/>
                <w:bottom w:val="none" w:sz="0" w:space="0" w:color="auto"/>
                <w:right w:val="none" w:sz="0" w:space="0" w:color="auto"/>
              </w:divBdr>
            </w:div>
            <w:div w:id="1661813906">
              <w:marLeft w:val="0"/>
              <w:marRight w:val="0"/>
              <w:marTop w:val="0"/>
              <w:marBottom w:val="0"/>
              <w:divBdr>
                <w:top w:val="none" w:sz="0" w:space="0" w:color="auto"/>
                <w:left w:val="none" w:sz="0" w:space="0" w:color="auto"/>
                <w:bottom w:val="none" w:sz="0" w:space="0" w:color="auto"/>
                <w:right w:val="none" w:sz="0" w:space="0" w:color="auto"/>
              </w:divBdr>
            </w:div>
            <w:div w:id="1126970364">
              <w:marLeft w:val="0"/>
              <w:marRight w:val="0"/>
              <w:marTop w:val="0"/>
              <w:marBottom w:val="0"/>
              <w:divBdr>
                <w:top w:val="none" w:sz="0" w:space="0" w:color="auto"/>
                <w:left w:val="none" w:sz="0" w:space="0" w:color="auto"/>
                <w:bottom w:val="none" w:sz="0" w:space="0" w:color="auto"/>
                <w:right w:val="none" w:sz="0" w:space="0" w:color="auto"/>
              </w:divBdr>
            </w:div>
            <w:div w:id="1697003800">
              <w:marLeft w:val="0"/>
              <w:marRight w:val="0"/>
              <w:marTop w:val="0"/>
              <w:marBottom w:val="0"/>
              <w:divBdr>
                <w:top w:val="none" w:sz="0" w:space="0" w:color="auto"/>
                <w:left w:val="none" w:sz="0" w:space="0" w:color="auto"/>
                <w:bottom w:val="none" w:sz="0" w:space="0" w:color="auto"/>
                <w:right w:val="none" w:sz="0" w:space="0" w:color="auto"/>
              </w:divBdr>
            </w:div>
            <w:div w:id="1717270363">
              <w:marLeft w:val="0"/>
              <w:marRight w:val="0"/>
              <w:marTop w:val="0"/>
              <w:marBottom w:val="0"/>
              <w:divBdr>
                <w:top w:val="none" w:sz="0" w:space="0" w:color="auto"/>
                <w:left w:val="none" w:sz="0" w:space="0" w:color="auto"/>
                <w:bottom w:val="none" w:sz="0" w:space="0" w:color="auto"/>
                <w:right w:val="none" w:sz="0" w:space="0" w:color="auto"/>
              </w:divBdr>
            </w:div>
            <w:div w:id="259072778">
              <w:marLeft w:val="0"/>
              <w:marRight w:val="0"/>
              <w:marTop w:val="0"/>
              <w:marBottom w:val="0"/>
              <w:divBdr>
                <w:top w:val="none" w:sz="0" w:space="0" w:color="auto"/>
                <w:left w:val="none" w:sz="0" w:space="0" w:color="auto"/>
                <w:bottom w:val="none" w:sz="0" w:space="0" w:color="auto"/>
                <w:right w:val="none" w:sz="0" w:space="0" w:color="auto"/>
              </w:divBdr>
            </w:div>
            <w:div w:id="978538231">
              <w:marLeft w:val="0"/>
              <w:marRight w:val="0"/>
              <w:marTop w:val="0"/>
              <w:marBottom w:val="0"/>
              <w:divBdr>
                <w:top w:val="none" w:sz="0" w:space="0" w:color="auto"/>
                <w:left w:val="none" w:sz="0" w:space="0" w:color="auto"/>
                <w:bottom w:val="none" w:sz="0" w:space="0" w:color="auto"/>
                <w:right w:val="none" w:sz="0" w:space="0" w:color="auto"/>
              </w:divBdr>
            </w:div>
            <w:div w:id="1927689698">
              <w:marLeft w:val="0"/>
              <w:marRight w:val="0"/>
              <w:marTop w:val="0"/>
              <w:marBottom w:val="0"/>
              <w:divBdr>
                <w:top w:val="none" w:sz="0" w:space="0" w:color="auto"/>
                <w:left w:val="none" w:sz="0" w:space="0" w:color="auto"/>
                <w:bottom w:val="none" w:sz="0" w:space="0" w:color="auto"/>
                <w:right w:val="none" w:sz="0" w:space="0" w:color="auto"/>
              </w:divBdr>
            </w:div>
            <w:div w:id="873076333">
              <w:marLeft w:val="0"/>
              <w:marRight w:val="0"/>
              <w:marTop w:val="0"/>
              <w:marBottom w:val="0"/>
              <w:divBdr>
                <w:top w:val="none" w:sz="0" w:space="0" w:color="auto"/>
                <w:left w:val="none" w:sz="0" w:space="0" w:color="auto"/>
                <w:bottom w:val="none" w:sz="0" w:space="0" w:color="auto"/>
                <w:right w:val="none" w:sz="0" w:space="0" w:color="auto"/>
              </w:divBdr>
            </w:div>
            <w:div w:id="1359088957">
              <w:marLeft w:val="0"/>
              <w:marRight w:val="0"/>
              <w:marTop w:val="0"/>
              <w:marBottom w:val="0"/>
              <w:divBdr>
                <w:top w:val="none" w:sz="0" w:space="0" w:color="auto"/>
                <w:left w:val="none" w:sz="0" w:space="0" w:color="auto"/>
                <w:bottom w:val="none" w:sz="0" w:space="0" w:color="auto"/>
                <w:right w:val="none" w:sz="0" w:space="0" w:color="auto"/>
              </w:divBdr>
            </w:div>
            <w:div w:id="1485898363">
              <w:marLeft w:val="0"/>
              <w:marRight w:val="0"/>
              <w:marTop w:val="0"/>
              <w:marBottom w:val="0"/>
              <w:divBdr>
                <w:top w:val="none" w:sz="0" w:space="0" w:color="auto"/>
                <w:left w:val="none" w:sz="0" w:space="0" w:color="auto"/>
                <w:bottom w:val="none" w:sz="0" w:space="0" w:color="auto"/>
                <w:right w:val="none" w:sz="0" w:space="0" w:color="auto"/>
              </w:divBdr>
            </w:div>
            <w:div w:id="832330595">
              <w:marLeft w:val="0"/>
              <w:marRight w:val="0"/>
              <w:marTop w:val="0"/>
              <w:marBottom w:val="0"/>
              <w:divBdr>
                <w:top w:val="none" w:sz="0" w:space="0" w:color="auto"/>
                <w:left w:val="none" w:sz="0" w:space="0" w:color="auto"/>
                <w:bottom w:val="none" w:sz="0" w:space="0" w:color="auto"/>
                <w:right w:val="none" w:sz="0" w:space="0" w:color="auto"/>
              </w:divBdr>
            </w:div>
            <w:div w:id="91249709">
              <w:marLeft w:val="0"/>
              <w:marRight w:val="0"/>
              <w:marTop w:val="0"/>
              <w:marBottom w:val="0"/>
              <w:divBdr>
                <w:top w:val="none" w:sz="0" w:space="0" w:color="auto"/>
                <w:left w:val="none" w:sz="0" w:space="0" w:color="auto"/>
                <w:bottom w:val="none" w:sz="0" w:space="0" w:color="auto"/>
                <w:right w:val="none" w:sz="0" w:space="0" w:color="auto"/>
              </w:divBdr>
            </w:div>
            <w:div w:id="1345783024">
              <w:marLeft w:val="0"/>
              <w:marRight w:val="0"/>
              <w:marTop w:val="0"/>
              <w:marBottom w:val="0"/>
              <w:divBdr>
                <w:top w:val="none" w:sz="0" w:space="0" w:color="auto"/>
                <w:left w:val="none" w:sz="0" w:space="0" w:color="auto"/>
                <w:bottom w:val="none" w:sz="0" w:space="0" w:color="auto"/>
                <w:right w:val="none" w:sz="0" w:space="0" w:color="auto"/>
              </w:divBdr>
            </w:div>
            <w:div w:id="73355958">
              <w:marLeft w:val="0"/>
              <w:marRight w:val="0"/>
              <w:marTop w:val="0"/>
              <w:marBottom w:val="0"/>
              <w:divBdr>
                <w:top w:val="none" w:sz="0" w:space="0" w:color="auto"/>
                <w:left w:val="none" w:sz="0" w:space="0" w:color="auto"/>
                <w:bottom w:val="none" w:sz="0" w:space="0" w:color="auto"/>
                <w:right w:val="none" w:sz="0" w:space="0" w:color="auto"/>
              </w:divBdr>
            </w:div>
            <w:div w:id="686908109">
              <w:marLeft w:val="0"/>
              <w:marRight w:val="0"/>
              <w:marTop w:val="0"/>
              <w:marBottom w:val="0"/>
              <w:divBdr>
                <w:top w:val="none" w:sz="0" w:space="0" w:color="auto"/>
                <w:left w:val="none" w:sz="0" w:space="0" w:color="auto"/>
                <w:bottom w:val="none" w:sz="0" w:space="0" w:color="auto"/>
                <w:right w:val="none" w:sz="0" w:space="0" w:color="auto"/>
              </w:divBdr>
            </w:div>
            <w:div w:id="2008943378">
              <w:marLeft w:val="0"/>
              <w:marRight w:val="0"/>
              <w:marTop w:val="0"/>
              <w:marBottom w:val="0"/>
              <w:divBdr>
                <w:top w:val="none" w:sz="0" w:space="0" w:color="auto"/>
                <w:left w:val="none" w:sz="0" w:space="0" w:color="auto"/>
                <w:bottom w:val="none" w:sz="0" w:space="0" w:color="auto"/>
                <w:right w:val="none" w:sz="0" w:space="0" w:color="auto"/>
              </w:divBdr>
            </w:div>
            <w:div w:id="1178688806">
              <w:marLeft w:val="0"/>
              <w:marRight w:val="0"/>
              <w:marTop w:val="0"/>
              <w:marBottom w:val="0"/>
              <w:divBdr>
                <w:top w:val="none" w:sz="0" w:space="0" w:color="auto"/>
                <w:left w:val="none" w:sz="0" w:space="0" w:color="auto"/>
                <w:bottom w:val="none" w:sz="0" w:space="0" w:color="auto"/>
                <w:right w:val="none" w:sz="0" w:space="0" w:color="auto"/>
              </w:divBdr>
            </w:div>
            <w:div w:id="312411261">
              <w:marLeft w:val="0"/>
              <w:marRight w:val="0"/>
              <w:marTop w:val="0"/>
              <w:marBottom w:val="0"/>
              <w:divBdr>
                <w:top w:val="none" w:sz="0" w:space="0" w:color="auto"/>
                <w:left w:val="none" w:sz="0" w:space="0" w:color="auto"/>
                <w:bottom w:val="none" w:sz="0" w:space="0" w:color="auto"/>
                <w:right w:val="none" w:sz="0" w:space="0" w:color="auto"/>
              </w:divBdr>
            </w:div>
            <w:div w:id="1063679615">
              <w:marLeft w:val="0"/>
              <w:marRight w:val="0"/>
              <w:marTop w:val="0"/>
              <w:marBottom w:val="0"/>
              <w:divBdr>
                <w:top w:val="none" w:sz="0" w:space="0" w:color="auto"/>
                <w:left w:val="none" w:sz="0" w:space="0" w:color="auto"/>
                <w:bottom w:val="none" w:sz="0" w:space="0" w:color="auto"/>
                <w:right w:val="none" w:sz="0" w:space="0" w:color="auto"/>
              </w:divBdr>
            </w:div>
            <w:div w:id="502203639">
              <w:marLeft w:val="0"/>
              <w:marRight w:val="0"/>
              <w:marTop w:val="0"/>
              <w:marBottom w:val="0"/>
              <w:divBdr>
                <w:top w:val="none" w:sz="0" w:space="0" w:color="auto"/>
                <w:left w:val="none" w:sz="0" w:space="0" w:color="auto"/>
                <w:bottom w:val="none" w:sz="0" w:space="0" w:color="auto"/>
                <w:right w:val="none" w:sz="0" w:space="0" w:color="auto"/>
              </w:divBdr>
            </w:div>
            <w:div w:id="2005467852">
              <w:marLeft w:val="0"/>
              <w:marRight w:val="0"/>
              <w:marTop w:val="0"/>
              <w:marBottom w:val="0"/>
              <w:divBdr>
                <w:top w:val="none" w:sz="0" w:space="0" w:color="auto"/>
                <w:left w:val="none" w:sz="0" w:space="0" w:color="auto"/>
                <w:bottom w:val="none" w:sz="0" w:space="0" w:color="auto"/>
                <w:right w:val="none" w:sz="0" w:space="0" w:color="auto"/>
              </w:divBdr>
            </w:div>
            <w:div w:id="1660956651">
              <w:marLeft w:val="0"/>
              <w:marRight w:val="0"/>
              <w:marTop w:val="0"/>
              <w:marBottom w:val="0"/>
              <w:divBdr>
                <w:top w:val="none" w:sz="0" w:space="0" w:color="auto"/>
                <w:left w:val="none" w:sz="0" w:space="0" w:color="auto"/>
                <w:bottom w:val="none" w:sz="0" w:space="0" w:color="auto"/>
                <w:right w:val="none" w:sz="0" w:space="0" w:color="auto"/>
              </w:divBdr>
            </w:div>
            <w:div w:id="1832872104">
              <w:marLeft w:val="0"/>
              <w:marRight w:val="0"/>
              <w:marTop w:val="0"/>
              <w:marBottom w:val="0"/>
              <w:divBdr>
                <w:top w:val="none" w:sz="0" w:space="0" w:color="auto"/>
                <w:left w:val="none" w:sz="0" w:space="0" w:color="auto"/>
                <w:bottom w:val="none" w:sz="0" w:space="0" w:color="auto"/>
                <w:right w:val="none" w:sz="0" w:space="0" w:color="auto"/>
              </w:divBdr>
            </w:div>
            <w:div w:id="606043844">
              <w:marLeft w:val="0"/>
              <w:marRight w:val="0"/>
              <w:marTop w:val="0"/>
              <w:marBottom w:val="0"/>
              <w:divBdr>
                <w:top w:val="none" w:sz="0" w:space="0" w:color="auto"/>
                <w:left w:val="none" w:sz="0" w:space="0" w:color="auto"/>
                <w:bottom w:val="none" w:sz="0" w:space="0" w:color="auto"/>
                <w:right w:val="none" w:sz="0" w:space="0" w:color="auto"/>
              </w:divBdr>
            </w:div>
            <w:div w:id="1140340515">
              <w:marLeft w:val="0"/>
              <w:marRight w:val="0"/>
              <w:marTop w:val="0"/>
              <w:marBottom w:val="0"/>
              <w:divBdr>
                <w:top w:val="none" w:sz="0" w:space="0" w:color="auto"/>
                <w:left w:val="none" w:sz="0" w:space="0" w:color="auto"/>
                <w:bottom w:val="none" w:sz="0" w:space="0" w:color="auto"/>
                <w:right w:val="none" w:sz="0" w:space="0" w:color="auto"/>
              </w:divBdr>
            </w:div>
            <w:div w:id="1085686582">
              <w:marLeft w:val="0"/>
              <w:marRight w:val="0"/>
              <w:marTop w:val="0"/>
              <w:marBottom w:val="0"/>
              <w:divBdr>
                <w:top w:val="none" w:sz="0" w:space="0" w:color="auto"/>
                <w:left w:val="none" w:sz="0" w:space="0" w:color="auto"/>
                <w:bottom w:val="none" w:sz="0" w:space="0" w:color="auto"/>
                <w:right w:val="none" w:sz="0" w:space="0" w:color="auto"/>
              </w:divBdr>
            </w:div>
            <w:div w:id="140463573">
              <w:marLeft w:val="0"/>
              <w:marRight w:val="0"/>
              <w:marTop w:val="0"/>
              <w:marBottom w:val="0"/>
              <w:divBdr>
                <w:top w:val="none" w:sz="0" w:space="0" w:color="auto"/>
                <w:left w:val="none" w:sz="0" w:space="0" w:color="auto"/>
                <w:bottom w:val="none" w:sz="0" w:space="0" w:color="auto"/>
                <w:right w:val="none" w:sz="0" w:space="0" w:color="auto"/>
              </w:divBdr>
            </w:div>
            <w:div w:id="232587720">
              <w:marLeft w:val="0"/>
              <w:marRight w:val="0"/>
              <w:marTop w:val="0"/>
              <w:marBottom w:val="0"/>
              <w:divBdr>
                <w:top w:val="none" w:sz="0" w:space="0" w:color="auto"/>
                <w:left w:val="none" w:sz="0" w:space="0" w:color="auto"/>
                <w:bottom w:val="none" w:sz="0" w:space="0" w:color="auto"/>
                <w:right w:val="none" w:sz="0" w:space="0" w:color="auto"/>
              </w:divBdr>
            </w:div>
            <w:div w:id="1562863771">
              <w:marLeft w:val="0"/>
              <w:marRight w:val="0"/>
              <w:marTop w:val="0"/>
              <w:marBottom w:val="0"/>
              <w:divBdr>
                <w:top w:val="none" w:sz="0" w:space="0" w:color="auto"/>
                <w:left w:val="none" w:sz="0" w:space="0" w:color="auto"/>
                <w:bottom w:val="none" w:sz="0" w:space="0" w:color="auto"/>
                <w:right w:val="none" w:sz="0" w:space="0" w:color="auto"/>
              </w:divBdr>
            </w:div>
            <w:div w:id="378939288">
              <w:marLeft w:val="0"/>
              <w:marRight w:val="0"/>
              <w:marTop w:val="0"/>
              <w:marBottom w:val="0"/>
              <w:divBdr>
                <w:top w:val="none" w:sz="0" w:space="0" w:color="auto"/>
                <w:left w:val="none" w:sz="0" w:space="0" w:color="auto"/>
                <w:bottom w:val="none" w:sz="0" w:space="0" w:color="auto"/>
                <w:right w:val="none" w:sz="0" w:space="0" w:color="auto"/>
              </w:divBdr>
            </w:div>
            <w:div w:id="117527926">
              <w:marLeft w:val="0"/>
              <w:marRight w:val="0"/>
              <w:marTop w:val="0"/>
              <w:marBottom w:val="0"/>
              <w:divBdr>
                <w:top w:val="none" w:sz="0" w:space="0" w:color="auto"/>
                <w:left w:val="none" w:sz="0" w:space="0" w:color="auto"/>
                <w:bottom w:val="none" w:sz="0" w:space="0" w:color="auto"/>
                <w:right w:val="none" w:sz="0" w:space="0" w:color="auto"/>
              </w:divBdr>
            </w:div>
            <w:div w:id="528488919">
              <w:marLeft w:val="0"/>
              <w:marRight w:val="0"/>
              <w:marTop w:val="0"/>
              <w:marBottom w:val="0"/>
              <w:divBdr>
                <w:top w:val="none" w:sz="0" w:space="0" w:color="auto"/>
                <w:left w:val="none" w:sz="0" w:space="0" w:color="auto"/>
                <w:bottom w:val="none" w:sz="0" w:space="0" w:color="auto"/>
                <w:right w:val="none" w:sz="0" w:space="0" w:color="auto"/>
              </w:divBdr>
            </w:div>
            <w:div w:id="1650403258">
              <w:marLeft w:val="0"/>
              <w:marRight w:val="0"/>
              <w:marTop w:val="0"/>
              <w:marBottom w:val="0"/>
              <w:divBdr>
                <w:top w:val="none" w:sz="0" w:space="0" w:color="auto"/>
                <w:left w:val="none" w:sz="0" w:space="0" w:color="auto"/>
                <w:bottom w:val="none" w:sz="0" w:space="0" w:color="auto"/>
                <w:right w:val="none" w:sz="0" w:space="0" w:color="auto"/>
              </w:divBdr>
            </w:div>
            <w:div w:id="550767532">
              <w:marLeft w:val="0"/>
              <w:marRight w:val="0"/>
              <w:marTop w:val="0"/>
              <w:marBottom w:val="0"/>
              <w:divBdr>
                <w:top w:val="none" w:sz="0" w:space="0" w:color="auto"/>
                <w:left w:val="none" w:sz="0" w:space="0" w:color="auto"/>
                <w:bottom w:val="none" w:sz="0" w:space="0" w:color="auto"/>
                <w:right w:val="none" w:sz="0" w:space="0" w:color="auto"/>
              </w:divBdr>
            </w:div>
            <w:div w:id="1064182299">
              <w:marLeft w:val="0"/>
              <w:marRight w:val="0"/>
              <w:marTop w:val="0"/>
              <w:marBottom w:val="0"/>
              <w:divBdr>
                <w:top w:val="none" w:sz="0" w:space="0" w:color="auto"/>
                <w:left w:val="none" w:sz="0" w:space="0" w:color="auto"/>
                <w:bottom w:val="none" w:sz="0" w:space="0" w:color="auto"/>
                <w:right w:val="none" w:sz="0" w:space="0" w:color="auto"/>
              </w:divBdr>
            </w:div>
            <w:div w:id="1916892089">
              <w:marLeft w:val="0"/>
              <w:marRight w:val="0"/>
              <w:marTop w:val="0"/>
              <w:marBottom w:val="0"/>
              <w:divBdr>
                <w:top w:val="none" w:sz="0" w:space="0" w:color="auto"/>
                <w:left w:val="none" w:sz="0" w:space="0" w:color="auto"/>
                <w:bottom w:val="none" w:sz="0" w:space="0" w:color="auto"/>
                <w:right w:val="none" w:sz="0" w:space="0" w:color="auto"/>
              </w:divBdr>
            </w:div>
            <w:div w:id="876969939">
              <w:marLeft w:val="0"/>
              <w:marRight w:val="0"/>
              <w:marTop w:val="0"/>
              <w:marBottom w:val="0"/>
              <w:divBdr>
                <w:top w:val="none" w:sz="0" w:space="0" w:color="auto"/>
                <w:left w:val="none" w:sz="0" w:space="0" w:color="auto"/>
                <w:bottom w:val="none" w:sz="0" w:space="0" w:color="auto"/>
                <w:right w:val="none" w:sz="0" w:space="0" w:color="auto"/>
              </w:divBdr>
            </w:div>
            <w:div w:id="1998486080">
              <w:marLeft w:val="0"/>
              <w:marRight w:val="0"/>
              <w:marTop w:val="0"/>
              <w:marBottom w:val="0"/>
              <w:divBdr>
                <w:top w:val="none" w:sz="0" w:space="0" w:color="auto"/>
                <w:left w:val="none" w:sz="0" w:space="0" w:color="auto"/>
                <w:bottom w:val="none" w:sz="0" w:space="0" w:color="auto"/>
                <w:right w:val="none" w:sz="0" w:space="0" w:color="auto"/>
              </w:divBdr>
            </w:div>
            <w:div w:id="316617644">
              <w:marLeft w:val="0"/>
              <w:marRight w:val="0"/>
              <w:marTop w:val="0"/>
              <w:marBottom w:val="0"/>
              <w:divBdr>
                <w:top w:val="none" w:sz="0" w:space="0" w:color="auto"/>
                <w:left w:val="none" w:sz="0" w:space="0" w:color="auto"/>
                <w:bottom w:val="none" w:sz="0" w:space="0" w:color="auto"/>
                <w:right w:val="none" w:sz="0" w:space="0" w:color="auto"/>
              </w:divBdr>
            </w:div>
            <w:div w:id="1785028754">
              <w:marLeft w:val="0"/>
              <w:marRight w:val="0"/>
              <w:marTop w:val="0"/>
              <w:marBottom w:val="0"/>
              <w:divBdr>
                <w:top w:val="none" w:sz="0" w:space="0" w:color="auto"/>
                <w:left w:val="none" w:sz="0" w:space="0" w:color="auto"/>
                <w:bottom w:val="none" w:sz="0" w:space="0" w:color="auto"/>
                <w:right w:val="none" w:sz="0" w:space="0" w:color="auto"/>
              </w:divBdr>
            </w:div>
            <w:div w:id="1987124810">
              <w:marLeft w:val="0"/>
              <w:marRight w:val="0"/>
              <w:marTop w:val="0"/>
              <w:marBottom w:val="0"/>
              <w:divBdr>
                <w:top w:val="none" w:sz="0" w:space="0" w:color="auto"/>
                <w:left w:val="none" w:sz="0" w:space="0" w:color="auto"/>
                <w:bottom w:val="none" w:sz="0" w:space="0" w:color="auto"/>
                <w:right w:val="none" w:sz="0" w:space="0" w:color="auto"/>
              </w:divBdr>
            </w:div>
            <w:div w:id="70469255">
              <w:marLeft w:val="0"/>
              <w:marRight w:val="0"/>
              <w:marTop w:val="0"/>
              <w:marBottom w:val="0"/>
              <w:divBdr>
                <w:top w:val="none" w:sz="0" w:space="0" w:color="auto"/>
                <w:left w:val="none" w:sz="0" w:space="0" w:color="auto"/>
                <w:bottom w:val="none" w:sz="0" w:space="0" w:color="auto"/>
                <w:right w:val="none" w:sz="0" w:space="0" w:color="auto"/>
              </w:divBdr>
            </w:div>
            <w:div w:id="1135100847">
              <w:marLeft w:val="0"/>
              <w:marRight w:val="0"/>
              <w:marTop w:val="0"/>
              <w:marBottom w:val="0"/>
              <w:divBdr>
                <w:top w:val="none" w:sz="0" w:space="0" w:color="auto"/>
                <w:left w:val="none" w:sz="0" w:space="0" w:color="auto"/>
                <w:bottom w:val="none" w:sz="0" w:space="0" w:color="auto"/>
                <w:right w:val="none" w:sz="0" w:space="0" w:color="auto"/>
              </w:divBdr>
            </w:div>
            <w:div w:id="1071389795">
              <w:marLeft w:val="0"/>
              <w:marRight w:val="0"/>
              <w:marTop w:val="0"/>
              <w:marBottom w:val="0"/>
              <w:divBdr>
                <w:top w:val="none" w:sz="0" w:space="0" w:color="auto"/>
                <w:left w:val="none" w:sz="0" w:space="0" w:color="auto"/>
                <w:bottom w:val="none" w:sz="0" w:space="0" w:color="auto"/>
                <w:right w:val="none" w:sz="0" w:space="0" w:color="auto"/>
              </w:divBdr>
            </w:div>
            <w:div w:id="2137983937">
              <w:marLeft w:val="0"/>
              <w:marRight w:val="0"/>
              <w:marTop w:val="0"/>
              <w:marBottom w:val="0"/>
              <w:divBdr>
                <w:top w:val="none" w:sz="0" w:space="0" w:color="auto"/>
                <w:left w:val="none" w:sz="0" w:space="0" w:color="auto"/>
                <w:bottom w:val="none" w:sz="0" w:space="0" w:color="auto"/>
                <w:right w:val="none" w:sz="0" w:space="0" w:color="auto"/>
              </w:divBdr>
            </w:div>
            <w:div w:id="1847859276">
              <w:marLeft w:val="0"/>
              <w:marRight w:val="0"/>
              <w:marTop w:val="0"/>
              <w:marBottom w:val="0"/>
              <w:divBdr>
                <w:top w:val="none" w:sz="0" w:space="0" w:color="auto"/>
                <w:left w:val="none" w:sz="0" w:space="0" w:color="auto"/>
                <w:bottom w:val="none" w:sz="0" w:space="0" w:color="auto"/>
                <w:right w:val="none" w:sz="0" w:space="0" w:color="auto"/>
              </w:divBdr>
            </w:div>
            <w:div w:id="561059561">
              <w:marLeft w:val="0"/>
              <w:marRight w:val="0"/>
              <w:marTop w:val="0"/>
              <w:marBottom w:val="0"/>
              <w:divBdr>
                <w:top w:val="none" w:sz="0" w:space="0" w:color="auto"/>
                <w:left w:val="none" w:sz="0" w:space="0" w:color="auto"/>
                <w:bottom w:val="none" w:sz="0" w:space="0" w:color="auto"/>
                <w:right w:val="none" w:sz="0" w:space="0" w:color="auto"/>
              </w:divBdr>
            </w:div>
            <w:div w:id="1892955596">
              <w:marLeft w:val="0"/>
              <w:marRight w:val="0"/>
              <w:marTop w:val="0"/>
              <w:marBottom w:val="0"/>
              <w:divBdr>
                <w:top w:val="none" w:sz="0" w:space="0" w:color="auto"/>
                <w:left w:val="none" w:sz="0" w:space="0" w:color="auto"/>
                <w:bottom w:val="none" w:sz="0" w:space="0" w:color="auto"/>
                <w:right w:val="none" w:sz="0" w:space="0" w:color="auto"/>
              </w:divBdr>
            </w:div>
            <w:div w:id="1991473838">
              <w:marLeft w:val="0"/>
              <w:marRight w:val="0"/>
              <w:marTop w:val="0"/>
              <w:marBottom w:val="0"/>
              <w:divBdr>
                <w:top w:val="none" w:sz="0" w:space="0" w:color="auto"/>
                <w:left w:val="none" w:sz="0" w:space="0" w:color="auto"/>
                <w:bottom w:val="none" w:sz="0" w:space="0" w:color="auto"/>
                <w:right w:val="none" w:sz="0" w:space="0" w:color="auto"/>
              </w:divBdr>
            </w:div>
            <w:div w:id="2145658737">
              <w:marLeft w:val="0"/>
              <w:marRight w:val="0"/>
              <w:marTop w:val="0"/>
              <w:marBottom w:val="0"/>
              <w:divBdr>
                <w:top w:val="none" w:sz="0" w:space="0" w:color="auto"/>
                <w:left w:val="none" w:sz="0" w:space="0" w:color="auto"/>
                <w:bottom w:val="none" w:sz="0" w:space="0" w:color="auto"/>
                <w:right w:val="none" w:sz="0" w:space="0" w:color="auto"/>
              </w:divBdr>
            </w:div>
            <w:div w:id="741564643">
              <w:marLeft w:val="0"/>
              <w:marRight w:val="0"/>
              <w:marTop w:val="0"/>
              <w:marBottom w:val="0"/>
              <w:divBdr>
                <w:top w:val="none" w:sz="0" w:space="0" w:color="auto"/>
                <w:left w:val="none" w:sz="0" w:space="0" w:color="auto"/>
                <w:bottom w:val="none" w:sz="0" w:space="0" w:color="auto"/>
                <w:right w:val="none" w:sz="0" w:space="0" w:color="auto"/>
              </w:divBdr>
            </w:div>
            <w:div w:id="299264608">
              <w:marLeft w:val="0"/>
              <w:marRight w:val="0"/>
              <w:marTop w:val="0"/>
              <w:marBottom w:val="0"/>
              <w:divBdr>
                <w:top w:val="none" w:sz="0" w:space="0" w:color="auto"/>
                <w:left w:val="none" w:sz="0" w:space="0" w:color="auto"/>
                <w:bottom w:val="none" w:sz="0" w:space="0" w:color="auto"/>
                <w:right w:val="none" w:sz="0" w:space="0" w:color="auto"/>
              </w:divBdr>
            </w:div>
            <w:div w:id="448401503">
              <w:marLeft w:val="0"/>
              <w:marRight w:val="0"/>
              <w:marTop w:val="0"/>
              <w:marBottom w:val="0"/>
              <w:divBdr>
                <w:top w:val="none" w:sz="0" w:space="0" w:color="auto"/>
                <w:left w:val="none" w:sz="0" w:space="0" w:color="auto"/>
                <w:bottom w:val="none" w:sz="0" w:space="0" w:color="auto"/>
                <w:right w:val="none" w:sz="0" w:space="0" w:color="auto"/>
              </w:divBdr>
            </w:div>
            <w:div w:id="310210283">
              <w:marLeft w:val="0"/>
              <w:marRight w:val="0"/>
              <w:marTop w:val="0"/>
              <w:marBottom w:val="0"/>
              <w:divBdr>
                <w:top w:val="none" w:sz="0" w:space="0" w:color="auto"/>
                <w:left w:val="none" w:sz="0" w:space="0" w:color="auto"/>
                <w:bottom w:val="none" w:sz="0" w:space="0" w:color="auto"/>
                <w:right w:val="none" w:sz="0" w:space="0" w:color="auto"/>
              </w:divBdr>
            </w:div>
            <w:div w:id="1187476582">
              <w:marLeft w:val="0"/>
              <w:marRight w:val="0"/>
              <w:marTop w:val="0"/>
              <w:marBottom w:val="0"/>
              <w:divBdr>
                <w:top w:val="none" w:sz="0" w:space="0" w:color="auto"/>
                <w:left w:val="none" w:sz="0" w:space="0" w:color="auto"/>
                <w:bottom w:val="none" w:sz="0" w:space="0" w:color="auto"/>
                <w:right w:val="none" w:sz="0" w:space="0" w:color="auto"/>
              </w:divBdr>
            </w:div>
            <w:div w:id="219632643">
              <w:marLeft w:val="0"/>
              <w:marRight w:val="0"/>
              <w:marTop w:val="0"/>
              <w:marBottom w:val="0"/>
              <w:divBdr>
                <w:top w:val="none" w:sz="0" w:space="0" w:color="auto"/>
                <w:left w:val="none" w:sz="0" w:space="0" w:color="auto"/>
                <w:bottom w:val="none" w:sz="0" w:space="0" w:color="auto"/>
                <w:right w:val="none" w:sz="0" w:space="0" w:color="auto"/>
              </w:divBdr>
            </w:div>
            <w:div w:id="147553746">
              <w:marLeft w:val="0"/>
              <w:marRight w:val="0"/>
              <w:marTop w:val="0"/>
              <w:marBottom w:val="0"/>
              <w:divBdr>
                <w:top w:val="none" w:sz="0" w:space="0" w:color="auto"/>
                <w:left w:val="none" w:sz="0" w:space="0" w:color="auto"/>
                <w:bottom w:val="none" w:sz="0" w:space="0" w:color="auto"/>
                <w:right w:val="none" w:sz="0" w:space="0" w:color="auto"/>
              </w:divBdr>
            </w:div>
            <w:div w:id="497619392">
              <w:marLeft w:val="0"/>
              <w:marRight w:val="0"/>
              <w:marTop w:val="0"/>
              <w:marBottom w:val="0"/>
              <w:divBdr>
                <w:top w:val="none" w:sz="0" w:space="0" w:color="auto"/>
                <w:left w:val="none" w:sz="0" w:space="0" w:color="auto"/>
                <w:bottom w:val="none" w:sz="0" w:space="0" w:color="auto"/>
                <w:right w:val="none" w:sz="0" w:space="0" w:color="auto"/>
              </w:divBdr>
            </w:div>
            <w:div w:id="272975833">
              <w:marLeft w:val="0"/>
              <w:marRight w:val="0"/>
              <w:marTop w:val="0"/>
              <w:marBottom w:val="0"/>
              <w:divBdr>
                <w:top w:val="none" w:sz="0" w:space="0" w:color="auto"/>
                <w:left w:val="none" w:sz="0" w:space="0" w:color="auto"/>
                <w:bottom w:val="none" w:sz="0" w:space="0" w:color="auto"/>
                <w:right w:val="none" w:sz="0" w:space="0" w:color="auto"/>
              </w:divBdr>
            </w:div>
            <w:div w:id="1568570542">
              <w:marLeft w:val="0"/>
              <w:marRight w:val="0"/>
              <w:marTop w:val="0"/>
              <w:marBottom w:val="0"/>
              <w:divBdr>
                <w:top w:val="none" w:sz="0" w:space="0" w:color="auto"/>
                <w:left w:val="none" w:sz="0" w:space="0" w:color="auto"/>
                <w:bottom w:val="none" w:sz="0" w:space="0" w:color="auto"/>
                <w:right w:val="none" w:sz="0" w:space="0" w:color="auto"/>
              </w:divBdr>
            </w:div>
            <w:div w:id="1448353156">
              <w:marLeft w:val="0"/>
              <w:marRight w:val="0"/>
              <w:marTop w:val="0"/>
              <w:marBottom w:val="0"/>
              <w:divBdr>
                <w:top w:val="none" w:sz="0" w:space="0" w:color="auto"/>
                <w:left w:val="none" w:sz="0" w:space="0" w:color="auto"/>
                <w:bottom w:val="none" w:sz="0" w:space="0" w:color="auto"/>
                <w:right w:val="none" w:sz="0" w:space="0" w:color="auto"/>
              </w:divBdr>
            </w:div>
            <w:div w:id="1744257006">
              <w:marLeft w:val="0"/>
              <w:marRight w:val="0"/>
              <w:marTop w:val="0"/>
              <w:marBottom w:val="0"/>
              <w:divBdr>
                <w:top w:val="none" w:sz="0" w:space="0" w:color="auto"/>
                <w:left w:val="none" w:sz="0" w:space="0" w:color="auto"/>
                <w:bottom w:val="none" w:sz="0" w:space="0" w:color="auto"/>
                <w:right w:val="none" w:sz="0" w:space="0" w:color="auto"/>
              </w:divBdr>
            </w:div>
            <w:div w:id="667295246">
              <w:marLeft w:val="0"/>
              <w:marRight w:val="0"/>
              <w:marTop w:val="0"/>
              <w:marBottom w:val="0"/>
              <w:divBdr>
                <w:top w:val="none" w:sz="0" w:space="0" w:color="auto"/>
                <w:left w:val="none" w:sz="0" w:space="0" w:color="auto"/>
                <w:bottom w:val="none" w:sz="0" w:space="0" w:color="auto"/>
                <w:right w:val="none" w:sz="0" w:space="0" w:color="auto"/>
              </w:divBdr>
            </w:div>
            <w:div w:id="257061497">
              <w:marLeft w:val="0"/>
              <w:marRight w:val="0"/>
              <w:marTop w:val="0"/>
              <w:marBottom w:val="0"/>
              <w:divBdr>
                <w:top w:val="none" w:sz="0" w:space="0" w:color="auto"/>
                <w:left w:val="none" w:sz="0" w:space="0" w:color="auto"/>
                <w:bottom w:val="none" w:sz="0" w:space="0" w:color="auto"/>
                <w:right w:val="none" w:sz="0" w:space="0" w:color="auto"/>
              </w:divBdr>
            </w:div>
            <w:div w:id="860780474">
              <w:marLeft w:val="0"/>
              <w:marRight w:val="0"/>
              <w:marTop w:val="0"/>
              <w:marBottom w:val="0"/>
              <w:divBdr>
                <w:top w:val="none" w:sz="0" w:space="0" w:color="auto"/>
                <w:left w:val="none" w:sz="0" w:space="0" w:color="auto"/>
                <w:bottom w:val="none" w:sz="0" w:space="0" w:color="auto"/>
                <w:right w:val="none" w:sz="0" w:space="0" w:color="auto"/>
              </w:divBdr>
            </w:div>
            <w:div w:id="1462453992">
              <w:marLeft w:val="0"/>
              <w:marRight w:val="0"/>
              <w:marTop w:val="0"/>
              <w:marBottom w:val="0"/>
              <w:divBdr>
                <w:top w:val="none" w:sz="0" w:space="0" w:color="auto"/>
                <w:left w:val="none" w:sz="0" w:space="0" w:color="auto"/>
                <w:bottom w:val="none" w:sz="0" w:space="0" w:color="auto"/>
                <w:right w:val="none" w:sz="0" w:space="0" w:color="auto"/>
              </w:divBdr>
            </w:div>
            <w:div w:id="1609704402">
              <w:marLeft w:val="0"/>
              <w:marRight w:val="0"/>
              <w:marTop w:val="0"/>
              <w:marBottom w:val="0"/>
              <w:divBdr>
                <w:top w:val="none" w:sz="0" w:space="0" w:color="auto"/>
                <w:left w:val="none" w:sz="0" w:space="0" w:color="auto"/>
                <w:bottom w:val="none" w:sz="0" w:space="0" w:color="auto"/>
                <w:right w:val="none" w:sz="0" w:space="0" w:color="auto"/>
              </w:divBdr>
            </w:div>
            <w:div w:id="1187522262">
              <w:marLeft w:val="0"/>
              <w:marRight w:val="0"/>
              <w:marTop w:val="0"/>
              <w:marBottom w:val="0"/>
              <w:divBdr>
                <w:top w:val="none" w:sz="0" w:space="0" w:color="auto"/>
                <w:left w:val="none" w:sz="0" w:space="0" w:color="auto"/>
                <w:bottom w:val="none" w:sz="0" w:space="0" w:color="auto"/>
                <w:right w:val="none" w:sz="0" w:space="0" w:color="auto"/>
              </w:divBdr>
            </w:div>
            <w:div w:id="1866476915">
              <w:marLeft w:val="0"/>
              <w:marRight w:val="0"/>
              <w:marTop w:val="0"/>
              <w:marBottom w:val="0"/>
              <w:divBdr>
                <w:top w:val="none" w:sz="0" w:space="0" w:color="auto"/>
                <w:left w:val="none" w:sz="0" w:space="0" w:color="auto"/>
                <w:bottom w:val="none" w:sz="0" w:space="0" w:color="auto"/>
                <w:right w:val="none" w:sz="0" w:space="0" w:color="auto"/>
              </w:divBdr>
            </w:div>
            <w:div w:id="961839033">
              <w:marLeft w:val="0"/>
              <w:marRight w:val="0"/>
              <w:marTop w:val="0"/>
              <w:marBottom w:val="0"/>
              <w:divBdr>
                <w:top w:val="none" w:sz="0" w:space="0" w:color="auto"/>
                <w:left w:val="none" w:sz="0" w:space="0" w:color="auto"/>
                <w:bottom w:val="none" w:sz="0" w:space="0" w:color="auto"/>
                <w:right w:val="none" w:sz="0" w:space="0" w:color="auto"/>
              </w:divBdr>
            </w:div>
            <w:div w:id="246156201">
              <w:marLeft w:val="0"/>
              <w:marRight w:val="0"/>
              <w:marTop w:val="0"/>
              <w:marBottom w:val="0"/>
              <w:divBdr>
                <w:top w:val="none" w:sz="0" w:space="0" w:color="auto"/>
                <w:left w:val="none" w:sz="0" w:space="0" w:color="auto"/>
                <w:bottom w:val="none" w:sz="0" w:space="0" w:color="auto"/>
                <w:right w:val="none" w:sz="0" w:space="0" w:color="auto"/>
              </w:divBdr>
            </w:div>
            <w:div w:id="1573464327">
              <w:marLeft w:val="0"/>
              <w:marRight w:val="0"/>
              <w:marTop w:val="0"/>
              <w:marBottom w:val="0"/>
              <w:divBdr>
                <w:top w:val="none" w:sz="0" w:space="0" w:color="auto"/>
                <w:left w:val="none" w:sz="0" w:space="0" w:color="auto"/>
                <w:bottom w:val="none" w:sz="0" w:space="0" w:color="auto"/>
                <w:right w:val="none" w:sz="0" w:space="0" w:color="auto"/>
              </w:divBdr>
            </w:div>
            <w:div w:id="240454698">
              <w:marLeft w:val="0"/>
              <w:marRight w:val="0"/>
              <w:marTop w:val="0"/>
              <w:marBottom w:val="0"/>
              <w:divBdr>
                <w:top w:val="none" w:sz="0" w:space="0" w:color="auto"/>
                <w:left w:val="none" w:sz="0" w:space="0" w:color="auto"/>
                <w:bottom w:val="none" w:sz="0" w:space="0" w:color="auto"/>
                <w:right w:val="none" w:sz="0" w:space="0" w:color="auto"/>
              </w:divBdr>
            </w:div>
            <w:div w:id="829098646">
              <w:marLeft w:val="0"/>
              <w:marRight w:val="0"/>
              <w:marTop w:val="0"/>
              <w:marBottom w:val="0"/>
              <w:divBdr>
                <w:top w:val="none" w:sz="0" w:space="0" w:color="auto"/>
                <w:left w:val="none" w:sz="0" w:space="0" w:color="auto"/>
                <w:bottom w:val="none" w:sz="0" w:space="0" w:color="auto"/>
                <w:right w:val="none" w:sz="0" w:space="0" w:color="auto"/>
              </w:divBdr>
            </w:div>
            <w:div w:id="794786685">
              <w:marLeft w:val="0"/>
              <w:marRight w:val="0"/>
              <w:marTop w:val="0"/>
              <w:marBottom w:val="0"/>
              <w:divBdr>
                <w:top w:val="none" w:sz="0" w:space="0" w:color="auto"/>
                <w:left w:val="none" w:sz="0" w:space="0" w:color="auto"/>
                <w:bottom w:val="none" w:sz="0" w:space="0" w:color="auto"/>
                <w:right w:val="none" w:sz="0" w:space="0" w:color="auto"/>
              </w:divBdr>
            </w:div>
            <w:div w:id="418872588">
              <w:marLeft w:val="0"/>
              <w:marRight w:val="0"/>
              <w:marTop w:val="0"/>
              <w:marBottom w:val="0"/>
              <w:divBdr>
                <w:top w:val="none" w:sz="0" w:space="0" w:color="auto"/>
                <w:left w:val="none" w:sz="0" w:space="0" w:color="auto"/>
                <w:bottom w:val="none" w:sz="0" w:space="0" w:color="auto"/>
                <w:right w:val="none" w:sz="0" w:space="0" w:color="auto"/>
              </w:divBdr>
            </w:div>
            <w:div w:id="1749421592">
              <w:marLeft w:val="0"/>
              <w:marRight w:val="0"/>
              <w:marTop w:val="0"/>
              <w:marBottom w:val="0"/>
              <w:divBdr>
                <w:top w:val="none" w:sz="0" w:space="0" w:color="auto"/>
                <w:left w:val="none" w:sz="0" w:space="0" w:color="auto"/>
                <w:bottom w:val="none" w:sz="0" w:space="0" w:color="auto"/>
                <w:right w:val="none" w:sz="0" w:space="0" w:color="auto"/>
              </w:divBdr>
            </w:div>
            <w:div w:id="967932018">
              <w:marLeft w:val="0"/>
              <w:marRight w:val="0"/>
              <w:marTop w:val="0"/>
              <w:marBottom w:val="0"/>
              <w:divBdr>
                <w:top w:val="none" w:sz="0" w:space="0" w:color="auto"/>
                <w:left w:val="none" w:sz="0" w:space="0" w:color="auto"/>
                <w:bottom w:val="none" w:sz="0" w:space="0" w:color="auto"/>
                <w:right w:val="none" w:sz="0" w:space="0" w:color="auto"/>
              </w:divBdr>
            </w:div>
            <w:div w:id="1795324280">
              <w:marLeft w:val="0"/>
              <w:marRight w:val="0"/>
              <w:marTop w:val="0"/>
              <w:marBottom w:val="0"/>
              <w:divBdr>
                <w:top w:val="none" w:sz="0" w:space="0" w:color="auto"/>
                <w:left w:val="none" w:sz="0" w:space="0" w:color="auto"/>
                <w:bottom w:val="none" w:sz="0" w:space="0" w:color="auto"/>
                <w:right w:val="none" w:sz="0" w:space="0" w:color="auto"/>
              </w:divBdr>
            </w:div>
            <w:div w:id="665550237">
              <w:marLeft w:val="0"/>
              <w:marRight w:val="0"/>
              <w:marTop w:val="0"/>
              <w:marBottom w:val="0"/>
              <w:divBdr>
                <w:top w:val="none" w:sz="0" w:space="0" w:color="auto"/>
                <w:left w:val="none" w:sz="0" w:space="0" w:color="auto"/>
                <w:bottom w:val="none" w:sz="0" w:space="0" w:color="auto"/>
                <w:right w:val="none" w:sz="0" w:space="0" w:color="auto"/>
              </w:divBdr>
            </w:div>
            <w:div w:id="358512315">
              <w:marLeft w:val="0"/>
              <w:marRight w:val="0"/>
              <w:marTop w:val="0"/>
              <w:marBottom w:val="0"/>
              <w:divBdr>
                <w:top w:val="none" w:sz="0" w:space="0" w:color="auto"/>
                <w:left w:val="none" w:sz="0" w:space="0" w:color="auto"/>
                <w:bottom w:val="none" w:sz="0" w:space="0" w:color="auto"/>
                <w:right w:val="none" w:sz="0" w:space="0" w:color="auto"/>
              </w:divBdr>
            </w:div>
            <w:div w:id="160048728">
              <w:marLeft w:val="0"/>
              <w:marRight w:val="0"/>
              <w:marTop w:val="0"/>
              <w:marBottom w:val="0"/>
              <w:divBdr>
                <w:top w:val="none" w:sz="0" w:space="0" w:color="auto"/>
                <w:left w:val="none" w:sz="0" w:space="0" w:color="auto"/>
                <w:bottom w:val="none" w:sz="0" w:space="0" w:color="auto"/>
                <w:right w:val="none" w:sz="0" w:space="0" w:color="auto"/>
              </w:divBdr>
            </w:div>
            <w:div w:id="105780028">
              <w:marLeft w:val="0"/>
              <w:marRight w:val="0"/>
              <w:marTop w:val="0"/>
              <w:marBottom w:val="0"/>
              <w:divBdr>
                <w:top w:val="none" w:sz="0" w:space="0" w:color="auto"/>
                <w:left w:val="none" w:sz="0" w:space="0" w:color="auto"/>
                <w:bottom w:val="none" w:sz="0" w:space="0" w:color="auto"/>
                <w:right w:val="none" w:sz="0" w:space="0" w:color="auto"/>
              </w:divBdr>
            </w:div>
            <w:div w:id="2028093871">
              <w:marLeft w:val="0"/>
              <w:marRight w:val="0"/>
              <w:marTop w:val="0"/>
              <w:marBottom w:val="0"/>
              <w:divBdr>
                <w:top w:val="none" w:sz="0" w:space="0" w:color="auto"/>
                <w:left w:val="none" w:sz="0" w:space="0" w:color="auto"/>
                <w:bottom w:val="none" w:sz="0" w:space="0" w:color="auto"/>
                <w:right w:val="none" w:sz="0" w:space="0" w:color="auto"/>
              </w:divBdr>
            </w:div>
            <w:div w:id="1747993927">
              <w:marLeft w:val="0"/>
              <w:marRight w:val="0"/>
              <w:marTop w:val="0"/>
              <w:marBottom w:val="0"/>
              <w:divBdr>
                <w:top w:val="none" w:sz="0" w:space="0" w:color="auto"/>
                <w:left w:val="none" w:sz="0" w:space="0" w:color="auto"/>
                <w:bottom w:val="none" w:sz="0" w:space="0" w:color="auto"/>
                <w:right w:val="none" w:sz="0" w:space="0" w:color="auto"/>
              </w:divBdr>
            </w:div>
            <w:div w:id="1289627995">
              <w:marLeft w:val="0"/>
              <w:marRight w:val="0"/>
              <w:marTop w:val="0"/>
              <w:marBottom w:val="0"/>
              <w:divBdr>
                <w:top w:val="none" w:sz="0" w:space="0" w:color="auto"/>
                <w:left w:val="none" w:sz="0" w:space="0" w:color="auto"/>
                <w:bottom w:val="none" w:sz="0" w:space="0" w:color="auto"/>
                <w:right w:val="none" w:sz="0" w:space="0" w:color="auto"/>
              </w:divBdr>
            </w:div>
            <w:div w:id="600070291">
              <w:marLeft w:val="0"/>
              <w:marRight w:val="0"/>
              <w:marTop w:val="0"/>
              <w:marBottom w:val="0"/>
              <w:divBdr>
                <w:top w:val="none" w:sz="0" w:space="0" w:color="auto"/>
                <w:left w:val="none" w:sz="0" w:space="0" w:color="auto"/>
                <w:bottom w:val="none" w:sz="0" w:space="0" w:color="auto"/>
                <w:right w:val="none" w:sz="0" w:space="0" w:color="auto"/>
              </w:divBdr>
            </w:div>
            <w:div w:id="364406072">
              <w:marLeft w:val="0"/>
              <w:marRight w:val="0"/>
              <w:marTop w:val="0"/>
              <w:marBottom w:val="0"/>
              <w:divBdr>
                <w:top w:val="none" w:sz="0" w:space="0" w:color="auto"/>
                <w:left w:val="none" w:sz="0" w:space="0" w:color="auto"/>
                <w:bottom w:val="none" w:sz="0" w:space="0" w:color="auto"/>
                <w:right w:val="none" w:sz="0" w:space="0" w:color="auto"/>
              </w:divBdr>
            </w:div>
            <w:div w:id="982343734">
              <w:marLeft w:val="0"/>
              <w:marRight w:val="0"/>
              <w:marTop w:val="0"/>
              <w:marBottom w:val="0"/>
              <w:divBdr>
                <w:top w:val="none" w:sz="0" w:space="0" w:color="auto"/>
                <w:left w:val="none" w:sz="0" w:space="0" w:color="auto"/>
                <w:bottom w:val="none" w:sz="0" w:space="0" w:color="auto"/>
                <w:right w:val="none" w:sz="0" w:space="0" w:color="auto"/>
              </w:divBdr>
            </w:div>
            <w:div w:id="775249470">
              <w:marLeft w:val="0"/>
              <w:marRight w:val="0"/>
              <w:marTop w:val="0"/>
              <w:marBottom w:val="0"/>
              <w:divBdr>
                <w:top w:val="none" w:sz="0" w:space="0" w:color="auto"/>
                <w:left w:val="none" w:sz="0" w:space="0" w:color="auto"/>
                <w:bottom w:val="none" w:sz="0" w:space="0" w:color="auto"/>
                <w:right w:val="none" w:sz="0" w:space="0" w:color="auto"/>
              </w:divBdr>
            </w:div>
            <w:div w:id="412315871">
              <w:marLeft w:val="0"/>
              <w:marRight w:val="0"/>
              <w:marTop w:val="0"/>
              <w:marBottom w:val="0"/>
              <w:divBdr>
                <w:top w:val="none" w:sz="0" w:space="0" w:color="auto"/>
                <w:left w:val="none" w:sz="0" w:space="0" w:color="auto"/>
                <w:bottom w:val="none" w:sz="0" w:space="0" w:color="auto"/>
                <w:right w:val="none" w:sz="0" w:space="0" w:color="auto"/>
              </w:divBdr>
            </w:div>
            <w:div w:id="1223518656">
              <w:marLeft w:val="0"/>
              <w:marRight w:val="0"/>
              <w:marTop w:val="0"/>
              <w:marBottom w:val="0"/>
              <w:divBdr>
                <w:top w:val="none" w:sz="0" w:space="0" w:color="auto"/>
                <w:left w:val="none" w:sz="0" w:space="0" w:color="auto"/>
                <w:bottom w:val="none" w:sz="0" w:space="0" w:color="auto"/>
                <w:right w:val="none" w:sz="0" w:space="0" w:color="auto"/>
              </w:divBdr>
            </w:div>
            <w:div w:id="81293064">
              <w:marLeft w:val="0"/>
              <w:marRight w:val="0"/>
              <w:marTop w:val="0"/>
              <w:marBottom w:val="0"/>
              <w:divBdr>
                <w:top w:val="none" w:sz="0" w:space="0" w:color="auto"/>
                <w:left w:val="none" w:sz="0" w:space="0" w:color="auto"/>
                <w:bottom w:val="none" w:sz="0" w:space="0" w:color="auto"/>
                <w:right w:val="none" w:sz="0" w:space="0" w:color="auto"/>
              </w:divBdr>
            </w:div>
            <w:div w:id="738676706">
              <w:marLeft w:val="0"/>
              <w:marRight w:val="0"/>
              <w:marTop w:val="0"/>
              <w:marBottom w:val="0"/>
              <w:divBdr>
                <w:top w:val="none" w:sz="0" w:space="0" w:color="auto"/>
                <w:left w:val="none" w:sz="0" w:space="0" w:color="auto"/>
                <w:bottom w:val="none" w:sz="0" w:space="0" w:color="auto"/>
                <w:right w:val="none" w:sz="0" w:space="0" w:color="auto"/>
              </w:divBdr>
            </w:div>
            <w:div w:id="595989367">
              <w:marLeft w:val="0"/>
              <w:marRight w:val="0"/>
              <w:marTop w:val="0"/>
              <w:marBottom w:val="0"/>
              <w:divBdr>
                <w:top w:val="none" w:sz="0" w:space="0" w:color="auto"/>
                <w:left w:val="none" w:sz="0" w:space="0" w:color="auto"/>
                <w:bottom w:val="none" w:sz="0" w:space="0" w:color="auto"/>
                <w:right w:val="none" w:sz="0" w:space="0" w:color="auto"/>
              </w:divBdr>
            </w:div>
            <w:div w:id="1109661077">
              <w:marLeft w:val="0"/>
              <w:marRight w:val="0"/>
              <w:marTop w:val="0"/>
              <w:marBottom w:val="0"/>
              <w:divBdr>
                <w:top w:val="none" w:sz="0" w:space="0" w:color="auto"/>
                <w:left w:val="none" w:sz="0" w:space="0" w:color="auto"/>
                <w:bottom w:val="none" w:sz="0" w:space="0" w:color="auto"/>
                <w:right w:val="none" w:sz="0" w:space="0" w:color="auto"/>
              </w:divBdr>
            </w:div>
            <w:div w:id="1993753272">
              <w:marLeft w:val="0"/>
              <w:marRight w:val="0"/>
              <w:marTop w:val="0"/>
              <w:marBottom w:val="0"/>
              <w:divBdr>
                <w:top w:val="none" w:sz="0" w:space="0" w:color="auto"/>
                <w:left w:val="none" w:sz="0" w:space="0" w:color="auto"/>
                <w:bottom w:val="none" w:sz="0" w:space="0" w:color="auto"/>
                <w:right w:val="none" w:sz="0" w:space="0" w:color="auto"/>
              </w:divBdr>
            </w:div>
            <w:div w:id="656029676">
              <w:marLeft w:val="0"/>
              <w:marRight w:val="0"/>
              <w:marTop w:val="0"/>
              <w:marBottom w:val="0"/>
              <w:divBdr>
                <w:top w:val="none" w:sz="0" w:space="0" w:color="auto"/>
                <w:left w:val="none" w:sz="0" w:space="0" w:color="auto"/>
                <w:bottom w:val="none" w:sz="0" w:space="0" w:color="auto"/>
                <w:right w:val="none" w:sz="0" w:space="0" w:color="auto"/>
              </w:divBdr>
            </w:div>
            <w:div w:id="1737126754">
              <w:marLeft w:val="0"/>
              <w:marRight w:val="0"/>
              <w:marTop w:val="0"/>
              <w:marBottom w:val="0"/>
              <w:divBdr>
                <w:top w:val="none" w:sz="0" w:space="0" w:color="auto"/>
                <w:left w:val="none" w:sz="0" w:space="0" w:color="auto"/>
                <w:bottom w:val="none" w:sz="0" w:space="0" w:color="auto"/>
                <w:right w:val="none" w:sz="0" w:space="0" w:color="auto"/>
              </w:divBdr>
            </w:div>
            <w:div w:id="788282493">
              <w:marLeft w:val="0"/>
              <w:marRight w:val="0"/>
              <w:marTop w:val="0"/>
              <w:marBottom w:val="0"/>
              <w:divBdr>
                <w:top w:val="none" w:sz="0" w:space="0" w:color="auto"/>
                <w:left w:val="none" w:sz="0" w:space="0" w:color="auto"/>
                <w:bottom w:val="none" w:sz="0" w:space="0" w:color="auto"/>
                <w:right w:val="none" w:sz="0" w:space="0" w:color="auto"/>
              </w:divBdr>
            </w:div>
            <w:div w:id="622927806">
              <w:marLeft w:val="0"/>
              <w:marRight w:val="0"/>
              <w:marTop w:val="0"/>
              <w:marBottom w:val="0"/>
              <w:divBdr>
                <w:top w:val="none" w:sz="0" w:space="0" w:color="auto"/>
                <w:left w:val="none" w:sz="0" w:space="0" w:color="auto"/>
                <w:bottom w:val="none" w:sz="0" w:space="0" w:color="auto"/>
                <w:right w:val="none" w:sz="0" w:space="0" w:color="auto"/>
              </w:divBdr>
            </w:div>
            <w:div w:id="1535926110">
              <w:marLeft w:val="0"/>
              <w:marRight w:val="0"/>
              <w:marTop w:val="0"/>
              <w:marBottom w:val="0"/>
              <w:divBdr>
                <w:top w:val="none" w:sz="0" w:space="0" w:color="auto"/>
                <w:left w:val="none" w:sz="0" w:space="0" w:color="auto"/>
                <w:bottom w:val="none" w:sz="0" w:space="0" w:color="auto"/>
                <w:right w:val="none" w:sz="0" w:space="0" w:color="auto"/>
              </w:divBdr>
            </w:div>
            <w:div w:id="1096561012">
              <w:marLeft w:val="0"/>
              <w:marRight w:val="0"/>
              <w:marTop w:val="0"/>
              <w:marBottom w:val="0"/>
              <w:divBdr>
                <w:top w:val="none" w:sz="0" w:space="0" w:color="auto"/>
                <w:left w:val="none" w:sz="0" w:space="0" w:color="auto"/>
                <w:bottom w:val="none" w:sz="0" w:space="0" w:color="auto"/>
                <w:right w:val="none" w:sz="0" w:space="0" w:color="auto"/>
              </w:divBdr>
            </w:div>
            <w:div w:id="1213151315">
              <w:marLeft w:val="0"/>
              <w:marRight w:val="0"/>
              <w:marTop w:val="0"/>
              <w:marBottom w:val="0"/>
              <w:divBdr>
                <w:top w:val="none" w:sz="0" w:space="0" w:color="auto"/>
                <w:left w:val="none" w:sz="0" w:space="0" w:color="auto"/>
                <w:bottom w:val="none" w:sz="0" w:space="0" w:color="auto"/>
                <w:right w:val="none" w:sz="0" w:space="0" w:color="auto"/>
              </w:divBdr>
            </w:div>
            <w:div w:id="1852253846">
              <w:marLeft w:val="0"/>
              <w:marRight w:val="0"/>
              <w:marTop w:val="0"/>
              <w:marBottom w:val="0"/>
              <w:divBdr>
                <w:top w:val="none" w:sz="0" w:space="0" w:color="auto"/>
                <w:left w:val="none" w:sz="0" w:space="0" w:color="auto"/>
                <w:bottom w:val="none" w:sz="0" w:space="0" w:color="auto"/>
                <w:right w:val="none" w:sz="0" w:space="0" w:color="auto"/>
              </w:divBdr>
            </w:div>
            <w:div w:id="1248080446">
              <w:marLeft w:val="0"/>
              <w:marRight w:val="0"/>
              <w:marTop w:val="0"/>
              <w:marBottom w:val="0"/>
              <w:divBdr>
                <w:top w:val="none" w:sz="0" w:space="0" w:color="auto"/>
                <w:left w:val="none" w:sz="0" w:space="0" w:color="auto"/>
                <w:bottom w:val="none" w:sz="0" w:space="0" w:color="auto"/>
                <w:right w:val="none" w:sz="0" w:space="0" w:color="auto"/>
              </w:divBdr>
            </w:div>
            <w:div w:id="414672481">
              <w:marLeft w:val="0"/>
              <w:marRight w:val="0"/>
              <w:marTop w:val="0"/>
              <w:marBottom w:val="0"/>
              <w:divBdr>
                <w:top w:val="none" w:sz="0" w:space="0" w:color="auto"/>
                <w:left w:val="none" w:sz="0" w:space="0" w:color="auto"/>
                <w:bottom w:val="none" w:sz="0" w:space="0" w:color="auto"/>
                <w:right w:val="none" w:sz="0" w:space="0" w:color="auto"/>
              </w:divBdr>
            </w:div>
            <w:div w:id="1027755333">
              <w:marLeft w:val="0"/>
              <w:marRight w:val="0"/>
              <w:marTop w:val="0"/>
              <w:marBottom w:val="0"/>
              <w:divBdr>
                <w:top w:val="none" w:sz="0" w:space="0" w:color="auto"/>
                <w:left w:val="none" w:sz="0" w:space="0" w:color="auto"/>
                <w:bottom w:val="none" w:sz="0" w:space="0" w:color="auto"/>
                <w:right w:val="none" w:sz="0" w:space="0" w:color="auto"/>
              </w:divBdr>
            </w:div>
            <w:div w:id="2017489139">
              <w:marLeft w:val="0"/>
              <w:marRight w:val="0"/>
              <w:marTop w:val="0"/>
              <w:marBottom w:val="0"/>
              <w:divBdr>
                <w:top w:val="none" w:sz="0" w:space="0" w:color="auto"/>
                <w:left w:val="none" w:sz="0" w:space="0" w:color="auto"/>
                <w:bottom w:val="none" w:sz="0" w:space="0" w:color="auto"/>
                <w:right w:val="none" w:sz="0" w:space="0" w:color="auto"/>
              </w:divBdr>
            </w:div>
            <w:div w:id="1427312862">
              <w:marLeft w:val="0"/>
              <w:marRight w:val="0"/>
              <w:marTop w:val="0"/>
              <w:marBottom w:val="0"/>
              <w:divBdr>
                <w:top w:val="none" w:sz="0" w:space="0" w:color="auto"/>
                <w:left w:val="none" w:sz="0" w:space="0" w:color="auto"/>
                <w:bottom w:val="none" w:sz="0" w:space="0" w:color="auto"/>
                <w:right w:val="none" w:sz="0" w:space="0" w:color="auto"/>
              </w:divBdr>
            </w:div>
            <w:div w:id="319965957">
              <w:marLeft w:val="0"/>
              <w:marRight w:val="0"/>
              <w:marTop w:val="0"/>
              <w:marBottom w:val="0"/>
              <w:divBdr>
                <w:top w:val="none" w:sz="0" w:space="0" w:color="auto"/>
                <w:left w:val="none" w:sz="0" w:space="0" w:color="auto"/>
                <w:bottom w:val="none" w:sz="0" w:space="0" w:color="auto"/>
                <w:right w:val="none" w:sz="0" w:space="0" w:color="auto"/>
              </w:divBdr>
            </w:div>
            <w:div w:id="465124050">
              <w:marLeft w:val="0"/>
              <w:marRight w:val="0"/>
              <w:marTop w:val="0"/>
              <w:marBottom w:val="0"/>
              <w:divBdr>
                <w:top w:val="none" w:sz="0" w:space="0" w:color="auto"/>
                <w:left w:val="none" w:sz="0" w:space="0" w:color="auto"/>
                <w:bottom w:val="none" w:sz="0" w:space="0" w:color="auto"/>
                <w:right w:val="none" w:sz="0" w:space="0" w:color="auto"/>
              </w:divBdr>
            </w:div>
            <w:div w:id="677926505">
              <w:marLeft w:val="0"/>
              <w:marRight w:val="0"/>
              <w:marTop w:val="0"/>
              <w:marBottom w:val="0"/>
              <w:divBdr>
                <w:top w:val="none" w:sz="0" w:space="0" w:color="auto"/>
                <w:left w:val="none" w:sz="0" w:space="0" w:color="auto"/>
                <w:bottom w:val="none" w:sz="0" w:space="0" w:color="auto"/>
                <w:right w:val="none" w:sz="0" w:space="0" w:color="auto"/>
              </w:divBdr>
            </w:div>
            <w:div w:id="677851061">
              <w:marLeft w:val="0"/>
              <w:marRight w:val="0"/>
              <w:marTop w:val="0"/>
              <w:marBottom w:val="0"/>
              <w:divBdr>
                <w:top w:val="none" w:sz="0" w:space="0" w:color="auto"/>
                <w:left w:val="none" w:sz="0" w:space="0" w:color="auto"/>
                <w:bottom w:val="none" w:sz="0" w:space="0" w:color="auto"/>
                <w:right w:val="none" w:sz="0" w:space="0" w:color="auto"/>
              </w:divBdr>
            </w:div>
            <w:div w:id="953630109">
              <w:marLeft w:val="0"/>
              <w:marRight w:val="0"/>
              <w:marTop w:val="0"/>
              <w:marBottom w:val="0"/>
              <w:divBdr>
                <w:top w:val="none" w:sz="0" w:space="0" w:color="auto"/>
                <w:left w:val="none" w:sz="0" w:space="0" w:color="auto"/>
                <w:bottom w:val="none" w:sz="0" w:space="0" w:color="auto"/>
                <w:right w:val="none" w:sz="0" w:space="0" w:color="auto"/>
              </w:divBdr>
            </w:div>
            <w:div w:id="1146630747">
              <w:marLeft w:val="0"/>
              <w:marRight w:val="0"/>
              <w:marTop w:val="0"/>
              <w:marBottom w:val="0"/>
              <w:divBdr>
                <w:top w:val="none" w:sz="0" w:space="0" w:color="auto"/>
                <w:left w:val="none" w:sz="0" w:space="0" w:color="auto"/>
                <w:bottom w:val="none" w:sz="0" w:space="0" w:color="auto"/>
                <w:right w:val="none" w:sz="0" w:space="0" w:color="auto"/>
              </w:divBdr>
            </w:div>
            <w:div w:id="1583223176">
              <w:marLeft w:val="0"/>
              <w:marRight w:val="0"/>
              <w:marTop w:val="0"/>
              <w:marBottom w:val="0"/>
              <w:divBdr>
                <w:top w:val="none" w:sz="0" w:space="0" w:color="auto"/>
                <w:left w:val="none" w:sz="0" w:space="0" w:color="auto"/>
                <w:bottom w:val="none" w:sz="0" w:space="0" w:color="auto"/>
                <w:right w:val="none" w:sz="0" w:space="0" w:color="auto"/>
              </w:divBdr>
            </w:div>
            <w:div w:id="531922514">
              <w:marLeft w:val="0"/>
              <w:marRight w:val="0"/>
              <w:marTop w:val="0"/>
              <w:marBottom w:val="0"/>
              <w:divBdr>
                <w:top w:val="none" w:sz="0" w:space="0" w:color="auto"/>
                <w:left w:val="none" w:sz="0" w:space="0" w:color="auto"/>
                <w:bottom w:val="none" w:sz="0" w:space="0" w:color="auto"/>
                <w:right w:val="none" w:sz="0" w:space="0" w:color="auto"/>
              </w:divBdr>
            </w:div>
            <w:div w:id="1072000829">
              <w:marLeft w:val="0"/>
              <w:marRight w:val="0"/>
              <w:marTop w:val="0"/>
              <w:marBottom w:val="0"/>
              <w:divBdr>
                <w:top w:val="none" w:sz="0" w:space="0" w:color="auto"/>
                <w:left w:val="none" w:sz="0" w:space="0" w:color="auto"/>
                <w:bottom w:val="none" w:sz="0" w:space="0" w:color="auto"/>
                <w:right w:val="none" w:sz="0" w:space="0" w:color="auto"/>
              </w:divBdr>
            </w:div>
            <w:div w:id="745735392">
              <w:marLeft w:val="0"/>
              <w:marRight w:val="0"/>
              <w:marTop w:val="0"/>
              <w:marBottom w:val="0"/>
              <w:divBdr>
                <w:top w:val="none" w:sz="0" w:space="0" w:color="auto"/>
                <w:left w:val="none" w:sz="0" w:space="0" w:color="auto"/>
                <w:bottom w:val="none" w:sz="0" w:space="0" w:color="auto"/>
                <w:right w:val="none" w:sz="0" w:space="0" w:color="auto"/>
              </w:divBdr>
            </w:div>
            <w:div w:id="528690623">
              <w:marLeft w:val="0"/>
              <w:marRight w:val="0"/>
              <w:marTop w:val="0"/>
              <w:marBottom w:val="0"/>
              <w:divBdr>
                <w:top w:val="none" w:sz="0" w:space="0" w:color="auto"/>
                <w:left w:val="none" w:sz="0" w:space="0" w:color="auto"/>
                <w:bottom w:val="none" w:sz="0" w:space="0" w:color="auto"/>
                <w:right w:val="none" w:sz="0" w:space="0" w:color="auto"/>
              </w:divBdr>
            </w:div>
            <w:div w:id="356003380">
              <w:marLeft w:val="0"/>
              <w:marRight w:val="0"/>
              <w:marTop w:val="0"/>
              <w:marBottom w:val="0"/>
              <w:divBdr>
                <w:top w:val="none" w:sz="0" w:space="0" w:color="auto"/>
                <w:left w:val="none" w:sz="0" w:space="0" w:color="auto"/>
                <w:bottom w:val="none" w:sz="0" w:space="0" w:color="auto"/>
                <w:right w:val="none" w:sz="0" w:space="0" w:color="auto"/>
              </w:divBdr>
            </w:div>
            <w:div w:id="669991970">
              <w:marLeft w:val="0"/>
              <w:marRight w:val="0"/>
              <w:marTop w:val="0"/>
              <w:marBottom w:val="0"/>
              <w:divBdr>
                <w:top w:val="none" w:sz="0" w:space="0" w:color="auto"/>
                <w:left w:val="none" w:sz="0" w:space="0" w:color="auto"/>
                <w:bottom w:val="none" w:sz="0" w:space="0" w:color="auto"/>
                <w:right w:val="none" w:sz="0" w:space="0" w:color="auto"/>
              </w:divBdr>
            </w:div>
            <w:div w:id="1667829222">
              <w:marLeft w:val="0"/>
              <w:marRight w:val="0"/>
              <w:marTop w:val="0"/>
              <w:marBottom w:val="0"/>
              <w:divBdr>
                <w:top w:val="none" w:sz="0" w:space="0" w:color="auto"/>
                <w:left w:val="none" w:sz="0" w:space="0" w:color="auto"/>
                <w:bottom w:val="none" w:sz="0" w:space="0" w:color="auto"/>
                <w:right w:val="none" w:sz="0" w:space="0" w:color="auto"/>
              </w:divBdr>
            </w:div>
            <w:div w:id="10039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14</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Dylan Reza</cp:lastModifiedBy>
  <cp:revision>11</cp:revision>
  <cp:lastPrinted>2017-04-09T15:36:00Z</cp:lastPrinted>
  <dcterms:created xsi:type="dcterms:W3CDTF">2024-05-28T15:43:00Z</dcterms:created>
  <dcterms:modified xsi:type="dcterms:W3CDTF">2024-06-03T05:20:00Z</dcterms:modified>
</cp:coreProperties>
</file>